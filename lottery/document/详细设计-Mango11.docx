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7B51" w:rsidRPr="00D07B51" w:rsidRDefault="00D07B51" w:rsidP="00D07B51">
      <w:pPr>
        <w:rPr>
          <w:rFonts w:ascii="微软雅黑" w:eastAsia="微软雅黑" w:hAnsi="微软雅黑" w:cs="Arial"/>
        </w:rPr>
      </w:pPr>
    </w:p>
    <w:p w:rsidR="00D07B51" w:rsidRPr="00D07B51" w:rsidRDefault="00D07B51" w:rsidP="00D07B51">
      <w:pPr>
        <w:rPr>
          <w:rFonts w:ascii="微软雅黑" w:eastAsia="微软雅黑" w:hAnsi="微软雅黑" w:cs="Arial"/>
        </w:rPr>
      </w:pPr>
    </w:p>
    <w:p w:rsidR="00D07B51" w:rsidRPr="00D07B51" w:rsidRDefault="00D07B51" w:rsidP="00D07B51">
      <w:pPr>
        <w:rPr>
          <w:rFonts w:ascii="微软雅黑" w:eastAsia="微软雅黑" w:hAnsi="微软雅黑" w:cs="Arial"/>
        </w:rPr>
      </w:pPr>
    </w:p>
    <w:p w:rsidR="00D07B51" w:rsidRPr="00D07B51" w:rsidRDefault="00D07B51" w:rsidP="00D07B51">
      <w:pPr>
        <w:rPr>
          <w:rFonts w:ascii="微软雅黑" w:eastAsia="微软雅黑" w:hAnsi="微软雅黑" w:cs="Arial"/>
        </w:rPr>
      </w:pPr>
    </w:p>
    <w:p w:rsidR="00D07B51" w:rsidRPr="00D07B51" w:rsidRDefault="00D07B51" w:rsidP="00D07B51">
      <w:pPr>
        <w:jc w:val="center"/>
        <w:rPr>
          <w:rFonts w:ascii="微软雅黑" w:eastAsia="微软雅黑" w:hAnsi="微软雅黑" w:cs="Arial"/>
        </w:rPr>
      </w:pPr>
      <w:r w:rsidRPr="00D07B51">
        <w:rPr>
          <w:rFonts w:ascii="微软雅黑" w:eastAsia="微软雅黑" w:hAnsi="微软雅黑" w:cs="Arial"/>
          <w:noProof/>
        </w:rPr>
        <w:drawing>
          <wp:inline distT="0" distB="0" distL="0" distR="0">
            <wp:extent cx="4830445" cy="1533525"/>
            <wp:effectExtent l="19050" t="0" r="8255"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8" cstate="print"/>
                    <a:srcRect/>
                    <a:stretch>
                      <a:fillRect/>
                    </a:stretch>
                  </pic:blipFill>
                  <pic:spPr bwMode="auto">
                    <a:xfrm>
                      <a:off x="0" y="0"/>
                      <a:ext cx="4830445" cy="1533525"/>
                    </a:xfrm>
                    <a:prstGeom prst="rect">
                      <a:avLst/>
                    </a:prstGeom>
                    <a:noFill/>
                    <a:ln w="9525">
                      <a:noFill/>
                      <a:miter lim="800000"/>
                      <a:headEnd/>
                      <a:tailEnd/>
                    </a:ln>
                  </pic:spPr>
                </pic:pic>
              </a:graphicData>
            </a:graphic>
          </wp:inline>
        </w:drawing>
      </w:r>
    </w:p>
    <w:p w:rsidR="00D07B51" w:rsidRPr="00D07B51" w:rsidRDefault="00D07B51" w:rsidP="00D07B51">
      <w:pPr>
        <w:rPr>
          <w:rFonts w:ascii="微软雅黑" w:eastAsia="微软雅黑" w:hAnsi="微软雅黑" w:cs="Arial"/>
        </w:rPr>
      </w:pPr>
    </w:p>
    <w:p w:rsidR="00D07B51" w:rsidRPr="00D07B51" w:rsidRDefault="00D07B51" w:rsidP="00D07B51">
      <w:pPr>
        <w:rPr>
          <w:rFonts w:ascii="微软雅黑" w:eastAsia="微软雅黑" w:hAnsi="微软雅黑" w:cs="Arial"/>
        </w:rPr>
      </w:pPr>
    </w:p>
    <w:p w:rsidR="00D07B51" w:rsidRPr="00D07B51" w:rsidRDefault="00260C31" w:rsidP="00D07B51">
      <w:pPr>
        <w:jc w:val="center"/>
        <w:rPr>
          <w:rFonts w:ascii="微软雅黑" w:eastAsia="微软雅黑" w:hAnsi="微软雅黑"/>
          <w:b/>
          <w:sz w:val="40"/>
          <w:szCs w:val="40"/>
        </w:rPr>
      </w:pPr>
      <w:r>
        <w:rPr>
          <w:rFonts w:ascii="微软雅黑" w:eastAsia="微软雅黑" w:hAnsi="微软雅黑" w:hint="eastAsia"/>
          <w:b/>
          <w:sz w:val="40"/>
          <w:szCs w:val="40"/>
        </w:rPr>
        <w:t>在线博彩</w:t>
      </w:r>
      <w:r w:rsidR="00D07B51" w:rsidRPr="00D07B51">
        <w:rPr>
          <w:rFonts w:ascii="微软雅黑" w:eastAsia="微软雅黑" w:hAnsi="微软雅黑" w:hint="eastAsia"/>
          <w:b/>
          <w:sz w:val="40"/>
          <w:szCs w:val="40"/>
        </w:rPr>
        <w:t>系统</w:t>
      </w:r>
    </w:p>
    <w:p w:rsidR="00D07B51" w:rsidRPr="00D07B51" w:rsidRDefault="00D07B51" w:rsidP="00D07B51">
      <w:pPr>
        <w:jc w:val="center"/>
        <w:rPr>
          <w:rFonts w:ascii="微软雅黑" w:eastAsia="微软雅黑" w:hAnsi="微软雅黑"/>
          <w:b/>
          <w:sz w:val="40"/>
          <w:szCs w:val="40"/>
        </w:rPr>
      </w:pPr>
    </w:p>
    <w:p w:rsidR="00D07B51" w:rsidRPr="00D07B51" w:rsidRDefault="00D07B51" w:rsidP="00D07B51">
      <w:pPr>
        <w:jc w:val="center"/>
        <w:rPr>
          <w:rFonts w:ascii="微软雅黑" w:eastAsia="微软雅黑" w:hAnsi="微软雅黑"/>
          <w:b/>
          <w:sz w:val="40"/>
          <w:szCs w:val="40"/>
        </w:rPr>
      </w:pPr>
      <w:r w:rsidRPr="00D07B51">
        <w:rPr>
          <w:rFonts w:ascii="微软雅黑" w:eastAsia="微软雅黑" w:hAnsi="微软雅黑" w:hint="eastAsia"/>
          <w:b/>
          <w:sz w:val="40"/>
          <w:szCs w:val="40"/>
        </w:rPr>
        <w:t>详细设计书</w:t>
      </w:r>
    </w:p>
    <w:p w:rsidR="00D07B51" w:rsidRPr="00D07B51" w:rsidRDefault="00D07B51" w:rsidP="00D07B51">
      <w:pPr>
        <w:jc w:val="center"/>
        <w:rPr>
          <w:rFonts w:ascii="微软雅黑" w:eastAsia="微软雅黑" w:hAnsi="微软雅黑"/>
          <w:b/>
          <w:sz w:val="40"/>
          <w:szCs w:val="40"/>
        </w:rPr>
      </w:pPr>
    </w:p>
    <w:p w:rsidR="00D07B51" w:rsidRPr="00D07B51" w:rsidRDefault="00D07B51" w:rsidP="00D07B51">
      <w:pPr>
        <w:jc w:val="center"/>
        <w:rPr>
          <w:rFonts w:ascii="微软雅黑" w:eastAsia="微软雅黑" w:hAnsi="微软雅黑"/>
          <w:b/>
          <w:sz w:val="40"/>
          <w:szCs w:val="40"/>
        </w:rPr>
      </w:pPr>
    </w:p>
    <w:p w:rsidR="00D07B51" w:rsidRPr="00D07B51" w:rsidRDefault="00D07B51" w:rsidP="00D07B51">
      <w:pPr>
        <w:jc w:val="center"/>
        <w:rPr>
          <w:rFonts w:ascii="微软雅黑" w:eastAsia="微软雅黑" w:hAnsi="微软雅黑"/>
          <w:i/>
          <w:sz w:val="24"/>
        </w:rPr>
      </w:pPr>
      <w:r w:rsidRPr="00D07B51">
        <w:rPr>
          <w:rFonts w:ascii="微软雅黑" w:eastAsia="微软雅黑" w:hAnsi="微软雅黑" w:hint="eastAsia"/>
          <w:i/>
          <w:sz w:val="24"/>
        </w:rPr>
        <w:t>创建时间</w:t>
      </w:r>
      <w:r w:rsidRPr="00D07B51">
        <w:rPr>
          <w:rFonts w:ascii="微软雅黑" w:eastAsia="微软雅黑" w:hAnsi="微软雅黑"/>
          <w:i/>
          <w:sz w:val="24"/>
        </w:rPr>
        <w:t>:</w:t>
      </w:r>
      <w:r w:rsidRPr="00D07B51">
        <w:rPr>
          <w:rFonts w:ascii="微软雅黑" w:eastAsia="微软雅黑" w:hAnsi="微软雅黑" w:hint="eastAsia"/>
          <w:i/>
          <w:sz w:val="24"/>
        </w:rPr>
        <w:t xml:space="preserve"> </w:t>
      </w:r>
      <w:r w:rsidR="00260C31">
        <w:rPr>
          <w:rFonts w:ascii="微软雅黑" w:eastAsia="微软雅黑" w:hAnsi="微软雅黑"/>
          <w:i/>
          <w:sz w:val="24"/>
        </w:rPr>
        <w:t>13</w:t>
      </w:r>
      <w:r w:rsidRPr="00D07B51">
        <w:rPr>
          <w:rFonts w:ascii="微软雅黑" w:eastAsia="微软雅黑" w:hAnsi="微软雅黑" w:hint="eastAsia"/>
          <w:i/>
          <w:sz w:val="24"/>
        </w:rPr>
        <w:t>-</w:t>
      </w:r>
      <w:r w:rsidR="00260C31">
        <w:rPr>
          <w:rFonts w:ascii="微软雅黑" w:eastAsia="微软雅黑" w:hAnsi="微软雅黑"/>
          <w:i/>
          <w:sz w:val="24"/>
        </w:rPr>
        <w:t>11</w:t>
      </w:r>
      <w:r w:rsidR="00260C31">
        <w:rPr>
          <w:rFonts w:ascii="微软雅黑" w:eastAsia="微软雅黑" w:hAnsi="微软雅黑" w:hint="eastAsia"/>
          <w:i/>
          <w:sz w:val="24"/>
        </w:rPr>
        <w:t>-</w:t>
      </w:r>
      <w:r w:rsidR="00260C31">
        <w:rPr>
          <w:rFonts w:ascii="微软雅黑" w:eastAsia="微软雅黑" w:hAnsi="微软雅黑"/>
          <w:i/>
          <w:sz w:val="24"/>
        </w:rPr>
        <w:t>2017</w:t>
      </w:r>
    </w:p>
    <w:p w:rsidR="00D07B51" w:rsidRPr="00D07B51" w:rsidRDefault="00D07B51" w:rsidP="00D07B51">
      <w:pPr>
        <w:jc w:val="center"/>
        <w:rPr>
          <w:rFonts w:ascii="微软雅黑" w:eastAsia="微软雅黑" w:hAnsi="微软雅黑"/>
          <w:i/>
          <w:sz w:val="24"/>
        </w:rPr>
      </w:pPr>
      <w:r w:rsidRPr="00D07B51">
        <w:rPr>
          <w:rFonts w:ascii="微软雅黑" w:eastAsia="微软雅黑" w:hAnsi="微软雅黑" w:hint="eastAsia"/>
          <w:i/>
          <w:sz w:val="24"/>
        </w:rPr>
        <w:t>更新时间</w:t>
      </w:r>
      <w:r w:rsidRPr="00D07B51">
        <w:rPr>
          <w:rFonts w:ascii="微软雅黑" w:eastAsia="微软雅黑" w:hAnsi="微软雅黑"/>
          <w:i/>
          <w:sz w:val="24"/>
        </w:rPr>
        <w:t xml:space="preserve">: </w:t>
      </w:r>
      <w:r w:rsidR="00260C31">
        <w:rPr>
          <w:rFonts w:ascii="微软雅黑" w:eastAsia="微软雅黑" w:hAnsi="微软雅黑"/>
          <w:i/>
          <w:sz w:val="24"/>
        </w:rPr>
        <w:t>13</w:t>
      </w:r>
      <w:r w:rsidR="00260C31" w:rsidRPr="00D07B51">
        <w:rPr>
          <w:rFonts w:ascii="微软雅黑" w:eastAsia="微软雅黑" w:hAnsi="微软雅黑" w:hint="eastAsia"/>
          <w:i/>
          <w:sz w:val="24"/>
        </w:rPr>
        <w:t>-</w:t>
      </w:r>
      <w:r w:rsidR="00260C31">
        <w:rPr>
          <w:rFonts w:ascii="微软雅黑" w:eastAsia="微软雅黑" w:hAnsi="微软雅黑"/>
          <w:i/>
          <w:sz w:val="24"/>
        </w:rPr>
        <w:t>11</w:t>
      </w:r>
      <w:r w:rsidR="00260C31">
        <w:rPr>
          <w:rFonts w:ascii="微软雅黑" w:eastAsia="微软雅黑" w:hAnsi="微软雅黑" w:hint="eastAsia"/>
          <w:i/>
          <w:sz w:val="24"/>
        </w:rPr>
        <w:t>-</w:t>
      </w:r>
      <w:r w:rsidR="00260C31">
        <w:rPr>
          <w:rFonts w:ascii="微软雅黑" w:eastAsia="微软雅黑" w:hAnsi="微软雅黑"/>
          <w:i/>
          <w:sz w:val="24"/>
        </w:rPr>
        <w:t>2017</w:t>
      </w:r>
    </w:p>
    <w:p w:rsidR="00D07B51" w:rsidRPr="00D07B51" w:rsidRDefault="00D07B51" w:rsidP="00D07B51">
      <w:pPr>
        <w:jc w:val="center"/>
        <w:rPr>
          <w:rFonts w:ascii="微软雅黑" w:eastAsia="微软雅黑" w:hAnsi="微软雅黑"/>
          <w:i/>
          <w:sz w:val="24"/>
        </w:rPr>
      </w:pPr>
    </w:p>
    <w:p w:rsidR="00D07B51" w:rsidRPr="00D07B51" w:rsidRDefault="00D07B51" w:rsidP="00D07B51">
      <w:pPr>
        <w:jc w:val="center"/>
        <w:rPr>
          <w:rFonts w:ascii="微软雅黑" w:eastAsia="微软雅黑" w:hAnsi="微软雅黑" w:cs="Arial"/>
        </w:rPr>
      </w:pPr>
      <w:r w:rsidRPr="00D07B51">
        <w:rPr>
          <w:rFonts w:ascii="微软雅黑" w:eastAsia="微软雅黑" w:hAnsi="微软雅黑" w:hint="eastAsia"/>
          <w:color w:val="0000FF"/>
          <w:sz w:val="24"/>
        </w:rPr>
        <w:t>文档版本: 1.0</w:t>
      </w:r>
    </w:p>
    <w:p w:rsidR="00D07B51" w:rsidRPr="00212202" w:rsidRDefault="00D07B51" w:rsidP="00D07B51">
      <w:pPr>
        <w:rPr>
          <w:rFonts w:ascii="微软雅黑" w:eastAsia="微软雅黑" w:hAnsi="微软雅黑" w:cs="Arial"/>
        </w:rPr>
      </w:pPr>
    </w:p>
    <w:tbl>
      <w:tblPr>
        <w:tblW w:w="92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01"/>
        <w:gridCol w:w="1134"/>
        <w:gridCol w:w="1617"/>
        <w:gridCol w:w="2126"/>
        <w:gridCol w:w="3169"/>
      </w:tblGrid>
      <w:tr w:rsidR="00D07B51" w:rsidRPr="00D07B51" w:rsidTr="00EF3FC9">
        <w:trPr>
          <w:trHeight w:val="426"/>
          <w:jc w:val="center"/>
        </w:trPr>
        <w:tc>
          <w:tcPr>
            <w:tcW w:w="1201" w:type="dxa"/>
            <w:tcBorders>
              <w:bottom w:val="double" w:sz="4" w:space="0" w:color="auto"/>
            </w:tcBorders>
            <w:shd w:val="clear" w:color="auto" w:fill="FF0000"/>
          </w:tcPr>
          <w:p w:rsidR="00D07B51" w:rsidRPr="00D07B51" w:rsidRDefault="00D07B51" w:rsidP="001D6999">
            <w:pPr>
              <w:jc w:val="center"/>
              <w:rPr>
                <w:rFonts w:ascii="微软雅黑" w:eastAsia="微软雅黑" w:hAnsi="微软雅黑" w:cs="Arial"/>
                <w:b/>
                <w:color w:val="FFFFFF" w:themeColor="background1"/>
                <w:szCs w:val="21"/>
              </w:rPr>
            </w:pPr>
            <w:r w:rsidRPr="00D07B51">
              <w:rPr>
                <w:rFonts w:ascii="微软雅黑" w:eastAsia="微软雅黑" w:hAnsi="微软雅黑" w:cs="Arial"/>
                <w:b/>
                <w:color w:val="FFFFFF" w:themeColor="background1"/>
                <w:szCs w:val="21"/>
              </w:rPr>
              <w:t>版本/状态</w:t>
            </w:r>
          </w:p>
        </w:tc>
        <w:tc>
          <w:tcPr>
            <w:tcW w:w="1134" w:type="dxa"/>
            <w:tcBorders>
              <w:bottom w:val="double" w:sz="4" w:space="0" w:color="auto"/>
            </w:tcBorders>
            <w:shd w:val="clear" w:color="auto" w:fill="FF0000"/>
          </w:tcPr>
          <w:p w:rsidR="00D07B51" w:rsidRPr="00D07B51" w:rsidRDefault="00D07B51" w:rsidP="001D6999">
            <w:pPr>
              <w:jc w:val="center"/>
              <w:rPr>
                <w:rFonts w:ascii="微软雅黑" w:eastAsia="微软雅黑" w:hAnsi="微软雅黑" w:cs="Arial"/>
                <w:b/>
                <w:color w:val="FFFFFF" w:themeColor="background1"/>
                <w:szCs w:val="21"/>
              </w:rPr>
            </w:pPr>
            <w:r w:rsidRPr="00D07B51">
              <w:rPr>
                <w:rFonts w:ascii="微软雅黑" w:eastAsia="微软雅黑" w:hAnsi="微软雅黑" w:cs="Arial"/>
                <w:b/>
                <w:color w:val="FFFFFF" w:themeColor="background1"/>
                <w:szCs w:val="21"/>
              </w:rPr>
              <w:t>作者</w:t>
            </w:r>
          </w:p>
        </w:tc>
        <w:tc>
          <w:tcPr>
            <w:tcW w:w="1617" w:type="dxa"/>
            <w:tcBorders>
              <w:bottom w:val="double" w:sz="4" w:space="0" w:color="auto"/>
            </w:tcBorders>
            <w:shd w:val="clear" w:color="auto" w:fill="FF0000"/>
          </w:tcPr>
          <w:p w:rsidR="00D07B51" w:rsidRPr="00D07B51" w:rsidRDefault="00D07B51" w:rsidP="001D6999">
            <w:pPr>
              <w:jc w:val="center"/>
              <w:rPr>
                <w:rFonts w:ascii="微软雅黑" w:eastAsia="微软雅黑" w:hAnsi="微软雅黑" w:cs="Arial"/>
                <w:b/>
                <w:color w:val="FFFFFF" w:themeColor="background1"/>
                <w:szCs w:val="21"/>
              </w:rPr>
            </w:pPr>
            <w:r w:rsidRPr="00D07B51">
              <w:rPr>
                <w:rFonts w:ascii="微软雅黑" w:eastAsia="微软雅黑" w:hAnsi="微软雅黑" w:cs="Arial"/>
                <w:b/>
                <w:color w:val="FFFFFF" w:themeColor="background1"/>
                <w:szCs w:val="21"/>
              </w:rPr>
              <w:t>参与者</w:t>
            </w:r>
          </w:p>
        </w:tc>
        <w:tc>
          <w:tcPr>
            <w:tcW w:w="2126" w:type="dxa"/>
            <w:tcBorders>
              <w:bottom w:val="double" w:sz="4" w:space="0" w:color="auto"/>
            </w:tcBorders>
            <w:shd w:val="clear" w:color="auto" w:fill="FF0000"/>
          </w:tcPr>
          <w:p w:rsidR="00D07B51" w:rsidRPr="00D07B51" w:rsidRDefault="00D07B51" w:rsidP="001D6999">
            <w:pPr>
              <w:jc w:val="center"/>
              <w:rPr>
                <w:rFonts w:ascii="微软雅黑" w:eastAsia="微软雅黑" w:hAnsi="微软雅黑" w:cs="Arial"/>
                <w:b/>
                <w:color w:val="FFFFFF" w:themeColor="background1"/>
                <w:szCs w:val="21"/>
              </w:rPr>
            </w:pPr>
            <w:r w:rsidRPr="00D07B51">
              <w:rPr>
                <w:rFonts w:ascii="微软雅黑" w:eastAsia="微软雅黑" w:hAnsi="微软雅黑" w:cs="Arial"/>
                <w:b/>
                <w:color w:val="FFFFFF" w:themeColor="background1"/>
                <w:szCs w:val="21"/>
              </w:rPr>
              <w:t>日期</w:t>
            </w:r>
          </w:p>
        </w:tc>
        <w:tc>
          <w:tcPr>
            <w:tcW w:w="3169" w:type="dxa"/>
            <w:tcBorders>
              <w:bottom w:val="double" w:sz="4" w:space="0" w:color="auto"/>
            </w:tcBorders>
            <w:shd w:val="clear" w:color="auto" w:fill="FF0000"/>
          </w:tcPr>
          <w:p w:rsidR="00D07B51" w:rsidRPr="00D07B51" w:rsidRDefault="00D07B51" w:rsidP="001D6999">
            <w:pPr>
              <w:jc w:val="center"/>
              <w:rPr>
                <w:rFonts w:ascii="微软雅黑" w:eastAsia="微软雅黑" w:hAnsi="微软雅黑" w:cs="Arial"/>
                <w:b/>
                <w:color w:val="FFFFFF" w:themeColor="background1"/>
                <w:szCs w:val="21"/>
              </w:rPr>
            </w:pPr>
            <w:r w:rsidRPr="00D07B51">
              <w:rPr>
                <w:rFonts w:ascii="微软雅黑" w:eastAsia="微软雅黑" w:hAnsi="微软雅黑" w:cs="Arial"/>
                <w:b/>
                <w:color w:val="FFFFFF" w:themeColor="background1"/>
                <w:szCs w:val="21"/>
              </w:rPr>
              <w:t>备注</w:t>
            </w:r>
          </w:p>
        </w:tc>
      </w:tr>
      <w:tr w:rsidR="00D07B51" w:rsidRPr="00D07B51" w:rsidTr="00EF3FC9">
        <w:trPr>
          <w:jc w:val="center"/>
        </w:trPr>
        <w:tc>
          <w:tcPr>
            <w:tcW w:w="1201" w:type="dxa"/>
            <w:tcBorders>
              <w:top w:val="double" w:sz="4" w:space="0" w:color="auto"/>
            </w:tcBorders>
          </w:tcPr>
          <w:p w:rsidR="00D07B51" w:rsidRPr="00D07B51" w:rsidRDefault="00EF3FC9" w:rsidP="001D6999">
            <w:pPr>
              <w:rPr>
                <w:rFonts w:ascii="微软雅黑" w:eastAsia="微软雅黑" w:hAnsi="微软雅黑" w:cs="Arial"/>
                <w:color w:val="000000"/>
                <w:szCs w:val="21"/>
              </w:rPr>
            </w:pPr>
            <w:r>
              <w:rPr>
                <w:rFonts w:ascii="微软雅黑" w:eastAsia="微软雅黑" w:hAnsi="微软雅黑" w:cs="Arial" w:hint="eastAsia"/>
                <w:color w:val="000000"/>
                <w:szCs w:val="21"/>
              </w:rPr>
              <w:t>V1.0</w:t>
            </w:r>
          </w:p>
        </w:tc>
        <w:tc>
          <w:tcPr>
            <w:tcW w:w="1134" w:type="dxa"/>
            <w:tcBorders>
              <w:top w:val="double" w:sz="4" w:space="0" w:color="auto"/>
            </w:tcBorders>
          </w:tcPr>
          <w:p w:rsidR="00D07B51" w:rsidRPr="00D07B51" w:rsidRDefault="00260C31" w:rsidP="001D6999">
            <w:pPr>
              <w:jc w:val="center"/>
              <w:rPr>
                <w:rFonts w:ascii="微软雅黑" w:eastAsia="微软雅黑" w:hAnsi="微软雅黑" w:cs="Arial"/>
                <w:szCs w:val="21"/>
              </w:rPr>
            </w:pPr>
            <w:r>
              <w:rPr>
                <w:rFonts w:ascii="微软雅黑" w:eastAsia="微软雅黑" w:hAnsi="微软雅黑" w:cs="Arial" w:hint="eastAsia"/>
                <w:szCs w:val="21"/>
              </w:rPr>
              <w:t>温志</w:t>
            </w:r>
            <w:proofErr w:type="gramStart"/>
            <w:r>
              <w:rPr>
                <w:rFonts w:ascii="微软雅黑" w:eastAsia="微软雅黑" w:hAnsi="微软雅黑" w:cs="Arial" w:hint="eastAsia"/>
                <w:szCs w:val="21"/>
              </w:rPr>
              <w:t>浩</w:t>
            </w:r>
            <w:proofErr w:type="gramEnd"/>
          </w:p>
        </w:tc>
        <w:tc>
          <w:tcPr>
            <w:tcW w:w="1617" w:type="dxa"/>
            <w:tcBorders>
              <w:top w:val="double" w:sz="4" w:space="0" w:color="auto"/>
            </w:tcBorders>
          </w:tcPr>
          <w:p w:rsidR="00EF3FC9" w:rsidRDefault="00260C31" w:rsidP="00EF3FC9">
            <w:pPr>
              <w:jc w:val="left"/>
              <w:rPr>
                <w:rFonts w:ascii="微软雅黑" w:eastAsia="微软雅黑" w:hAnsi="微软雅黑" w:cs="Arial"/>
                <w:color w:val="000000"/>
                <w:szCs w:val="21"/>
              </w:rPr>
            </w:pPr>
            <w:r>
              <w:rPr>
                <w:rFonts w:ascii="微软雅黑" w:eastAsia="微软雅黑" w:hAnsi="微软雅黑" w:cs="Arial" w:hint="eastAsia"/>
                <w:color w:val="000000"/>
                <w:szCs w:val="21"/>
              </w:rPr>
              <w:t>杨佩钰、张焘、</w:t>
            </w:r>
          </w:p>
          <w:p w:rsidR="00260C31" w:rsidRPr="00D07B51" w:rsidRDefault="00260C31" w:rsidP="00EF3FC9">
            <w:pPr>
              <w:jc w:val="left"/>
              <w:rPr>
                <w:rFonts w:ascii="微软雅黑" w:eastAsia="微软雅黑" w:hAnsi="微软雅黑" w:cs="Arial"/>
                <w:color w:val="000000"/>
                <w:szCs w:val="21"/>
              </w:rPr>
            </w:pPr>
            <w:r>
              <w:rPr>
                <w:rFonts w:ascii="微软雅黑" w:eastAsia="微软雅黑" w:hAnsi="微软雅黑" w:cs="Arial" w:hint="eastAsia"/>
                <w:color w:val="000000"/>
                <w:szCs w:val="21"/>
              </w:rPr>
              <w:t>邢远、张翰林、李颖</w:t>
            </w:r>
          </w:p>
        </w:tc>
        <w:tc>
          <w:tcPr>
            <w:tcW w:w="2126" w:type="dxa"/>
            <w:tcBorders>
              <w:top w:val="double" w:sz="4" w:space="0" w:color="auto"/>
            </w:tcBorders>
          </w:tcPr>
          <w:p w:rsidR="00D07B51" w:rsidRPr="00D07B51" w:rsidRDefault="00260C31" w:rsidP="001D6999">
            <w:pPr>
              <w:jc w:val="center"/>
              <w:rPr>
                <w:rFonts w:ascii="微软雅黑" w:eastAsia="微软雅黑" w:hAnsi="微软雅黑" w:cs="Arial"/>
                <w:color w:val="000000"/>
                <w:szCs w:val="21"/>
              </w:rPr>
            </w:pPr>
            <w:r>
              <w:rPr>
                <w:rFonts w:ascii="微软雅黑" w:eastAsia="微软雅黑" w:hAnsi="微软雅黑"/>
                <w:i/>
                <w:sz w:val="24"/>
              </w:rPr>
              <w:t>13</w:t>
            </w:r>
            <w:r w:rsidRPr="00D07B51">
              <w:rPr>
                <w:rFonts w:ascii="微软雅黑" w:eastAsia="微软雅黑" w:hAnsi="微软雅黑" w:hint="eastAsia"/>
                <w:i/>
                <w:sz w:val="24"/>
              </w:rPr>
              <w:t>-</w:t>
            </w:r>
            <w:r>
              <w:rPr>
                <w:rFonts w:ascii="微软雅黑" w:eastAsia="微软雅黑" w:hAnsi="微软雅黑"/>
                <w:i/>
                <w:sz w:val="24"/>
              </w:rPr>
              <w:t>11</w:t>
            </w:r>
            <w:r>
              <w:rPr>
                <w:rFonts w:ascii="微软雅黑" w:eastAsia="微软雅黑" w:hAnsi="微软雅黑" w:hint="eastAsia"/>
                <w:i/>
                <w:sz w:val="24"/>
              </w:rPr>
              <w:t>-</w:t>
            </w:r>
            <w:r>
              <w:rPr>
                <w:rFonts w:ascii="微软雅黑" w:eastAsia="微软雅黑" w:hAnsi="微软雅黑"/>
                <w:i/>
                <w:sz w:val="24"/>
              </w:rPr>
              <w:t>2017</w:t>
            </w:r>
          </w:p>
        </w:tc>
        <w:tc>
          <w:tcPr>
            <w:tcW w:w="3169" w:type="dxa"/>
            <w:tcBorders>
              <w:top w:val="double" w:sz="4" w:space="0" w:color="auto"/>
            </w:tcBorders>
          </w:tcPr>
          <w:p w:rsidR="00D07B51" w:rsidRPr="00D07B51" w:rsidRDefault="00D07B51" w:rsidP="001D6999">
            <w:pPr>
              <w:jc w:val="center"/>
              <w:rPr>
                <w:rFonts w:ascii="微软雅黑" w:eastAsia="微软雅黑" w:hAnsi="微软雅黑" w:cs="Arial"/>
                <w:color w:val="000000"/>
                <w:szCs w:val="21"/>
              </w:rPr>
            </w:pPr>
          </w:p>
        </w:tc>
      </w:tr>
      <w:tr w:rsidR="00D07B51" w:rsidRPr="00D07B51" w:rsidTr="00EF3FC9">
        <w:trPr>
          <w:jc w:val="center"/>
        </w:trPr>
        <w:tc>
          <w:tcPr>
            <w:tcW w:w="1201" w:type="dxa"/>
          </w:tcPr>
          <w:p w:rsidR="00D07B51" w:rsidRPr="00D07B51" w:rsidRDefault="00D07B51" w:rsidP="001D6999">
            <w:pPr>
              <w:rPr>
                <w:rFonts w:ascii="微软雅黑" w:eastAsia="微软雅黑" w:hAnsi="微软雅黑" w:cs="Arial"/>
                <w:color w:val="000000"/>
                <w:szCs w:val="21"/>
              </w:rPr>
            </w:pPr>
          </w:p>
        </w:tc>
        <w:tc>
          <w:tcPr>
            <w:tcW w:w="1134" w:type="dxa"/>
          </w:tcPr>
          <w:p w:rsidR="00D07B51" w:rsidRPr="00D07B51" w:rsidRDefault="00D07B51" w:rsidP="001D6999">
            <w:pPr>
              <w:jc w:val="center"/>
              <w:rPr>
                <w:rFonts w:ascii="微软雅黑" w:eastAsia="微软雅黑" w:hAnsi="微软雅黑" w:cs="Arial"/>
                <w:color w:val="000000"/>
                <w:szCs w:val="21"/>
              </w:rPr>
            </w:pPr>
          </w:p>
        </w:tc>
        <w:tc>
          <w:tcPr>
            <w:tcW w:w="1617" w:type="dxa"/>
          </w:tcPr>
          <w:p w:rsidR="00D07B51" w:rsidRPr="00D07B51" w:rsidRDefault="00D07B51" w:rsidP="001D6999">
            <w:pPr>
              <w:jc w:val="center"/>
              <w:rPr>
                <w:rFonts w:ascii="微软雅黑" w:eastAsia="微软雅黑" w:hAnsi="微软雅黑" w:cs="Arial"/>
                <w:color w:val="000000"/>
                <w:szCs w:val="21"/>
              </w:rPr>
            </w:pPr>
          </w:p>
        </w:tc>
        <w:tc>
          <w:tcPr>
            <w:tcW w:w="2126" w:type="dxa"/>
          </w:tcPr>
          <w:p w:rsidR="00D07B51" w:rsidRPr="00D07B51" w:rsidRDefault="00D07B51" w:rsidP="001D6999">
            <w:pPr>
              <w:jc w:val="center"/>
              <w:rPr>
                <w:rFonts w:ascii="微软雅黑" w:eastAsia="微软雅黑" w:hAnsi="微软雅黑" w:cs="Arial"/>
                <w:color w:val="000000"/>
                <w:szCs w:val="21"/>
              </w:rPr>
            </w:pPr>
          </w:p>
        </w:tc>
        <w:tc>
          <w:tcPr>
            <w:tcW w:w="3169" w:type="dxa"/>
          </w:tcPr>
          <w:p w:rsidR="00D07B51" w:rsidRPr="00D07B51" w:rsidRDefault="00D07B51" w:rsidP="001D6999">
            <w:pPr>
              <w:jc w:val="center"/>
              <w:rPr>
                <w:rFonts w:ascii="微软雅黑" w:eastAsia="微软雅黑" w:hAnsi="微软雅黑" w:cs="Arial"/>
                <w:color w:val="000000"/>
                <w:szCs w:val="21"/>
              </w:rPr>
            </w:pPr>
          </w:p>
        </w:tc>
      </w:tr>
      <w:tr w:rsidR="00D07B51" w:rsidRPr="00D07B51" w:rsidTr="00EF3FC9">
        <w:trPr>
          <w:jc w:val="center"/>
        </w:trPr>
        <w:tc>
          <w:tcPr>
            <w:tcW w:w="1201" w:type="dxa"/>
          </w:tcPr>
          <w:p w:rsidR="00D07B51" w:rsidRPr="00D07B51" w:rsidRDefault="00D07B51" w:rsidP="001D6999">
            <w:pPr>
              <w:rPr>
                <w:rFonts w:ascii="微软雅黑" w:eastAsia="微软雅黑" w:hAnsi="微软雅黑" w:cs="Arial"/>
                <w:color w:val="000000"/>
                <w:szCs w:val="21"/>
              </w:rPr>
            </w:pPr>
          </w:p>
        </w:tc>
        <w:tc>
          <w:tcPr>
            <w:tcW w:w="1134" w:type="dxa"/>
          </w:tcPr>
          <w:p w:rsidR="00D07B51" w:rsidRPr="00D07B51" w:rsidRDefault="00D07B51" w:rsidP="001D6999">
            <w:pPr>
              <w:jc w:val="center"/>
              <w:rPr>
                <w:rFonts w:ascii="微软雅黑" w:eastAsia="微软雅黑" w:hAnsi="微软雅黑" w:cs="Arial"/>
                <w:color w:val="000000"/>
                <w:szCs w:val="21"/>
              </w:rPr>
            </w:pPr>
          </w:p>
        </w:tc>
        <w:tc>
          <w:tcPr>
            <w:tcW w:w="1617" w:type="dxa"/>
          </w:tcPr>
          <w:p w:rsidR="00D07B51" w:rsidRPr="00D07B51" w:rsidRDefault="00D07B51" w:rsidP="001D6999">
            <w:pPr>
              <w:jc w:val="center"/>
              <w:rPr>
                <w:rFonts w:ascii="微软雅黑" w:eastAsia="微软雅黑" w:hAnsi="微软雅黑" w:cs="Arial"/>
                <w:color w:val="000000"/>
                <w:szCs w:val="21"/>
              </w:rPr>
            </w:pPr>
          </w:p>
        </w:tc>
        <w:tc>
          <w:tcPr>
            <w:tcW w:w="2126" w:type="dxa"/>
          </w:tcPr>
          <w:p w:rsidR="00D07B51" w:rsidRPr="00D07B51" w:rsidRDefault="00D07B51" w:rsidP="001D6999">
            <w:pPr>
              <w:jc w:val="center"/>
              <w:rPr>
                <w:rFonts w:ascii="微软雅黑" w:eastAsia="微软雅黑" w:hAnsi="微软雅黑" w:cs="Arial"/>
                <w:color w:val="000000"/>
                <w:szCs w:val="21"/>
              </w:rPr>
            </w:pPr>
          </w:p>
        </w:tc>
        <w:tc>
          <w:tcPr>
            <w:tcW w:w="3169" w:type="dxa"/>
          </w:tcPr>
          <w:p w:rsidR="00D07B51" w:rsidRPr="00D07B51" w:rsidRDefault="00D07B51" w:rsidP="001D6999">
            <w:pPr>
              <w:jc w:val="center"/>
              <w:rPr>
                <w:rFonts w:ascii="微软雅黑" w:eastAsia="微软雅黑" w:hAnsi="微软雅黑" w:cs="Arial"/>
                <w:color w:val="000000"/>
                <w:szCs w:val="21"/>
              </w:rPr>
            </w:pPr>
          </w:p>
        </w:tc>
      </w:tr>
    </w:tbl>
    <w:p w:rsidR="004D6038" w:rsidRPr="00D07B51" w:rsidRDefault="004D6038" w:rsidP="00EF3FC9">
      <w:pPr>
        <w:spacing w:beforeLines="50" w:before="156" w:afterLines="50" w:after="156" w:line="360" w:lineRule="auto"/>
        <w:ind w:firstLineChars="200" w:firstLine="420"/>
        <w:rPr>
          <w:rFonts w:ascii="微软雅黑" w:eastAsia="微软雅黑" w:hAnsi="微软雅黑" w:cs="Arial"/>
        </w:rPr>
      </w:pPr>
    </w:p>
    <w:tbl>
      <w:tblPr>
        <w:tblpPr w:leftFromText="187" w:rightFromText="187" w:vertAnchor="page" w:horzAnchor="page" w:tblpX="2559" w:tblpY="13560"/>
        <w:tblW w:w="4000" w:type="pct"/>
        <w:tblLook w:val="04A0" w:firstRow="1" w:lastRow="0" w:firstColumn="1" w:lastColumn="0" w:noHBand="0" w:noVBand="1"/>
      </w:tblPr>
      <w:tblGrid>
        <w:gridCol w:w="7384"/>
      </w:tblGrid>
      <w:tr w:rsidR="004D6038" w:rsidRPr="00D07B51" w:rsidTr="00C86059">
        <w:tc>
          <w:tcPr>
            <w:tcW w:w="7384" w:type="dxa"/>
            <w:tcMar>
              <w:top w:w="216" w:type="dxa"/>
              <w:left w:w="115" w:type="dxa"/>
              <w:bottom w:w="216" w:type="dxa"/>
              <w:right w:w="115" w:type="dxa"/>
            </w:tcMar>
          </w:tcPr>
          <w:p w:rsidR="004D6038" w:rsidRPr="00D07B51" w:rsidRDefault="004D6038" w:rsidP="00EF3FC9">
            <w:pPr>
              <w:pStyle w:val="a9"/>
              <w:spacing w:beforeLines="50" w:before="156" w:afterLines="50" w:after="156" w:line="360" w:lineRule="auto"/>
              <w:ind w:firstLineChars="200" w:firstLine="720"/>
              <w:jc w:val="center"/>
              <w:rPr>
                <w:rFonts w:ascii="微软雅黑" w:eastAsia="微软雅黑" w:hAnsi="微软雅黑" w:cs="Arial"/>
                <w:sz w:val="36"/>
                <w:szCs w:val="36"/>
              </w:rPr>
            </w:pPr>
          </w:p>
        </w:tc>
      </w:tr>
    </w:tbl>
    <w:p w:rsidR="004D6038" w:rsidRPr="00D07B51" w:rsidRDefault="004D6038" w:rsidP="004D6038">
      <w:pPr>
        <w:rPr>
          <w:rFonts w:ascii="微软雅黑" w:eastAsia="微软雅黑" w:hAnsi="微软雅黑" w:cs="Arial"/>
        </w:rPr>
      </w:pPr>
      <w:r w:rsidRPr="00D07B51">
        <w:rPr>
          <w:rFonts w:ascii="微软雅黑" w:eastAsia="微软雅黑" w:hAnsi="微软雅黑" w:cs="Arial"/>
        </w:rPr>
        <w:br w:type="page"/>
      </w:r>
    </w:p>
    <w:p w:rsidR="004D6038" w:rsidRPr="00D07B51" w:rsidRDefault="004D6038" w:rsidP="00EF3FC9">
      <w:pPr>
        <w:spacing w:beforeLines="50" w:before="156" w:afterLines="50" w:after="156" w:line="360" w:lineRule="auto"/>
        <w:ind w:firstLineChars="200" w:firstLine="1040"/>
        <w:jc w:val="center"/>
        <w:rPr>
          <w:rFonts w:ascii="微软雅黑" w:eastAsia="微软雅黑" w:hAnsi="微软雅黑" w:cs="Arial"/>
          <w:b/>
          <w:sz w:val="52"/>
          <w:szCs w:val="52"/>
        </w:rPr>
      </w:pPr>
      <w:r w:rsidRPr="00D07B51">
        <w:rPr>
          <w:rFonts w:ascii="微软雅黑" w:eastAsia="微软雅黑" w:hAnsi="微软雅黑" w:cs="Arial"/>
          <w:b/>
          <w:sz w:val="52"/>
          <w:szCs w:val="52"/>
        </w:rPr>
        <w:lastRenderedPageBreak/>
        <w:t>目   录</w:t>
      </w:r>
    </w:p>
    <w:p w:rsidR="00CC1E71" w:rsidRDefault="008429EE">
      <w:pPr>
        <w:pStyle w:val="21"/>
        <w:tabs>
          <w:tab w:val="right" w:leader="dot" w:pos="8990"/>
        </w:tabs>
        <w:rPr>
          <w:rFonts w:asciiTheme="minorHAnsi" w:eastAsiaTheme="minorEastAsia" w:hAnsiTheme="minorHAnsi" w:cstheme="minorBidi"/>
          <w:noProof/>
          <w:szCs w:val="22"/>
        </w:rPr>
      </w:pPr>
      <w:r w:rsidRPr="00D07B51">
        <w:rPr>
          <w:rFonts w:ascii="微软雅黑" w:eastAsia="微软雅黑" w:hAnsi="微软雅黑" w:cs="Arial"/>
        </w:rPr>
        <w:fldChar w:fldCharType="begin"/>
      </w:r>
      <w:r w:rsidR="004D6038" w:rsidRPr="00D07B51">
        <w:rPr>
          <w:rFonts w:ascii="微软雅黑" w:eastAsia="微软雅黑" w:hAnsi="微软雅黑" w:cs="Arial"/>
        </w:rPr>
        <w:instrText xml:space="preserve"> TOC \o "1-6" \h \z \u </w:instrText>
      </w:r>
      <w:r w:rsidRPr="00D07B51">
        <w:rPr>
          <w:rFonts w:ascii="微软雅黑" w:eastAsia="微软雅黑" w:hAnsi="微软雅黑" w:cs="Arial"/>
        </w:rPr>
        <w:fldChar w:fldCharType="separate"/>
      </w:r>
      <w:hyperlink w:anchor="_Toc498451254" w:history="1">
        <w:r w:rsidR="00CC1E71" w:rsidRPr="00607356">
          <w:rPr>
            <w:rStyle w:val="a6"/>
            <w:rFonts w:ascii="微软雅黑" w:eastAsia="微软雅黑" w:hAnsi="微软雅黑" w:cs="Arial"/>
            <w:noProof/>
          </w:rPr>
          <w:t>第一部分 总体设计</w:t>
        </w:r>
        <w:r w:rsidR="00CC1E71">
          <w:rPr>
            <w:noProof/>
            <w:webHidden/>
          </w:rPr>
          <w:tab/>
        </w:r>
        <w:r w:rsidR="00CC1E71">
          <w:rPr>
            <w:noProof/>
            <w:webHidden/>
          </w:rPr>
          <w:fldChar w:fldCharType="begin"/>
        </w:r>
        <w:r w:rsidR="00CC1E71">
          <w:rPr>
            <w:noProof/>
            <w:webHidden/>
          </w:rPr>
          <w:instrText xml:space="preserve"> PAGEREF _Toc498451254 \h </w:instrText>
        </w:r>
        <w:r w:rsidR="00CC1E71">
          <w:rPr>
            <w:noProof/>
            <w:webHidden/>
          </w:rPr>
        </w:r>
        <w:r w:rsidR="00CC1E71">
          <w:rPr>
            <w:noProof/>
            <w:webHidden/>
          </w:rPr>
          <w:fldChar w:fldCharType="separate"/>
        </w:r>
        <w:r w:rsidR="00CC1E71">
          <w:rPr>
            <w:noProof/>
            <w:webHidden/>
          </w:rPr>
          <w:t>7</w:t>
        </w:r>
        <w:r w:rsidR="00CC1E71">
          <w:rPr>
            <w:noProof/>
            <w:webHidden/>
          </w:rPr>
          <w:fldChar w:fldCharType="end"/>
        </w:r>
      </w:hyperlink>
    </w:p>
    <w:p w:rsidR="00CC1E71" w:rsidRDefault="00CC1E71">
      <w:pPr>
        <w:pStyle w:val="31"/>
        <w:tabs>
          <w:tab w:val="left" w:pos="1680"/>
          <w:tab w:val="right" w:leader="dot" w:pos="8990"/>
        </w:tabs>
        <w:rPr>
          <w:rFonts w:asciiTheme="minorHAnsi" w:eastAsiaTheme="minorEastAsia" w:hAnsiTheme="minorHAnsi" w:cstheme="minorBidi"/>
          <w:noProof/>
          <w:szCs w:val="22"/>
        </w:rPr>
      </w:pPr>
      <w:hyperlink w:anchor="_Toc498451255" w:history="1">
        <w:r w:rsidRPr="00607356">
          <w:rPr>
            <w:rStyle w:val="a6"/>
            <w:rFonts w:ascii="微软雅黑" w:eastAsia="微软雅黑" w:hAnsi="微软雅黑"/>
            <w:noProof/>
          </w:rPr>
          <w:t>一、</w:t>
        </w:r>
        <w:r>
          <w:rPr>
            <w:rFonts w:asciiTheme="minorHAnsi" w:eastAsiaTheme="minorEastAsia" w:hAnsiTheme="minorHAnsi" w:cstheme="minorBidi"/>
            <w:noProof/>
            <w:szCs w:val="22"/>
          </w:rPr>
          <w:tab/>
        </w:r>
        <w:r w:rsidRPr="00607356">
          <w:rPr>
            <w:rStyle w:val="a6"/>
            <w:rFonts w:ascii="微软雅黑" w:eastAsia="微软雅黑" w:hAnsi="微软雅黑"/>
            <w:noProof/>
          </w:rPr>
          <w:t>技术结构设计</w:t>
        </w:r>
        <w:r>
          <w:rPr>
            <w:noProof/>
            <w:webHidden/>
          </w:rPr>
          <w:tab/>
        </w:r>
        <w:r>
          <w:rPr>
            <w:noProof/>
            <w:webHidden/>
          </w:rPr>
          <w:fldChar w:fldCharType="begin"/>
        </w:r>
        <w:r>
          <w:rPr>
            <w:noProof/>
            <w:webHidden/>
          </w:rPr>
          <w:instrText xml:space="preserve"> PAGEREF _Toc498451255 \h </w:instrText>
        </w:r>
        <w:r>
          <w:rPr>
            <w:noProof/>
            <w:webHidden/>
          </w:rPr>
        </w:r>
        <w:r>
          <w:rPr>
            <w:noProof/>
            <w:webHidden/>
          </w:rPr>
          <w:fldChar w:fldCharType="separate"/>
        </w:r>
        <w:r>
          <w:rPr>
            <w:noProof/>
            <w:webHidden/>
          </w:rPr>
          <w:t>7</w:t>
        </w:r>
        <w:r>
          <w:rPr>
            <w:noProof/>
            <w:webHidden/>
          </w:rPr>
          <w:fldChar w:fldCharType="end"/>
        </w:r>
      </w:hyperlink>
    </w:p>
    <w:p w:rsidR="00CC1E71" w:rsidRDefault="00CC1E71">
      <w:pPr>
        <w:pStyle w:val="31"/>
        <w:tabs>
          <w:tab w:val="left" w:pos="1680"/>
          <w:tab w:val="right" w:leader="dot" w:pos="8990"/>
        </w:tabs>
        <w:rPr>
          <w:rFonts w:asciiTheme="minorHAnsi" w:eastAsiaTheme="minorEastAsia" w:hAnsiTheme="minorHAnsi" w:cstheme="minorBidi"/>
          <w:noProof/>
          <w:szCs w:val="22"/>
        </w:rPr>
      </w:pPr>
      <w:hyperlink w:anchor="_Toc498451256" w:history="1">
        <w:r w:rsidRPr="00607356">
          <w:rPr>
            <w:rStyle w:val="a6"/>
            <w:rFonts w:ascii="微软雅黑" w:eastAsia="微软雅黑" w:hAnsi="微软雅黑"/>
            <w:noProof/>
          </w:rPr>
          <w:t>二、</w:t>
        </w:r>
        <w:r>
          <w:rPr>
            <w:rFonts w:asciiTheme="minorHAnsi" w:eastAsiaTheme="minorEastAsia" w:hAnsiTheme="minorHAnsi" w:cstheme="minorBidi"/>
            <w:noProof/>
            <w:szCs w:val="22"/>
          </w:rPr>
          <w:tab/>
        </w:r>
        <w:r w:rsidRPr="00607356">
          <w:rPr>
            <w:rStyle w:val="a6"/>
            <w:rFonts w:ascii="微软雅黑" w:eastAsia="微软雅黑" w:hAnsi="微软雅黑"/>
            <w:noProof/>
          </w:rPr>
          <w:t>核心控制流程</w:t>
        </w:r>
        <w:r>
          <w:rPr>
            <w:noProof/>
            <w:webHidden/>
          </w:rPr>
          <w:tab/>
        </w:r>
        <w:r>
          <w:rPr>
            <w:noProof/>
            <w:webHidden/>
          </w:rPr>
          <w:fldChar w:fldCharType="begin"/>
        </w:r>
        <w:r>
          <w:rPr>
            <w:noProof/>
            <w:webHidden/>
          </w:rPr>
          <w:instrText xml:space="preserve"> PAGEREF _Toc498451256 \h </w:instrText>
        </w:r>
        <w:r>
          <w:rPr>
            <w:noProof/>
            <w:webHidden/>
          </w:rPr>
        </w:r>
        <w:r>
          <w:rPr>
            <w:noProof/>
            <w:webHidden/>
          </w:rPr>
          <w:fldChar w:fldCharType="separate"/>
        </w:r>
        <w:r>
          <w:rPr>
            <w:noProof/>
            <w:webHidden/>
          </w:rPr>
          <w:t>7</w:t>
        </w:r>
        <w:r>
          <w:rPr>
            <w:noProof/>
            <w:webHidden/>
          </w:rPr>
          <w:fldChar w:fldCharType="end"/>
        </w:r>
      </w:hyperlink>
    </w:p>
    <w:p w:rsidR="00CC1E71" w:rsidRDefault="00CC1E71">
      <w:pPr>
        <w:pStyle w:val="31"/>
        <w:tabs>
          <w:tab w:val="left" w:pos="1680"/>
          <w:tab w:val="right" w:leader="dot" w:pos="8990"/>
        </w:tabs>
        <w:rPr>
          <w:rFonts w:asciiTheme="minorHAnsi" w:eastAsiaTheme="minorEastAsia" w:hAnsiTheme="minorHAnsi" w:cstheme="minorBidi"/>
          <w:noProof/>
          <w:szCs w:val="22"/>
        </w:rPr>
      </w:pPr>
      <w:hyperlink w:anchor="_Toc498451257" w:history="1">
        <w:r w:rsidRPr="00607356">
          <w:rPr>
            <w:rStyle w:val="a6"/>
            <w:rFonts w:ascii="微软雅黑" w:eastAsia="微软雅黑" w:hAnsi="微软雅黑"/>
            <w:noProof/>
          </w:rPr>
          <w:t>三、</w:t>
        </w:r>
        <w:r>
          <w:rPr>
            <w:rFonts w:asciiTheme="minorHAnsi" w:eastAsiaTheme="minorEastAsia" w:hAnsiTheme="minorHAnsi" w:cstheme="minorBidi"/>
            <w:noProof/>
            <w:szCs w:val="22"/>
          </w:rPr>
          <w:tab/>
        </w:r>
        <w:r w:rsidRPr="00607356">
          <w:rPr>
            <w:rStyle w:val="a6"/>
            <w:rFonts w:ascii="微软雅黑" w:eastAsia="微软雅黑" w:hAnsi="微软雅黑"/>
            <w:noProof/>
          </w:rPr>
          <w:t>项目背景</w:t>
        </w:r>
        <w:r>
          <w:rPr>
            <w:noProof/>
            <w:webHidden/>
          </w:rPr>
          <w:tab/>
        </w:r>
        <w:r>
          <w:rPr>
            <w:noProof/>
            <w:webHidden/>
          </w:rPr>
          <w:fldChar w:fldCharType="begin"/>
        </w:r>
        <w:r>
          <w:rPr>
            <w:noProof/>
            <w:webHidden/>
          </w:rPr>
          <w:instrText xml:space="preserve"> PAGEREF _Toc498451257 \h </w:instrText>
        </w:r>
        <w:r>
          <w:rPr>
            <w:noProof/>
            <w:webHidden/>
          </w:rPr>
        </w:r>
        <w:r>
          <w:rPr>
            <w:noProof/>
            <w:webHidden/>
          </w:rPr>
          <w:fldChar w:fldCharType="separate"/>
        </w:r>
        <w:r>
          <w:rPr>
            <w:noProof/>
            <w:webHidden/>
          </w:rPr>
          <w:t>7</w:t>
        </w:r>
        <w:r>
          <w:rPr>
            <w:noProof/>
            <w:webHidden/>
          </w:rPr>
          <w:fldChar w:fldCharType="end"/>
        </w:r>
      </w:hyperlink>
    </w:p>
    <w:p w:rsidR="00CC1E71" w:rsidRDefault="00CC1E71">
      <w:pPr>
        <w:pStyle w:val="31"/>
        <w:tabs>
          <w:tab w:val="left" w:pos="1680"/>
          <w:tab w:val="right" w:leader="dot" w:pos="8990"/>
        </w:tabs>
        <w:rPr>
          <w:rFonts w:asciiTheme="minorHAnsi" w:eastAsiaTheme="minorEastAsia" w:hAnsiTheme="minorHAnsi" w:cstheme="minorBidi"/>
          <w:noProof/>
          <w:szCs w:val="22"/>
        </w:rPr>
      </w:pPr>
      <w:hyperlink w:anchor="_Toc498451258" w:history="1">
        <w:r w:rsidRPr="00607356">
          <w:rPr>
            <w:rStyle w:val="a6"/>
            <w:rFonts w:ascii="微软雅黑" w:eastAsia="微软雅黑" w:hAnsi="微软雅黑"/>
            <w:noProof/>
          </w:rPr>
          <w:t>四、</w:t>
        </w:r>
        <w:r>
          <w:rPr>
            <w:rFonts w:asciiTheme="minorHAnsi" w:eastAsiaTheme="minorEastAsia" w:hAnsiTheme="minorHAnsi" w:cstheme="minorBidi"/>
            <w:noProof/>
            <w:szCs w:val="22"/>
          </w:rPr>
          <w:tab/>
        </w:r>
        <w:r w:rsidRPr="00607356">
          <w:rPr>
            <w:rStyle w:val="a6"/>
            <w:rFonts w:ascii="微软雅黑" w:eastAsia="微软雅黑" w:hAnsi="微软雅黑"/>
            <w:noProof/>
          </w:rPr>
          <w:t>开发环境集成配置</w:t>
        </w:r>
        <w:r>
          <w:rPr>
            <w:noProof/>
            <w:webHidden/>
          </w:rPr>
          <w:tab/>
        </w:r>
        <w:r>
          <w:rPr>
            <w:noProof/>
            <w:webHidden/>
          </w:rPr>
          <w:fldChar w:fldCharType="begin"/>
        </w:r>
        <w:r>
          <w:rPr>
            <w:noProof/>
            <w:webHidden/>
          </w:rPr>
          <w:instrText xml:space="preserve"> PAGEREF _Toc498451258 \h </w:instrText>
        </w:r>
        <w:r>
          <w:rPr>
            <w:noProof/>
            <w:webHidden/>
          </w:rPr>
        </w:r>
        <w:r>
          <w:rPr>
            <w:noProof/>
            <w:webHidden/>
          </w:rPr>
          <w:fldChar w:fldCharType="separate"/>
        </w:r>
        <w:r>
          <w:rPr>
            <w:noProof/>
            <w:webHidden/>
          </w:rPr>
          <w:t>8</w:t>
        </w:r>
        <w:r>
          <w:rPr>
            <w:noProof/>
            <w:webHidden/>
          </w:rPr>
          <w:fldChar w:fldCharType="end"/>
        </w:r>
      </w:hyperlink>
    </w:p>
    <w:p w:rsidR="00CC1E71" w:rsidRDefault="00CC1E71">
      <w:pPr>
        <w:pStyle w:val="21"/>
        <w:tabs>
          <w:tab w:val="right" w:leader="dot" w:pos="8990"/>
        </w:tabs>
        <w:rPr>
          <w:rFonts w:asciiTheme="minorHAnsi" w:eastAsiaTheme="minorEastAsia" w:hAnsiTheme="minorHAnsi" w:cstheme="minorBidi"/>
          <w:noProof/>
          <w:szCs w:val="22"/>
        </w:rPr>
      </w:pPr>
      <w:hyperlink w:anchor="_Toc498451259" w:history="1">
        <w:r w:rsidRPr="00607356">
          <w:rPr>
            <w:rStyle w:val="a6"/>
            <w:rFonts w:ascii="微软雅黑" w:eastAsia="微软雅黑" w:hAnsi="微软雅黑" w:cs="Arial"/>
            <w:noProof/>
          </w:rPr>
          <w:t>第二部分 界面设计</w:t>
        </w:r>
        <w:r>
          <w:rPr>
            <w:noProof/>
            <w:webHidden/>
          </w:rPr>
          <w:tab/>
        </w:r>
        <w:r>
          <w:rPr>
            <w:noProof/>
            <w:webHidden/>
          </w:rPr>
          <w:fldChar w:fldCharType="begin"/>
        </w:r>
        <w:r>
          <w:rPr>
            <w:noProof/>
            <w:webHidden/>
          </w:rPr>
          <w:instrText xml:space="preserve"> PAGEREF _Toc498451259 \h </w:instrText>
        </w:r>
        <w:r>
          <w:rPr>
            <w:noProof/>
            <w:webHidden/>
          </w:rPr>
        </w:r>
        <w:r>
          <w:rPr>
            <w:noProof/>
            <w:webHidden/>
          </w:rPr>
          <w:fldChar w:fldCharType="separate"/>
        </w:r>
        <w:r>
          <w:rPr>
            <w:noProof/>
            <w:webHidden/>
          </w:rPr>
          <w:t>8</w:t>
        </w:r>
        <w:r>
          <w:rPr>
            <w:noProof/>
            <w:webHidden/>
          </w:rPr>
          <w:fldChar w:fldCharType="end"/>
        </w:r>
      </w:hyperlink>
    </w:p>
    <w:p w:rsidR="00CC1E71" w:rsidRDefault="00CC1E71">
      <w:pPr>
        <w:pStyle w:val="31"/>
        <w:tabs>
          <w:tab w:val="right" w:leader="dot" w:pos="8990"/>
        </w:tabs>
        <w:rPr>
          <w:rFonts w:asciiTheme="minorHAnsi" w:eastAsiaTheme="minorEastAsia" w:hAnsiTheme="minorHAnsi" w:cstheme="minorBidi"/>
          <w:noProof/>
          <w:szCs w:val="22"/>
        </w:rPr>
      </w:pPr>
      <w:hyperlink w:anchor="_Toc498451260" w:history="1">
        <w:r w:rsidRPr="00607356">
          <w:rPr>
            <w:rStyle w:val="a6"/>
            <w:rFonts w:ascii="微软雅黑" w:eastAsia="微软雅黑" w:hAnsi="微软雅黑"/>
            <w:noProof/>
          </w:rPr>
          <w:t>一、界面设计</w:t>
        </w:r>
        <w:r>
          <w:rPr>
            <w:noProof/>
            <w:webHidden/>
          </w:rPr>
          <w:tab/>
        </w:r>
        <w:r>
          <w:rPr>
            <w:noProof/>
            <w:webHidden/>
          </w:rPr>
          <w:fldChar w:fldCharType="begin"/>
        </w:r>
        <w:r>
          <w:rPr>
            <w:noProof/>
            <w:webHidden/>
          </w:rPr>
          <w:instrText xml:space="preserve"> PAGEREF _Toc498451260 \h </w:instrText>
        </w:r>
        <w:r>
          <w:rPr>
            <w:noProof/>
            <w:webHidden/>
          </w:rPr>
        </w:r>
        <w:r>
          <w:rPr>
            <w:noProof/>
            <w:webHidden/>
          </w:rPr>
          <w:fldChar w:fldCharType="separate"/>
        </w:r>
        <w:r>
          <w:rPr>
            <w:noProof/>
            <w:webHidden/>
          </w:rPr>
          <w:t>8</w:t>
        </w:r>
        <w:r>
          <w:rPr>
            <w:noProof/>
            <w:webHidden/>
          </w:rPr>
          <w:fldChar w:fldCharType="end"/>
        </w:r>
      </w:hyperlink>
    </w:p>
    <w:p w:rsidR="00CC1E71" w:rsidRDefault="00CC1E71">
      <w:pPr>
        <w:pStyle w:val="41"/>
        <w:tabs>
          <w:tab w:val="right" w:leader="dot" w:pos="8990"/>
        </w:tabs>
        <w:rPr>
          <w:rFonts w:asciiTheme="minorHAnsi" w:eastAsiaTheme="minorEastAsia" w:hAnsiTheme="minorHAnsi" w:cstheme="minorBidi"/>
          <w:noProof/>
          <w:szCs w:val="22"/>
        </w:rPr>
      </w:pPr>
      <w:hyperlink w:anchor="_Toc498451261" w:history="1">
        <w:r w:rsidRPr="00607356">
          <w:rPr>
            <w:rStyle w:val="a6"/>
            <w:rFonts w:ascii="微软雅黑" w:eastAsia="微软雅黑" w:hAnsi="微软雅黑"/>
            <w:noProof/>
          </w:rPr>
          <w:t>1、首页界面设计</w:t>
        </w:r>
        <w:r>
          <w:rPr>
            <w:noProof/>
            <w:webHidden/>
          </w:rPr>
          <w:tab/>
        </w:r>
        <w:r>
          <w:rPr>
            <w:noProof/>
            <w:webHidden/>
          </w:rPr>
          <w:fldChar w:fldCharType="begin"/>
        </w:r>
        <w:r>
          <w:rPr>
            <w:noProof/>
            <w:webHidden/>
          </w:rPr>
          <w:instrText xml:space="preserve"> PAGEREF _Toc498451261 \h </w:instrText>
        </w:r>
        <w:r>
          <w:rPr>
            <w:noProof/>
            <w:webHidden/>
          </w:rPr>
        </w:r>
        <w:r>
          <w:rPr>
            <w:noProof/>
            <w:webHidden/>
          </w:rPr>
          <w:fldChar w:fldCharType="separate"/>
        </w:r>
        <w:r>
          <w:rPr>
            <w:noProof/>
            <w:webHidden/>
          </w:rPr>
          <w:t>8</w:t>
        </w:r>
        <w:r>
          <w:rPr>
            <w:noProof/>
            <w:webHidden/>
          </w:rPr>
          <w:fldChar w:fldCharType="end"/>
        </w:r>
      </w:hyperlink>
    </w:p>
    <w:p w:rsidR="00CC1E71" w:rsidRDefault="00CC1E71">
      <w:pPr>
        <w:pStyle w:val="41"/>
        <w:tabs>
          <w:tab w:val="right" w:leader="dot" w:pos="8990"/>
        </w:tabs>
        <w:rPr>
          <w:rFonts w:asciiTheme="minorHAnsi" w:eastAsiaTheme="minorEastAsia" w:hAnsiTheme="minorHAnsi" w:cstheme="minorBidi"/>
          <w:noProof/>
          <w:szCs w:val="22"/>
        </w:rPr>
      </w:pPr>
      <w:hyperlink w:anchor="_Toc498451262" w:history="1">
        <w:r w:rsidRPr="00607356">
          <w:rPr>
            <w:rStyle w:val="a6"/>
            <w:rFonts w:ascii="微软雅黑" w:eastAsia="微软雅黑" w:hAnsi="微软雅黑"/>
            <w:noProof/>
          </w:rPr>
          <w:t>2、登陆界面设计</w:t>
        </w:r>
        <w:r>
          <w:rPr>
            <w:noProof/>
            <w:webHidden/>
          </w:rPr>
          <w:tab/>
        </w:r>
        <w:r>
          <w:rPr>
            <w:noProof/>
            <w:webHidden/>
          </w:rPr>
          <w:fldChar w:fldCharType="begin"/>
        </w:r>
        <w:r>
          <w:rPr>
            <w:noProof/>
            <w:webHidden/>
          </w:rPr>
          <w:instrText xml:space="preserve"> PAGEREF _Toc498451262 \h </w:instrText>
        </w:r>
        <w:r>
          <w:rPr>
            <w:noProof/>
            <w:webHidden/>
          </w:rPr>
        </w:r>
        <w:r>
          <w:rPr>
            <w:noProof/>
            <w:webHidden/>
          </w:rPr>
          <w:fldChar w:fldCharType="separate"/>
        </w:r>
        <w:r>
          <w:rPr>
            <w:noProof/>
            <w:webHidden/>
          </w:rPr>
          <w:t>9</w:t>
        </w:r>
        <w:r>
          <w:rPr>
            <w:noProof/>
            <w:webHidden/>
          </w:rPr>
          <w:fldChar w:fldCharType="end"/>
        </w:r>
      </w:hyperlink>
    </w:p>
    <w:p w:rsidR="00CC1E71" w:rsidRDefault="00CC1E71">
      <w:pPr>
        <w:pStyle w:val="41"/>
        <w:tabs>
          <w:tab w:val="right" w:leader="dot" w:pos="8990"/>
        </w:tabs>
        <w:rPr>
          <w:rFonts w:asciiTheme="minorHAnsi" w:eastAsiaTheme="minorEastAsia" w:hAnsiTheme="minorHAnsi" w:cstheme="minorBidi"/>
          <w:noProof/>
          <w:szCs w:val="22"/>
        </w:rPr>
      </w:pPr>
      <w:hyperlink w:anchor="_Toc498451263" w:history="1">
        <w:r w:rsidRPr="00607356">
          <w:rPr>
            <w:rStyle w:val="a6"/>
            <w:rFonts w:ascii="微软雅黑" w:eastAsia="微软雅黑" w:hAnsi="微软雅黑"/>
            <w:noProof/>
          </w:rPr>
          <w:t>3、注册界面设计</w:t>
        </w:r>
        <w:r>
          <w:rPr>
            <w:noProof/>
            <w:webHidden/>
          </w:rPr>
          <w:tab/>
        </w:r>
        <w:r>
          <w:rPr>
            <w:noProof/>
            <w:webHidden/>
          </w:rPr>
          <w:fldChar w:fldCharType="begin"/>
        </w:r>
        <w:r>
          <w:rPr>
            <w:noProof/>
            <w:webHidden/>
          </w:rPr>
          <w:instrText xml:space="preserve"> PAGEREF _Toc498451263 \h </w:instrText>
        </w:r>
        <w:r>
          <w:rPr>
            <w:noProof/>
            <w:webHidden/>
          </w:rPr>
        </w:r>
        <w:r>
          <w:rPr>
            <w:noProof/>
            <w:webHidden/>
          </w:rPr>
          <w:fldChar w:fldCharType="separate"/>
        </w:r>
        <w:r>
          <w:rPr>
            <w:noProof/>
            <w:webHidden/>
          </w:rPr>
          <w:t>10</w:t>
        </w:r>
        <w:r>
          <w:rPr>
            <w:noProof/>
            <w:webHidden/>
          </w:rPr>
          <w:fldChar w:fldCharType="end"/>
        </w:r>
      </w:hyperlink>
    </w:p>
    <w:p w:rsidR="00CC1E71" w:rsidRDefault="00CC1E71">
      <w:pPr>
        <w:pStyle w:val="51"/>
        <w:tabs>
          <w:tab w:val="right" w:leader="dot" w:pos="8990"/>
        </w:tabs>
        <w:rPr>
          <w:rFonts w:asciiTheme="minorHAnsi" w:eastAsiaTheme="minorEastAsia" w:hAnsiTheme="minorHAnsi" w:cstheme="minorBidi"/>
          <w:noProof/>
          <w:szCs w:val="22"/>
        </w:rPr>
      </w:pPr>
      <w:hyperlink w:anchor="_Toc498451264" w:history="1">
        <w:r w:rsidRPr="00607356">
          <w:rPr>
            <w:rStyle w:val="a6"/>
            <w:rFonts w:ascii="微软雅黑" w:eastAsia="微软雅黑" w:hAnsi="微软雅黑"/>
            <w:noProof/>
          </w:rPr>
          <w:t>4、彩票购买界面设计</w:t>
        </w:r>
        <w:r>
          <w:rPr>
            <w:noProof/>
            <w:webHidden/>
          </w:rPr>
          <w:tab/>
        </w:r>
        <w:r>
          <w:rPr>
            <w:noProof/>
            <w:webHidden/>
          </w:rPr>
          <w:fldChar w:fldCharType="begin"/>
        </w:r>
        <w:r>
          <w:rPr>
            <w:noProof/>
            <w:webHidden/>
          </w:rPr>
          <w:instrText xml:space="preserve"> PAGEREF _Toc498451264 \h </w:instrText>
        </w:r>
        <w:r>
          <w:rPr>
            <w:noProof/>
            <w:webHidden/>
          </w:rPr>
        </w:r>
        <w:r>
          <w:rPr>
            <w:noProof/>
            <w:webHidden/>
          </w:rPr>
          <w:fldChar w:fldCharType="separate"/>
        </w:r>
        <w:r>
          <w:rPr>
            <w:noProof/>
            <w:webHidden/>
          </w:rPr>
          <w:t>10</w:t>
        </w:r>
        <w:r>
          <w:rPr>
            <w:noProof/>
            <w:webHidden/>
          </w:rPr>
          <w:fldChar w:fldCharType="end"/>
        </w:r>
      </w:hyperlink>
    </w:p>
    <w:p w:rsidR="00CC1E71" w:rsidRDefault="00CC1E71">
      <w:pPr>
        <w:pStyle w:val="51"/>
        <w:tabs>
          <w:tab w:val="right" w:leader="dot" w:pos="8990"/>
        </w:tabs>
        <w:rPr>
          <w:rFonts w:asciiTheme="minorHAnsi" w:eastAsiaTheme="minorEastAsia" w:hAnsiTheme="minorHAnsi" w:cstheme="minorBidi"/>
          <w:noProof/>
          <w:szCs w:val="22"/>
        </w:rPr>
      </w:pPr>
      <w:hyperlink w:anchor="_Toc498451265" w:history="1">
        <w:r w:rsidRPr="00607356">
          <w:rPr>
            <w:rStyle w:val="a6"/>
            <w:rFonts w:ascii="微软雅黑" w:eastAsia="微软雅黑" w:hAnsi="微软雅黑"/>
            <w:noProof/>
          </w:rPr>
          <w:t>5、购买支付界面设计</w:t>
        </w:r>
        <w:r>
          <w:rPr>
            <w:noProof/>
            <w:webHidden/>
          </w:rPr>
          <w:tab/>
        </w:r>
        <w:r>
          <w:rPr>
            <w:noProof/>
            <w:webHidden/>
          </w:rPr>
          <w:fldChar w:fldCharType="begin"/>
        </w:r>
        <w:r>
          <w:rPr>
            <w:noProof/>
            <w:webHidden/>
          </w:rPr>
          <w:instrText xml:space="preserve"> PAGEREF _Toc498451265 \h </w:instrText>
        </w:r>
        <w:r>
          <w:rPr>
            <w:noProof/>
            <w:webHidden/>
          </w:rPr>
        </w:r>
        <w:r>
          <w:rPr>
            <w:noProof/>
            <w:webHidden/>
          </w:rPr>
          <w:fldChar w:fldCharType="separate"/>
        </w:r>
        <w:r>
          <w:rPr>
            <w:noProof/>
            <w:webHidden/>
          </w:rPr>
          <w:t>11</w:t>
        </w:r>
        <w:r>
          <w:rPr>
            <w:noProof/>
            <w:webHidden/>
          </w:rPr>
          <w:fldChar w:fldCharType="end"/>
        </w:r>
      </w:hyperlink>
    </w:p>
    <w:p w:rsidR="00CC1E71" w:rsidRDefault="00CC1E71">
      <w:pPr>
        <w:pStyle w:val="51"/>
        <w:tabs>
          <w:tab w:val="right" w:leader="dot" w:pos="8990"/>
        </w:tabs>
        <w:rPr>
          <w:rFonts w:asciiTheme="minorHAnsi" w:eastAsiaTheme="minorEastAsia" w:hAnsiTheme="minorHAnsi" w:cstheme="minorBidi"/>
          <w:noProof/>
          <w:szCs w:val="22"/>
        </w:rPr>
      </w:pPr>
      <w:hyperlink w:anchor="_Toc498451266" w:history="1">
        <w:r w:rsidRPr="00607356">
          <w:rPr>
            <w:rStyle w:val="a6"/>
            <w:rFonts w:ascii="微软雅黑" w:eastAsia="微软雅黑" w:hAnsi="微软雅黑"/>
            <w:noProof/>
          </w:rPr>
          <w:t>6、个人中心界面设计</w:t>
        </w:r>
        <w:r>
          <w:rPr>
            <w:noProof/>
            <w:webHidden/>
          </w:rPr>
          <w:tab/>
        </w:r>
        <w:r>
          <w:rPr>
            <w:noProof/>
            <w:webHidden/>
          </w:rPr>
          <w:fldChar w:fldCharType="begin"/>
        </w:r>
        <w:r>
          <w:rPr>
            <w:noProof/>
            <w:webHidden/>
          </w:rPr>
          <w:instrText xml:space="preserve"> PAGEREF _Toc498451266 \h </w:instrText>
        </w:r>
        <w:r>
          <w:rPr>
            <w:noProof/>
            <w:webHidden/>
          </w:rPr>
        </w:r>
        <w:r>
          <w:rPr>
            <w:noProof/>
            <w:webHidden/>
          </w:rPr>
          <w:fldChar w:fldCharType="separate"/>
        </w:r>
        <w:r>
          <w:rPr>
            <w:noProof/>
            <w:webHidden/>
          </w:rPr>
          <w:t>11</w:t>
        </w:r>
        <w:r>
          <w:rPr>
            <w:noProof/>
            <w:webHidden/>
          </w:rPr>
          <w:fldChar w:fldCharType="end"/>
        </w:r>
      </w:hyperlink>
    </w:p>
    <w:p w:rsidR="00CC1E71" w:rsidRDefault="00CC1E71">
      <w:pPr>
        <w:pStyle w:val="51"/>
        <w:tabs>
          <w:tab w:val="right" w:leader="dot" w:pos="8990"/>
        </w:tabs>
        <w:rPr>
          <w:rFonts w:asciiTheme="minorHAnsi" w:eastAsiaTheme="minorEastAsia" w:hAnsiTheme="minorHAnsi" w:cstheme="minorBidi"/>
          <w:noProof/>
          <w:szCs w:val="22"/>
        </w:rPr>
      </w:pPr>
      <w:hyperlink w:anchor="_Toc498451267" w:history="1">
        <w:r w:rsidRPr="00607356">
          <w:rPr>
            <w:rStyle w:val="a6"/>
            <w:rFonts w:ascii="微软雅黑" w:eastAsia="微软雅黑" w:hAnsi="微软雅黑"/>
            <w:noProof/>
          </w:rPr>
          <w:t>7、后台管理界面设计</w:t>
        </w:r>
        <w:r>
          <w:rPr>
            <w:noProof/>
            <w:webHidden/>
          </w:rPr>
          <w:tab/>
        </w:r>
        <w:r>
          <w:rPr>
            <w:noProof/>
            <w:webHidden/>
          </w:rPr>
          <w:fldChar w:fldCharType="begin"/>
        </w:r>
        <w:r>
          <w:rPr>
            <w:noProof/>
            <w:webHidden/>
          </w:rPr>
          <w:instrText xml:space="preserve"> PAGEREF _Toc498451267 \h </w:instrText>
        </w:r>
        <w:r>
          <w:rPr>
            <w:noProof/>
            <w:webHidden/>
          </w:rPr>
        </w:r>
        <w:r>
          <w:rPr>
            <w:noProof/>
            <w:webHidden/>
          </w:rPr>
          <w:fldChar w:fldCharType="separate"/>
        </w:r>
        <w:r>
          <w:rPr>
            <w:noProof/>
            <w:webHidden/>
          </w:rPr>
          <w:t>12</w:t>
        </w:r>
        <w:r>
          <w:rPr>
            <w:noProof/>
            <w:webHidden/>
          </w:rPr>
          <w:fldChar w:fldCharType="end"/>
        </w:r>
      </w:hyperlink>
    </w:p>
    <w:p w:rsidR="00CC1E71" w:rsidRDefault="00CC1E71">
      <w:pPr>
        <w:pStyle w:val="21"/>
        <w:tabs>
          <w:tab w:val="right" w:leader="dot" w:pos="8990"/>
        </w:tabs>
        <w:rPr>
          <w:rFonts w:asciiTheme="minorHAnsi" w:eastAsiaTheme="minorEastAsia" w:hAnsiTheme="minorHAnsi" w:cstheme="minorBidi"/>
          <w:noProof/>
          <w:szCs w:val="22"/>
        </w:rPr>
      </w:pPr>
      <w:hyperlink w:anchor="_Toc498451268" w:history="1">
        <w:r w:rsidRPr="00607356">
          <w:rPr>
            <w:rStyle w:val="a6"/>
            <w:rFonts w:ascii="微软雅黑" w:eastAsia="微软雅黑" w:hAnsi="微软雅黑" w:cs="Arial"/>
            <w:noProof/>
          </w:rPr>
          <w:t>第三部分 单元模块设计</w:t>
        </w:r>
        <w:r>
          <w:rPr>
            <w:noProof/>
            <w:webHidden/>
          </w:rPr>
          <w:tab/>
        </w:r>
        <w:r>
          <w:rPr>
            <w:noProof/>
            <w:webHidden/>
          </w:rPr>
          <w:fldChar w:fldCharType="begin"/>
        </w:r>
        <w:r>
          <w:rPr>
            <w:noProof/>
            <w:webHidden/>
          </w:rPr>
          <w:instrText xml:space="preserve"> PAGEREF _Toc498451268 \h </w:instrText>
        </w:r>
        <w:r>
          <w:rPr>
            <w:noProof/>
            <w:webHidden/>
          </w:rPr>
        </w:r>
        <w:r>
          <w:rPr>
            <w:noProof/>
            <w:webHidden/>
          </w:rPr>
          <w:fldChar w:fldCharType="separate"/>
        </w:r>
        <w:r>
          <w:rPr>
            <w:noProof/>
            <w:webHidden/>
          </w:rPr>
          <w:t>12</w:t>
        </w:r>
        <w:r>
          <w:rPr>
            <w:noProof/>
            <w:webHidden/>
          </w:rPr>
          <w:fldChar w:fldCharType="end"/>
        </w:r>
      </w:hyperlink>
    </w:p>
    <w:p w:rsidR="00CC1E71" w:rsidRDefault="00CC1E71">
      <w:pPr>
        <w:pStyle w:val="31"/>
        <w:tabs>
          <w:tab w:val="right" w:leader="dot" w:pos="8990"/>
        </w:tabs>
        <w:rPr>
          <w:rFonts w:asciiTheme="minorHAnsi" w:eastAsiaTheme="minorEastAsia" w:hAnsiTheme="minorHAnsi" w:cstheme="minorBidi"/>
          <w:noProof/>
          <w:szCs w:val="22"/>
        </w:rPr>
      </w:pPr>
      <w:hyperlink w:anchor="_Toc498451269" w:history="1">
        <w:r w:rsidRPr="00607356">
          <w:rPr>
            <w:rStyle w:val="a6"/>
            <w:rFonts w:ascii="微软雅黑" w:eastAsia="微软雅黑" w:hAnsi="微软雅黑"/>
            <w:noProof/>
          </w:rPr>
          <w:t>一、用户业务功能模块</w:t>
        </w:r>
        <w:r>
          <w:rPr>
            <w:noProof/>
            <w:webHidden/>
          </w:rPr>
          <w:tab/>
        </w:r>
        <w:r>
          <w:rPr>
            <w:noProof/>
            <w:webHidden/>
          </w:rPr>
          <w:fldChar w:fldCharType="begin"/>
        </w:r>
        <w:r>
          <w:rPr>
            <w:noProof/>
            <w:webHidden/>
          </w:rPr>
          <w:instrText xml:space="preserve"> PAGEREF _Toc498451269 \h </w:instrText>
        </w:r>
        <w:r>
          <w:rPr>
            <w:noProof/>
            <w:webHidden/>
          </w:rPr>
        </w:r>
        <w:r>
          <w:rPr>
            <w:noProof/>
            <w:webHidden/>
          </w:rPr>
          <w:fldChar w:fldCharType="separate"/>
        </w:r>
        <w:r>
          <w:rPr>
            <w:noProof/>
            <w:webHidden/>
          </w:rPr>
          <w:t>12</w:t>
        </w:r>
        <w:r>
          <w:rPr>
            <w:noProof/>
            <w:webHidden/>
          </w:rPr>
          <w:fldChar w:fldCharType="end"/>
        </w:r>
      </w:hyperlink>
    </w:p>
    <w:p w:rsidR="00CC1E71" w:rsidRDefault="00CC1E71">
      <w:pPr>
        <w:pStyle w:val="41"/>
        <w:tabs>
          <w:tab w:val="right" w:leader="dot" w:pos="8990"/>
        </w:tabs>
        <w:rPr>
          <w:rFonts w:asciiTheme="minorHAnsi" w:eastAsiaTheme="minorEastAsia" w:hAnsiTheme="minorHAnsi" w:cstheme="minorBidi"/>
          <w:noProof/>
          <w:szCs w:val="22"/>
        </w:rPr>
      </w:pPr>
      <w:hyperlink w:anchor="_Toc498451270" w:history="1">
        <w:r w:rsidRPr="00607356">
          <w:rPr>
            <w:rStyle w:val="a6"/>
            <w:rFonts w:ascii="微软雅黑" w:eastAsia="微软雅黑" w:hAnsi="微软雅黑"/>
            <w:noProof/>
          </w:rPr>
          <w:t>1、用户登录功能</w:t>
        </w:r>
        <w:r>
          <w:rPr>
            <w:noProof/>
            <w:webHidden/>
          </w:rPr>
          <w:tab/>
        </w:r>
        <w:r>
          <w:rPr>
            <w:noProof/>
            <w:webHidden/>
          </w:rPr>
          <w:fldChar w:fldCharType="begin"/>
        </w:r>
        <w:r>
          <w:rPr>
            <w:noProof/>
            <w:webHidden/>
          </w:rPr>
          <w:instrText xml:space="preserve"> PAGEREF _Toc498451270 \h </w:instrText>
        </w:r>
        <w:r>
          <w:rPr>
            <w:noProof/>
            <w:webHidden/>
          </w:rPr>
        </w:r>
        <w:r>
          <w:rPr>
            <w:noProof/>
            <w:webHidden/>
          </w:rPr>
          <w:fldChar w:fldCharType="separate"/>
        </w:r>
        <w:r>
          <w:rPr>
            <w:noProof/>
            <w:webHidden/>
          </w:rPr>
          <w:t>12</w:t>
        </w:r>
        <w:r>
          <w:rPr>
            <w:noProof/>
            <w:webHidden/>
          </w:rPr>
          <w:fldChar w:fldCharType="end"/>
        </w:r>
      </w:hyperlink>
    </w:p>
    <w:p w:rsidR="00CC1E71" w:rsidRDefault="00CC1E71">
      <w:pPr>
        <w:pStyle w:val="51"/>
        <w:tabs>
          <w:tab w:val="right" w:leader="dot" w:pos="8990"/>
        </w:tabs>
        <w:rPr>
          <w:rFonts w:asciiTheme="minorHAnsi" w:eastAsiaTheme="minorEastAsia" w:hAnsiTheme="minorHAnsi" w:cstheme="minorBidi"/>
          <w:noProof/>
          <w:szCs w:val="22"/>
        </w:rPr>
      </w:pPr>
      <w:hyperlink w:anchor="_Toc498451271" w:history="1">
        <w:r w:rsidRPr="00607356">
          <w:rPr>
            <w:rStyle w:val="a6"/>
            <w:rFonts w:ascii="微软雅黑" w:eastAsia="微软雅黑" w:hAnsi="微软雅黑"/>
            <w:noProof/>
          </w:rPr>
          <w:t>1.1、功能汇总</w:t>
        </w:r>
        <w:r>
          <w:rPr>
            <w:noProof/>
            <w:webHidden/>
          </w:rPr>
          <w:tab/>
        </w:r>
        <w:r>
          <w:rPr>
            <w:noProof/>
            <w:webHidden/>
          </w:rPr>
          <w:fldChar w:fldCharType="begin"/>
        </w:r>
        <w:r>
          <w:rPr>
            <w:noProof/>
            <w:webHidden/>
          </w:rPr>
          <w:instrText xml:space="preserve"> PAGEREF _Toc498451271 \h </w:instrText>
        </w:r>
        <w:r>
          <w:rPr>
            <w:noProof/>
            <w:webHidden/>
          </w:rPr>
        </w:r>
        <w:r>
          <w:rPr>
            <w:noProof/>
            <w:webHidden/>
          </w:rPr>
          <w:fldChar w:fldCharType="separate"/>
        </w:r>
        <w:r>
          <w:rPr>
            <w:noProof/>
            <w:webHidden/>
          </w:rPr>
          <w:t>12</w:t>
        </w:r>
        <w:r>
          <w:rPr>
            <w:noProof/>
            <w:webHidden/>
          </w:rPr>
          <w:fldChar w:fldCharType="end"/>
        </w:r>
      </w:hyperlink>
    </w:p>
    <w:p w:rsidR="00CC1E71" w:rsidRDefault="00CC1E71">
      <w:pPr>
        <w:pStyle w:val="51"/>
        <w:tabs>
          <w:tab w:val="right" w:leader="dot" w:pos="8990"/>
        </w:tabs>
        <w:rPr>
          <w:rFonts w:asciiTheme="minorHAnsi" w:eastAsiaTheme="minorEastAsia" w:hAnsiTheme="minorHAnsi" w:cstheme="minorBidi"/>
          <w:noProof/>
          <w:szCs w:val="22"/>
        </w:rPr>
      </w:pPr>
      <w:hyperlink w:anchor="_Toc498451272" w:history="1">
        <w:r w:rsidRPr="00607356">
          <w:rPr>
            <w:rStyle w:val="a6"/>
            <w:rFonts w:ascii="微软雅黑" w:eastAsia="微软雅黑" w:hAnsi="微软雅黑"/>
            <w:noProof/>
          </w:rPr>
          <w:t>1.2、类的详细设计描述</w:t>
        </w:r>
        <w:r>
          <w:rPr>
            <w:noProof/>
            <w:webHidden/>
          </w:rPr>
          <w:tab/>
        </w:r>
        <w:r>
          <w:rPr>
            <w:noProof/>
            <w:webHidden/>
          </w:rPr>
          <w:fldChar w:fldCharType="begin"/>
        </w:r>
        <w:r>
          <w:rPr>
            <w:noProof/>
            <w:webHidden/>
          </w:rPr>
          <w:instrText xml:space="preserve"> PAGEREF _Toc498451272 \h </w:instrText>
        </w:r>
        <w:r>
          <w:rPr>
            <w:noProof/>
            <w:webHidden/>
          </w:rPr>
        </w:r>
        <w:r>
          <w:rPr>
            <w:noProof/>
            <w:webHidden/>
          </w:rPr>
          <w:fldChar w:fldCharType="separate"/>
        </w:r>
        <w:r>
          <w:rPr>
            <w:noProof/>
            <w:webHidden/>
          </w:rPr>
          <w:t>12</w:t>
        </w:r>
        <w:r>
          <w:rPr>
            <w:noProof/>
            <w:webHidden/>
          </w:rPr>
          <w:fldChar w:fldCharType="end"/>
        </w:r>
      </w:hyperlink>
    </w:p>
    <w:p w:rsidR="00CC1E71" w:rsidRDefault="00CC1E71">
      <w:pPr>
        <w:pStyle w:val="61"/>
        <w:tabs>
          <w:tab w:val="right" w:leader="dot" w:pos="8990"/>
        </w:tabs>
        <w:rPr>
          <w:rFonts w:asciiTheme="minorHAnsi" w:eastAsiaTheme="minorEastAsia" w:hAnsiTheme="minorHAnsi" w:cstheme="minorBidi"/>
          <w:noProof/>
          <w:szCs w:val="22"/>
        </w:rPr>
      </w:pPr>
      <w:hyperlink w:anchor="_Toc498451273" w:history="1">
        <w:r w:rsidRPr="00607356">
          <w:rPr>
            <w:rStyle w:val="a6"/>
            <w:rFonts w:ascii="微软雅黑" w:eastAsia="微软雅黑" w:hAnsi="微软雅黑"/>
            <w:noProof/>
          </w:rPr>
          <w:t>1.2.1、</w:t>
        </w:r>
        <w:r w:rsidRPr="00607356">
          <w:rPr>
            <w:rStyle w:val="a6"/>
            <w:rFonts w:ascii="微软雅黑" w:eastAsia="微软雅黑" w:hAnsi="微软雅黑"/>
            <w:noProof/>
            <w:kern w:val="0"/>
          </w:rPr>
          <w:t>user-login.jsp描述</w:t>
        </w:r>
        <w:r>
          <w:rPr>
            <w:noProof/>
            <w:webHidden/>
          </w:rPr>
          <w:tab/>
        </w:r>
        <w:r>
          <w:rPr>
            <w:noProof/>
            <w:webHidden/>
          </w:rPr>
          <w:fldChar w:fldCharType="begin"/>
        </w:r>
        <w:r>
          <w:rPr>
            <w:noProof/>
            <w:webHidden/>
          </w:rPr>
          <w:instrText xml:space="preserve"> PAGEREF _Toc498451273 \h </w:instrText>
        </w:r>
        <w:r>
          <w:rPr>
            <w:noProof/>
            <w:webHidden/>
          </w:rPr>
        </w:r>
        <w:r>
          <w:rPr>
            <w:noProof/>
            <w:webHidden/>
          </w:rPr>
          <w:fldChar w:fldCharType="separate"/>
        </w:r>
        <w:r>
          <w:rPr>
            <w:noProof/>
            <w:webHidden/>
          </w:rPr>
          <w:t>12</w:t>
        </w:r>
        <w:r>
          <w:rPr>
            <w:noProof/>
            <w:webHidden/>
          </w:rPr>
          <w:fldChar w:fldCharType="end"/>
        </w:r>
      </w:hyperlink>
    </w:p>
    <w:p w:rsidR="00CC1E71" w:rsidRDefault="00CC1E71">
      <w:pPr>
        <w:pStyle w:val="61"/>
        <w:tabs>
          <w:tab w:val="right" w:leader="dot" w:pos="8990"/>
        </w:tabs>
        <w:rPr>
          <w:rFonts w:asciiTheme="minorHAnsi" w:eastAsiaTheme="minorEastAsia" w:hAnsiTheme="minorHAnsi" w:cstheme="minorBidi"/>
          <w:noProof/>
          <w:szCs w:val="22"/>
        </w:rPr>
      </w:pPr>
      <w:hyperlink w:anchor="_Toc498451274" w:history="1">
        <w:r w:rsidRPr="00607356">
          <w:rPr>
            <w:rStyle w:val="a6"/>
            <w:rFonts w:ascii="微软雅黑" w:eastAsia="微软雅黑" w:hAnsi="微软雅黑"/>
            <w:noProof/>
          </w:rPr>
          <w:t>1.2.2、用户登录</w:t>
        </w:r>
        <w:r w:rsidRPr="00607356">
          <w:rPr>
            <w:rStyle w:val="a6"/>
            <w:rFonts w:ascii="微软雅黑" w:eastAsia="微软雅黑" w:hAnsi="微软雅黑"/>
            <w:noProof/>
            <w:kern w:val="0"/>
          </w:rPr>
          <w:t>描述</w:t>
        </w:r>
        <w:r>
          <w:rPr>
            <w:noProof/>
            <w:webHidden/>
          </w:rPr>
          <w:tab/>
        </w:r>
        <w:r>
          <w:rPr>
            <w:noProof/>
            <w:webHidden/>
          </w:rPr>
          <w:fldChar w:fldCharType="begin"/>
        </w:r>
        <w:r>
          <w:rPr>
            <w:noProof/>
            <w:webHidden/>
          </w:rPr>
          <w:instrText xml:space="preserve"> PAGEREF _Toc498451274 \h </w:instrText>
        </w:r>
        <w:r>
          <w:rPr>
            <w:noProof/>
            <w:webHidden/>
          </w:rPr>
        </w:r>
        <w:r>
          <w:rPr>
            <w:noProof/>
            <w:webHidden/>
          </w:rPr>
          <w:fldChar w:fldCharType="separate"/>
        </w:r>
        <w:r>
          <w:rPr>
            <w:noProof/>
            <w:webHidden/>
          </w:rPr>
          <w:t>12</w:t>
        </w:r>
        <w:r>
          <w:rPr>
            <w:noProof/>
            <w:webHidden/>
          </w:rPr>
          <w:fldChar w:fldCharType="end"/>
        </w:r>
      </w:hyperlink>
    </w:p>
    <w:p w:rsidR="00CC1E71" w:rsidRDefault="00CC1E71">
      <w:pPr>
        <w:pStyle w:val="41"/>
        <w:tabs>
          <w:tab w:val="right" w:leader="dot" w:pos="8990"/>
        </w:tabs>
        <w:rPr>
          <w:rFonts w:asciiTheme="minorHAnsi" w:eastAsiaTheme="minorEastAsia" w:hAnsiTheme="minorHAnsi" w:cstheme="minorBidi"/>
          <w:noProof/>
          <w:szCs w:val="22"/>
        </w:rPr>
      </w:pPr>
      <w:hyperlink w:anchor="_Toc498451275" w:history="1">
        <w:r w:rsidRPr="00607356">
          <w:rPr>
            <w:rStyle w:val="a6"/>
            <w:rFonts w:ascii="微软雅黑" w:eastAsia="微软雅黑" w:hAnsi="微软雅黑"/>
            <w:noProof/>
          </w:rPr>
          <w:t>2、用户注册功能</w:t>
        </w:r>
        <w:r>
          <w:rPr>
            <w:noProof/>
            <w:webHidden/>
          </w:rPr>
          <w:tab/>
        </w:r>
        <w:r>
          <w:rPr>
            <w:noProof/>
            <w:webHidden/>
          </w:rPr>
          <w:fldChar w:fldCharType="begin"/>
        </w:r>
        <w:r>
          <w:rPr>
            <w:noProof/>
            <w:webHidden/>
          </w:rPr>
          <w:instrText xml:space="preserve"> PAGEREF _Toc498451275 \h </w:instrText>
        </w:r>
        <w:r>
          <w:rPr>
            <w:noProof/>
            <w:webHidden/>
          </w:rPr>
        </w:r>
        <w:r>
          <w:rPr>
            <w:noProof/>
            <w:webHidden/>
          </w:rPr>
          <w:fldChar w:fldCharType="separate"/>
        </w:r>
        <w:r>
          <w:rPr>
            <w:noProof/>
            <w:webHidden/>
          </w:rPr>
          <w:t>12</w:t>
        </w:r>
        <w:r>
          <w:rPr>
            <w:noProof/>
            <w:webHidden/>
          </w:rPr>
          <w:fldChar w:fldCharType="end"/>
        </w:r>
      </w:hyperlink>
    </w:p>
    <w:p w:rsidR="00CC1E71" w:rsidRDefault="00CC1E71">
      <w:pPr>
        <w:pStyle w:val="51"/>
        <w:tabs>
          <w:tab w:val="right" w:leader="dot" w:pos="8990"/>
        </w:tabs>
        <w:rPr>
          <w:rFonts w:asciiTheme="minorHAnsi" w:eastAsiaTheme="minorEastAsia" w:hAnsiTheme="minorHAnsi" w:cstheme="minorBidi"/>
          <w:noProof/>
          <w:szCs w:val="22"/>
        </w:rPr>
      </w:pPr>
      <w:hyperlink w:anchor="_Toc498451276" w:history="1">
        <w:r w:rsidRPr="00607356">
          <w:rPr>
            <w:rStyle w:val="a6"/>
            <w:rFonts w:ascii="微软雅黑" w:eastAsia="微软雅黑" w:hAnsi="微软雅黑"/>
            <w:noProof/>
          </w:rPr>
          <w:t>2.1、功能汇总</w:t>
        </w:r>
        <w:r>
          <w:rPr>
            <w:noProof/>
            <w:webHidden/>
          </w:rPr>
          <w:tab/>
        </w:r>
        <w:r>
          <w:rPr>
            <w:noProof/>
            <w:webHidden/>
          </w:rPr>
          <w:fldChar w:fldCharType="begin"/>
        </w:r>
        <w:r>
          <w:rPr>
            <w:noProof/>
            <w:webHidden/>
          </w:rPr>
          <w:instrText xml:space="preserve"> PAGEREF _Toc498451276 \h </w:instrText>
        </w:r>
        <w:r>
          <w:rPr>
            <w:noProof/>
            <w:webHidden/>
          </w:rPr>
        </w:r>
        <w:r>
          <w:rPr>
            <w:noProof/>
            <w:webHidden/>
          </w:rPr>
          <w:fldChar w:fldCharType="separate"/>
        </w:r>
        <w:r>
          <w:rPr>
            <w:noProof/>
            <w:webHidden/>
          </w:rPr>
          <w:t>12</w:t>
        </w:r>
        <w:r>
          <w:rPr>
            <w:noProof/>
            <w:webHidden/>
          </w:rPr>
          <w:fldChar w:fldCharType="end"/>
        </w:r>
      </w:hyperlink>
    </w:p>
    <w:p w:rsidR="00CC1E71" w:rsidRDefault="00CC1E71">
      <w:pPr>
        <w:pStyle w:val="51"/>
        <w:tabs>
          <w:tab w:val="right" w:leader="dot" w:pos="8990"/>
        </w:tabs>
        <w:rPr>
          <w:rFonts w:asciiTheme="minorHAnsi" w:eastAsiaTheme="minorEastAsia" w:hAnsiTheme="minorHAnsi" w:cstheme="minorBidi"/>
          <w:noProof/>
          <w:szCs w:val="22"/>
        </w:rPr>
      </w:pPr>
      <w:hyperlink w:anchor="_Toc498451277" w:history="1">
        <w:r w:rsidRPr="00607356">
          <w:rPr>
            <w:rStyle w:val="a6"/>
            <w:rFonts w:ascii="微软雅黑" w:eastAsia="微软雅黑" w:hAnsi="微软雅黑"/>
            <w:noProof/>
          </w:rPr>
          <w:t>2.2、类的详细设计描述</w:t>
        </w:r>
        <w:r>
          <w:rPr>
            <w:noProof/>
            <w:webHidden/>
          </w:rPr>
          <w:tab/>
        </w:r>
        <w:r>
          <w:rPr>
            <w:noProof/>
            <w:webHidden/>
          </w:rPr>
          <w:fldChar w:fldCharType="begin"/>
        </w:r>
        <w:r>
          <w:rPr>
            <w:noProof/>
            <w:webHidden/>
          </w:rPr>
          <w:instrText xml:space="preserve"> PAGEREF _Toc498451277 \h </w:instrText>
        </w:r>
        <w:r>
          <w:rPr>
            <w:noProof/>
            <w:webHidden/>
          </w:rPr>
        </w:r>
        <w:r>
          <w:rPr>
            <w:noProof/>
            <w:webHidden/>
          </w:rPr>
          <w:fldChar w:fldCharType="separate"/>
        </w:r>
        <w:r>
          <w:rPr>
            <w:noProof/>
            <w:webHidden/>
          </w:rPr>
          <w:t>12</w:t>
        </w:r>
        <w:r>
          <w:rPr>
            <w:noProof/>
            <w:webHidden/>
          </w:rPr>
          <w:fldChar w:fldCharType="end"/>
        </w:r>
      </w:hyperlink>
    </w:p>
    <w:p w:rsidR="00CC1E71" w:rsidRDefault="00CC1E71">
      <w:pPr>
        <w:pStyle w:val="61"/>
        <w:tabs>
          <w:tab w:val="right" w:leader="dot" w:pos="8990"/>
        </w:tabs>
        <w:rPr>
          <w:rFonts w:asciiTheme="minorHAnsi" w:eastAsiaTheme="minorEastAsia" w:hAnsiTheme="minorHAnsi" w:cstheme="minorBidi"/>
          <w:noProof/>
          <w:szCs w:val="22"/>
        </w:rPr>
      </w:pPr>
      <w:hyperlink w:anchor="_Toc498451278" w:history="1">
        <w:r w:rsidRPr="00607356">
          <w:rPr>
            <w:rStyle w:val="a6"/>
            <w:rFonts w:ascii="微软雅黑" w:eastAsia="微软雅黑" w:hAnsi="微软雅黑"/>
            <w:noProof/>
          </w:rPr>
          <w:t>2.2.1、</w:t>
        </w:r>
        <w:r w:rsidRPr="00607356">
          <w:rPr>
            <w:rStyle w:val="a6"/>
            <w:rFonts w:ascii="微软雅黑" w:eastAsia="微软雅黑" w:hAnsi="微软雅黑"/>
            <w:noProof/>
            <w:kern w:val="0"/>
          </w:rPr>
          <w:t>user-register.jsp描述</w:t>
        </w:r>
        <w:r>
          <w:rPr>
            <w:noProof/>
            <w:webHidden/>
          </w:rPr>
          <w:tab/>
        </w:r>
        <w:r>
          <w:rPr>
            <w:noProof/>
            <w:webHidden/>
          </w:rPr>
          <w:fldChar w:fldCharType="begin"/>
        </w:r>
        <w:r>
          <w:rPr>
            <w:noProof/>
            <w:webHidden/>
          </w:rPr>
          <w:instrText xml:space="preserve"> PAGEREF _Toc498451278 \h </w:instrText>
        </w:r>
        <w:r>
          <w:rPr>
            <w:noProof/>
            <w:webHidden/>
          </w:rPr>
        </w:r>
        <w:r>
          <w:rPr>
            <w:noProof/>
            <w:webHidden/>
          </w:rPr>
          <w:fldChar w:fldCharType="separate"/>
        </w:r>
        <w:r>
          <w:rPr>
            <w:noProof/>
            <w:webHidden/>
          </w:rPr>
          <w:t>12</w:t>
        </w:r>
        <w:r>
          <w:rPr>
            <w:noProof/>
            <w:webHidden/>
          </w:rPr>
          <w:fldChar w:fldCharType="end"/>
        </w:r>
      </w:hyperlink>
    </w:p>
    <w:p w:rsidR="00CC1E71" w:rsidRDefault="00CC1E71">
      <w:pPr>
        <w:pStyle w:val="61"/>
        <w:tabs>
          <w:tab w:val="right" w:leader="dot" w:pos="8990"/>
        </w:tabs>
        <w:rPr>
          <w:rFonts w:asciiTheme="minorHAnsi" w:eastAsiaTheme="minorEastAsia" w:hAnsiTheme="minorHAnsi" w:cstheme="minorBidi"/>
          <w:noProof/>
          <w:szCs w:val="22"/>
        </w:rPr>
      </w:pPr>
      <w:hyperlink w:anchor="_Toc498451279" w:history="1">
        <w:r w:rsidRPr="00607356">
          <w:rPr>
            <w:rStyle w:val="a6"/>
            <w:rFonts w:ascii="微软雅黑" w:eastAsia="微软雅黑" w:hAnsi="微软雅黑"/>
            <w:noProof/>
          </w:rPr>
          <w:t>2.2.2、用户注册</w:t>
        </w:r>
        <w:r w:rsidRPr="00607356">
          <w:rPr>
            <w:rStyle w:val="a6"/>
            <w:rFonts w:ascii="微软雅黑" w:eastAsia="微软雅黑" w:hAnsi="微软雅黑"/>
            <w:noProof/>
            <w:kern w:val="0"/>
          </w:rPr>
          <w:t>描述</w:t>
        </w:r>
        <w:r>
          <w:rPr>
            <w:noProof/>
            <w:webHidden/>
          </w:rPr>
          <w:tab/>
        </w:r>
        <w:r>
          <w:rPr>
            <w:noProof/>
            <w:webHidden/>
          </w:rPr>
          <w:fldChar w:fldCharType="begin"/>
        </w:r>
        <w:r>
          <w:rPr>
            <w:noProof/>
            <w:webHidden/>
          </w:rPr>
          <w:instrText xml:space="preserve"> PAGEREF _Toc498451279 \h </w:instrText>
        </w:r>
        <w:r>
          <w:rPr>
            <w:noProof/>
            <w:webHidden/>
          </w:rPr>
        </w:r>
        <w:r>
          <w:rPr>
            <w:noProof/>
            <w:webHidden/>
          </w:rPr>
          <w:fldChar w:fldCharType="separate"/>
        </w:r>
        <w:r>
          <w:rPr>
            <w:noProof/>
            <w:webHidden/>
          </w:rPr>
          <w:t>12</w:t>
        </w:r>
        <w:r>
          <w:rPr>
            <w:noProof/>
            <w:webHidden/>
          </w:rPr>
          <w:fldChar w:fldCharType="end"/>
        </w:r>
      </w:hyperlink>
    </w:p>
    <w:p w:rsidR="00CC1E71" w:rsidRDefault="00CC1E71">
      <w:pPr>
        <w:pStyle w:val="41"/>
        <w:tabs>
          <w:tab w:val="right" w:leader="dot" w:pos="8990"/>
        </w:tabs>
        <w:rPr>
          <w:rFonts w:asciiTheme="minorHAnsi" w:eastAsiaTheme="minorEastAsia" w:hAnsiTheme="minorHAnsi" w:cstheme="minorBidi"/>
          <w:noProof/>
          <w:szCs w:val="22"/>
        </w:rPr>
      </w:pPr>
      <w:hyperlink w:anchor="_Toc498451280" w:history="1">
        <w:r w:rsidRPr="00607356">
          <w:rPr>
            <w:rStyle w:val="a6"/>
            <w:rFonts w:ascii="微软雅黑" w:eastAsia="微软雅黑" w:hAnsi="微软雅黑"/>
            <w:noProof/>
          </w:rPr>
          <w:t>3、用户个人信息管理功能</w:t>
        </w:r>
        <w:r>
          <w:rPr>
            <w:noProof/>
            <w:webHidden/>
          </w:rPr>
          <w:tab/>
        </w:r>
        <w:r>
          <w:rPr>
            <w:noProof/>
            <w:webHidden/>
          </w:rPr>
          <w:fldChar w:fldCharType="begin"/>
        </w:r>
        <w:r>
          <w:rPr>
            <w:noProof/>
            <w:webHidden/>
          </w:rPr>
          <w:instrText xml:space="preserve"> PAGEREF _Toc498451280 \h </w:instrText>
        </w:r>
        <w:r>
          <w:rPr>
            <w:noProof/>
            <w:webHidden/>
          </w:rPr>
        </w:r>
        <w:r>
          <w:rPr>
            <w:noProof/>
            <w:webHidden/>
          </w:rPr>
          <w:fldChar w:fldCharType="separate"/>
        </w:r>
        <w:r>
          <w:rPr>
            <w:noProof/>
            <w:webHidden/>
          </w:rPr>
          <w:t>13</w:t>
        </w:r>
        <w:r>
          <w:rPr>
            <w:noProof/>
            <w:webHidden/>
          </w:rPr>
          <w:fldChar w:fldCharType="end"/>
        </w:r>
      </w:hyperlink>
    </w:p>
    <w:p w:rsidR="00CC1E71" w:rsidRDefault="00CC1E71">
      <w:pPr>
        <w:pStyle w:val="51"/>
        <w:tabs>
          <w:tab w:val="right" w:leader="dot" w:pos="8990"/>
        </w:tabs>
        <w:rPr>
          <w:rFonts w:asciiTheme="minorHAnsi" w:eastAsiaTheme="minorEastAsia" w:hAnsiTheme="minorHAnsi" w:cstheme="minorBidi"/>
          <w:noProof/>
          <w:szCs w:val="22"/>
        </w:rPr>
      </w:pPr>
      <w:hyperlink w:anchor="_Toc498451281" w:history="1">
        <w:r w:rsidRPr="00607356">
          <w:rPr>
            <w:rStyle w:val="a6"/>
            <w:rFonts w:ascii="微软雅黑" w:eastAsia="微软雅黑" w:hAnsi="微软雅黑"/>
            <w:noProof/>
          </w:rPr>
          <w:t>3.1、功能汇总</w:t>
        </w:r>
        <w:r>
          <w:rPr>
            <w:noProof/>
            <w:webHidden/>
          </w:rPr>
          <w:tab/>
        </w:r>
        <w:r>
          <w:rPr>
            <w:noProof/>
            <w:webHidden/>
          </w:rPr>
          <w:fldChar w:fldCharType="begin"/>
        </w:r>
        <w:r>
          <w:rPr>
            <w:noProof/>
            <w:webHidden/>
          </w:rPr>
          <w:instrText xml:space="preserve"> PAGEREF _Toc498451281 \h </w:instrText>
        </w:r>
        <w:r>
          <w:rPr>
            <w:noProof/>
            <w:webHidden/>
          </w:rPr>
        </w:r>
        <w:r>
          <w:rPr>
            <w:noProof/>
            <w:webHidden/>
          </w:rPr>
          <w:fldChar w:fldCharType="separate"/>
        </w:r>
        <w:r>
          <w:rPr>
            <w:noProof/>
            <w:webHidden/>
          </w:rPr>
          <w:t>13</w:t>
        </w:r>
        <w:r>
          <w:rPr>
            <w:noProof/>
            <w:webHidden/>
          </w:rPr>
          <w:fldChar w:fldCharType="end"/>
        </w:r>
      </w:hyperlink>
    </w:p>
    <w:p w:rsidR="00CC1E71" w:rsidRDefault="00CC1E71">
      <w:pPr>
        <w:pStyle w:val="51"/>
        <w:tabs>
          <w:tab w:val="right" w:leader="dot" w:pos="8990"/>
        </w:tabs>
        <w:rPr>
          <w:rFonts w:asciiTheme="minorHAnsi" w:eastAsiaTheme="minorEastAsia" w:hAnsiTheme="minorHAnsi" w:cstheme="minorBidi"/>
          <w:noProof/>
          <w:szCs w:val="22"/>
        </w:rPr>
      </w:pPr>
      <w:hyperlink w:anchor="_Toc498451282" w:history="1">
        <w:r w:rsidRPr="00607356">
          <w:rPr>
            <w:rStyle w:val="a6"/>
            <w:rFonts w:ascii="微软雅黑" w:eastAsia="微软雅黑" w:hAnsi="微软雅黑"/>
            <w:noProof/>
          </w:rPr>
          <w:t>3.2、类的详细设计描述</w:t>
        </w:r>
        <w:r>
          <w:rPr>
            <w:noProof/>
            <w:webHidden/>
          </w:rPr>
          <w:tab/>
        </w:r>
        <w:r>
          <w:rPr>
            <w:noProof/>
            <w:webHidden/>
          </w:rPr>
          <w:fldChar w:fldCharType="begin"/>
        </w:r>
        <w:r>
          <w:rPr>
            <w:noProof/>
            <w:webHidden/>
          </w:rPr>
          <w:instrText xml:space="preserve"> PAGEREF _Toc498451282 \h </w:instrText>
        </w:r>
        <w:r>
          <w:rPr>
            <w:noProof/>
            <w:webHidden/>
          </w:rPr>
        </w:r>
        <w:r>
          <w:rPr>
            <w:noProof/>
            <w:webHidden/>
          </w:rPr>
          <w:fldChar w:fldCharType="separate"/>
        </w:r>
        <w:r>
          <w:rPr>
            <w:noProof/>
            <w:webHidden/>
          </w:rPr>
          <w:t>13</w:t>
        </w:r>
        <w:r>
          <w:rPr>
            <w:noProof/>
            <w:webHidden/>
          </w:rPr>
          <w:fldChar w:fldCharType="end"/>
        </w:r>
      </w:hyperlink>
    </w:p>
    <w:p w:rsidR="00CC1E71" w:rsidRDefault="00CC1E71">
      <w:pPr>
        <w:pStyle w:val="61"/>
        <w:tabs>
          <w:tab w:val="right" w:leader="dot" w:pos="8990"/>
        </w:tabs>
        <w:rPr>
          <w:rFonts w:asciiTheme="minorHAnsi" w:eastAsiaTheme="minorEastAsia" w:hAnsiTheme="minorHAnsi" w:cstheme="minorBidi"/>
          <w:noProof/>
          <w:szCs w:val="22"/>
        </w:rPr>
      </w:pPr>
      <w:hyperlink w:anchor="_Toc498451283" w:history="1">
        <w:r w:rsidRPr="00607356">
          <w:rPr>
            <w:rStyle w:val="a6"/>
            <w:rFonts w:ascii="微软雅黑" w:eastAsia="微软雅黑" w:hAnsi="微软雅黑"/>
            <w:noProof/>
          </w:rPr>
          <w:t>3.2.1、user-center</w:t>
        </w:r>
        <w:r w:rsidRPr="00607356">
          <w:rPr>
            <w:rStyle w:val="a6"/>
            <w:rFonts w:ascii="微软雅黑" w:eastAsia="微软雅黑" w:hAnsi="微软雅黑"/>
            <w:noProof/>
            <w:kern w:val="0"/>
          </w:rPr>
          <w:t>.jsp描述</w:t>
        </w:r>
        <w:r>
          <w:rPr>
            <w:noProof/>
            <w:webHidden/>
          </w:rPr>
          <w:tab/>
        </w:r>
        <w:r>
          <w:rPr>
            <w:noProof/>
            <w:webHidden/>
          </w:rPr>
          <w:fldChar w:fldCharType="begin"/>
        </w:r>
        <w:r>
          <w:rPr>
            <w:noProof/>
            <w:webHidden/>
          </w:rPr>
          <w:instrText xml:space="preserve"> PAGEREF _Toc498451283 \h </w:instrText>
        </w:r>
        <w:r>
          <w:rPr>
            <w:noProof/>
            <w:webHidden/>
          </w:rPr>
        </w:r>
        <w:r>
          <w:rPr>
            <w:noProof/>
            <w:webHidden/>
          </w:rPr>
          <w:fldChar w:fldCharType="separate"/>
        </w:r>
        <w:r>
          <w:rPr>
            <w:noProof/>
            <w:webHidden/>
          </w:rPr>
          <w:t>13</w:t>
        </w:r>
        <w:r>
          <w:rPr>
            <w:noProof/>
            <w:webHidden/>
          </w:rPr>
          <w:fldChar w:fldCharType="end"/>
        </w:r>
      </w:hyperlink>
    </w:p>
    <w:p w:rsidR="00CC1E71" w:rsidRDefault="00CC1E71">
      <w:pPr>
        <w:pStyle w:val="61"/>
        <w:tabs>
          <w:tab w:val="right" w:leader="dot" w:pos="8990"/>
        </w:tabs>
        <w:rPr>
          <w:rFonts w:asciiTheme="minorHAnsi" w:eastAsiaTheme="minorEastAsia" w:hAnsiTheme="minorHAnsi" w:cstheme="minorBidi"/>
          <w:noProof/>
          <w:szCs w:val="22"/>
        </w:rPr>
      </w:pPr>
      <w:hyperlink w:anchor="_Toc498451284" w:history="1">
        <w:r w:rsidRPr="00607356">
          <w:rPr>
            <w:rStyle w:val="a6"/>
            <w:rFonts w:ascii="微软雅黑" w:eastAsia="微软雅黑" w:hAnsi="微软雅黑"/>
            <w:noProof/>
          </w:rPr>
          <w:t>3.2.2、</w:t>
        </w:r>
        <w:r w:rsidRPr="00607356">
          <w:rPr>
            <w:rStyle w:val="a6"/>
            <w:rFonts w:ascii="微软雅黑" w:eastAsia="微软雅黑" w:hAnsi="微软雅黑"/>
            <w:noProof/>
            <w:kern w:val="0"/>
          </w:rPr>
          <w:t>查询单个用户描述</w:t>
        </w:r>
        <w:r>
          <w:rPr>
            <w:noProof/>
            <w:webHidden/>
          </w:rPr>
          <w:tab/>
        </w:r>
        <w:r>
          <w:rPr>
            <w:noProof/>
            <w:webHidden/>
          </w:rPr>
          <w:fldChar w:fldCharType="begin"/>
        </w:r>
        <w:r>
          <w:rPr>
            <w:noProof/>
            <w:webHidden/>
          </w:rPr>
          <w:instrText xml:space="preserve"> PAGEREF _Toc498451284 \h </w:instrText>
        </w:r>
        <w:r>
          <w:rPr>
            <w:noProof/>
            <w:webHidden/>
          </w:rPr>
        </w:r>
        <w:r>
          <w:rPr>
            <w:noProof/>
            <w:webHidden/>
          </w:rPr>
          <w:fldChar w:fldCharType="separate"/>
        </w:r>
        <w:r>
          <w:rPr>
            <w:noProof/>
            <w:webHidden/>
          </w:rPr>
          <w:t>13</w:t>
        </w:r>
        <w:r>
          <w:rPr>
            <w:noProof/>
            <w:webHidden/>
          </w:rPr>
          <w:fldChar w:fldCharType="end"/>
        </w:r>
      </w:hyperlink>
    </w:p>
    <w:p w:rsidR="00CC1E71" w:rsidRDefault="00CC1E71">
      <w:pPr>
        <w:pStyle w:val="61"/>
        <w:tabs>
          <w:tab w:val="right" w:leader="dot" w:pos="8990"/>
        </w:tabs>
        <w:rPr>
          <w:rFonts w:asciiTheme="minorHAnsi" w:eastAsiaTheme="minorEastAsia" w:hAnsiTheme="minorHAnsi" w:cstheme="minorBidi"/>
          <w:noProof/>
          <w:szCs w:val="22"/>
        </w:rPr>
      </w:pPr>
      <w:hyperlink w:anchor="_Toc498451285" w:history="1">
        <w:r w:rsidRPr="00607356">
          <w:rPr>
            <w:rStyle w:val="a6"/>
            <w:rFonts w:ascii="微软雅黑" w:eastAsia="微软雅黑" w:hAnsi="微软雅黑"/>
            <w:noProof/>
          </w:rPr>
          <w:t>3.2.3、修改用户</w:t>
        </w:r>
        <w:r w:rsidRPr="00607356">
          <w:rPr>
            <w:rStyle w:val="a6"/>
            <w:rFonts w:ascii="微软雅黑" w:eastAsia="微软雅黑" w:hAnsi="微软雅黑"/>
            <w:noProof/>
            <w:kern w:val="0"/>
          </w:rPr>
          <w:t>描述</w:t>
        </w:r>
        <w:r>
          <w:rPr>
            <w:noProof/>
            <w:webHidden/>
          </w:rPr>
          <w:tab/>
        </w:r>
        <w:r>
          <w:rPr>
            <w:noProof/>
            <w:webHidden/>
          </w:rPr>
          <w:fldChar w:fldCharType="begin"/>
        </w:r>
        <w:r>
          <w:rPr>
            <w:noProof/>
            <w:webHidden/>
          </w:rPr>
          <w:instrText xml:space="preserve"> PAGEREF _Toc498451285 \h </w:instrText>
        </w:r>
        <w:r>
          <w:rPr>
            <w:noProof/>
            <w:webHidden/>
          </w:rPr>
        </w:r>
        <w:r>
          <w:rPr>
            <w:noProof/>
            <w:webHidden/>
          </w:rPr>
          <w:fldChar w:fldCharType="separate"/>
        </w:r>
        <w:r>
          <w:rPr>
            <w:noProof/>
            <w:webHidden/>
          </w:rPr>
          <w:t>13</w:t>
        </w:r>
        <w:r>
          <w:rPr>
            <w:noProof/>
            <w:webHidden/>
          </w:rPr>
          <w:fldChar w:fldCharType="end"/>
        </w:r>
      </w:hyperlink>
    </w:p>
    <w:p w:rsidR="00CC1E71" w:rsidRDefault="00CC1E71">
      <w:pPr>
        <w:pStyle w:val="61"/>
        <w:tabs>
          <w:tab w:val="right" w:leader="dot" w:pos="8990"/>
        </w:tabs>
        <w:rPr>
          <w:rFonts w:asciiTheme="minorHAnsi" w:eastAsiaTheme="minorEastAsia" w:hAnsiTheme="minorHAnsi" w:cstheme="minorBidi"/>
          <w:noProof/>
          <w:szCs w:val="22"/>
        </w:rPr>
      </w:pPr>
      <w:hyperlink w:anchor="_Toc498451286" w:history="1">
        <w:r w:rsidRPr="00607356">
          <w:rPr>
            <w:rStyle w:val="a6"/>
            <w:rFonts w:ascii="微软雅黑" w:eastAsia="微软雅黑" w:hAnsi="微软雅黑"/>
            <w:noProof/>
          </w:rPr>
          <w:t>3.2.4、修改密码</w:t>
        </w:r>
        <w:r w:rsidRPr="00607356">
          <w:rPr>
            <w:rStyle w:val="a6"/>
            <w:rFonts w:ascii="微软雅黑" w:eastAsia="微软雅黑" w:hAnsi="微软雅黑"/>
            <w:noProof/>
            <w:kern w:val="0"/>
          </w:rPr>
          <w:t>描述</w:t>
        </w:r>
        <w:r>
          <w:rPr>
            <w:noProof/>
            <w:webHidden/>
          </w:rPr>
          <w:tab/>
        </w:r>
        <w:r>
          <w:rPr>
            <w:noProof/>
            <w:webHidden/>
          </w:rPr>
          <w:fldChar w:fldCharType="begin"/>
        </w:r>
        <w:r>
          <w:rPr>
            <w:noProof/>
            <w:webHidden/>
          </w:rPr>
          <w:instrText xml:space="preserve"> PAGEREF _Toc498451286 \h </w:instrText>
        </w:r>
        <w:r>
          <w:rPr>
            <w:noProof/>
            <w:webHidden/>
          </w:rPr>
        </w:r>
        <w:r>
          <w:rPr>
            <w:noProof/>
            <w:webHidden/>
          </w:rPr>
          <w:fldChar w:fldCharType="separate"/>
        </w:r>
        <w:r>
          <w:rPr>
            <w:noProof/>
            <w:webHidden/>
          </w:rPr>
          <w:t>13</w:t>
        </w:r>
        <w:r>
          <w:rPr>
            <w:noProof/>
            <w:webHidden/>
          </w:rPr>
          <w:fldChar w:fldCharType="end"/>
        </w:r>
      </w:hyperlink>
    </w:p>
    <w:p w:rsidR="00CC1E71" w:rsidRDefault="00CC1E71">
      <w:pPr>
        <w:pStyle w:val="61"/>
        <w:tabs>
          <w:tab w:val="right" w:leader="dot" w:pos="8990"/>
        </w:tabs>
        <w:rPr>
          <w:rFonts w:asciiTheme="minorHAnsi" w:eastAsiaTheme="minorEastAsia" w:hAnsiTheme="minorHAnsi" w:cstheme="minorBidi"/>
          <w:noProof/>
          <w:szCs w:val="22"/>
        </w:rPr>
      </w:pPr>
      <w:hyperlink w:anchor="_Toc498451287" w:history="1">
        <w:r w:rsidRPr="00607356">
          <w:rPr>
            <w:rStyle w:val="a6"/>
            <w:rFonts w:ascii="微软雅黑" w:eastAsia="微软雅黑" w:hAnsi="微软雅黑"/>
            <w:noProof/>
          </w:rPr>
          <w:t>3.2.5、绑定支付宝</w:t>
        </w:r>
        <w:r w:rsidRPr="00607356">
          <w:rPr>
            <w:rStyle w:val="a6"/>
            <w:rFonts w:ascii="微软雅黑" w:eastAsia="微软雅黑" w:hAnsi="微软雅黑"/>
            <w:noProof/>
            <w:kern w:val="0"/>
          </w:rPr>
          <w:t>描述</w:t>
        </w:r>
        <w:r>
          <w:rPr>
            <w:noProof/>
            <w:webHidden/>
          </w:rPr>
          <w:tab/>
        </w:r>
        <w:r>
          <w:rPr>
            <w:noProof/>
            <w:webHidden/>
          </w:rPr>
          <w:fldChar w:fldCharType="begin"/>
        </w:r>
        <w:r>
          <w:rPr>
            <w:noProof/>
            <w:webHidden/>
          </w:rPr>
          <w:instrText xml:space="preserve"> PAGEREF _Toc498451287 \h </w:instrText>
        </w:r>
        <w:r>
          <w:rPr>
            <w:noProof/>
            <w:webHidden/>
          </w:rPr>
        </w:r>
        <w:r>
          <w:rPr>
            <w:noProof/>
            <w:webHidden/>
          </w:rPr>
          <w:fldChar w:fldCharType="separate"/>
        </w:r>
        <w:r>
          <w:rPr>
            <w:noProof/>
            <w:webHidden/>
          </w:rPr>
          <w:t>13</w:t>
        </w:r>
        <w:r>
          <w:rPr>
            <w:noProof/>
            <w:webHidden/>
          </w:rPr>
          <w:fldChar w:fldCharType="end"/>
        </w:r>
      </w:hyperlink>
    </w:p>
    <w:p w:rsidR="00CC1E71" w:rsidRDefault="00CC1E71">
      <w:pPr>
        <w:pStyle w:val="61"/>
        <w:tabs>
          <w:tab w:val="right" w:leader="dot" w:pos="8990"/>
        </w:tabs>
        <w:rPr>
          <w:rFonts w:asciiTheme="minorHAnsi" w:eastAsiaTheme="minorEastAsia" w:hAnsiTheme="minorHAnsi" w:cstheme="minorBidi"/>
          <w:noProof/>
          <w:szCs w:val="22"/>
        </w:rPr>
      </w:pPr>
      <w:hyperlink w:anchor="_Toc498451288" w:history="1">
        <w:r w:rsidRPr="00607356">
          <w:rPr>
            <w:rStyle w:val="a6"/>
            <w:rFonts w:ascii="微软雅黑" w:eastAsia="微软雅黑" w:hAnsi="微软雅黑"/>
            <w:noProof/>
          </w:rPr>
          <w:t>3.2.6、用户注销</w:t>
        </w:r>
        <w:r w:rsidRPr="00607356">
          <w:rPr>
            <w:rStyle w:val="a6"/>
            <w:rFonts w:ascii="微软雅黑" w:eastAsia="微软雅黑" w:hAnsi="微软雅黑"/>
            <w:noProof/>
            <w:kern w:val="0"/>
          </w:rPr>
          <w:t>描述</w:t>
        </w:r>
        <w:r>
          <w:rPr>
            <w:noProof/>
            <w:webHidden/>
          </w:rPr>
          <w:tab/>
        </w:r>
        <w:r>
          <w:rPr>
            <w:noProof/>
            <w:webHidden/>
          </w:rPr>
          <w:fldChar w:fldCharType="begin"/>
        </w:r>
        <w:r>
          <w:rPr>
            <w:noProof/>
            <w:webHidden/>
          </w:rPr>
          <w:instrText xml:space="preserve"> PAGEREF _Toc498451288 \h </w:instrText>
        </w:r>
        <w:r>
          <w:rPr>
            <w:noProof/>
            <w:webHidden/>
          </w:rPr>
        </w:r>
        <w:r>
          <w:rPr>
            <w:noProof/>
            <w:webHidden/>
          </w:rPr>
          <w:fldChar w:fldCharType="separate"/>
        </w:r>
        <w:r>
          <w:rPr>
            <w:noProof/>
            <w:webHidden/>
          </w:rPr>
          <w:t>13</w:t>
        </w:r>
        <w:r>
          <w:rPr>
            <w:noProof/>
            <w:webHidden/>
          </w:rPr>
          <w:fldChar w:fldCharType="end"/>
        </w:r>
      </w:hyperlink>
    </w:p>
    <w:p w:rsidR="00CC1E71" w:rsidRDefault="00CC1E71">
      <w:pPr>
        <w:pStyle w:val="31"/>
        <w:tabs>
          <w:tab w:val="right" w:leader="dot" w:pos="8990"/>
        </w:tabs>
        <w:rPr>
          <w:rFonts w:asciiTheme="minorHAnsi" w:eastAsiaTheme="minorEastAsia" w:hAnsiTheme="minorHAnsi" w:cstheme="minorBidi"/>
          <w:noProof/>
          <w:szCs w:val="22"/>
        </w:rPr>
      </w:pPr>
      <w:hyperlink w:anchor="_Toc498451289" w:history="1">
        <w:r w:rsidRPr="00607356">
          <w:rPr>
            <w:rStyle w:val="a6"/>
            <w:rFonts w:ascii="微软雅黑" w:eastAsia="微软雅黑" w:hAnsi="微软雅黑"/>
            <w:noProof/>
          </w:rPr>
          <w:t>二、彩票业务功能模块</w:t>
        </w:r>
        <w:r>
          <w:rPr>
            <w:noProof/>
            <w:webHidden/>
          </w:rPr>
          <w:tab/>
        </w:r>
        <w:r>
          <w:rPr>
            <w:noProof/>
            <w:webHidden/>
          </w:rPr>
          <w:fldChar w:fldCharType="begin"/>
        </w:r>
        <w:r>
          <w:rPr>
            <w:noProof/>
            <w:webHidden/>
          </w:rPr>
          <w:instrText xml:space="preserve"> PAGEREF _Toc498451289 \h </w:instrText>
        </w:r>
        <w:r>
          <w:rPr>
            <w:noProof/>
            <w:webHidden/>
          </w:rPr>
        </w:r>
        <w:r>
          <w:rPr>
            <w:noProof/>
            <w:webHidden/>
          </w:rPr>
          <w:fldChar w:fldCharType="separate"/>
        </w:r>
        <w:r>
          <w:rPr>
            <w:noProof/>
            <w:webHidden/>
          </w:rPr>
          <w:t>13</w:t>
        </w:r>
        <w:r>
          <w:rPr>
            <w:noProof/>
            <w:webHidden/>
          </w:rPr>
          <w:fldChar w:fldCharType="end"/>
        </w:r>
      </w:hyperlink>
    </w:p>
    <w:p w:rsidR="00CC1E71" w:rsidRDefault="00CC1E71">
      <w:pPr>
        <w:pStyle w:val="41"/>
        <w:tabs>
          <w:tab w:val="right" w:leader="dot" w:pos="8990"/>
        </w:tabs>
        <w:rPr>
          <w:rFonts w:asciiTheme="minorHAnsi" w:eastAsiaTheme="minorEastAsia" w:hAnsiTheme="minorHAnsi" w:cstheme="minorBidi"/>
          <w:noProof/>
          <w:szCs w:val="22"/>
        </w:rPr>
      </w:pPr>
      <w:hyperlink w:anchor="_Toc498451290" w:history="1">
        <w:r w:rsidRPr="00607356">
          <w:rPr>
            <w:rStyle w:val="a6"/>
            <w:rFonts w:ascii="微软雅黑" w:eastAsia="微软雅黑" w:hAnsi="微软雅黑"/>
            <w:noProof/>
          </w:rPr>
          <w:t>1、彩票类别功能</w:t>
        </w:r>
        <w:r>
          <w:rPr>
            <w:noProof/>
            <w:webHidden/>
          </w:rPr>
          <w:tab/>
        </w:r>
        <w:r>
          <w:rPr>
            <w:noProof/>
            <w:webHidden/>
          </w:rPr>
          <w:fldChar w:fldCharType="begin"/>
        </w:r>
        <w:r>
          <w:rPr>
            <w:noProof/>
            <w:webHidden/>
          </w:rPr>
          <w:instrText xml:space="preserve"> PAGEREF _Toc498451290 \h </w:instrText>
        </w:r>
        <w:r>
          <w:rPr>
            <w:noProof/>
            <w:webHidden/>
          </w:rPr>
        </w:r>
        <w:r>
          <w:rPr>
            <w:noProof/>
            <w:webHidden/>
          </w:rPr>
          <w:fldChar w:fldCharType="separate"/>
        </w:r>
        <w:r>
          <w:rPr>
            <w:noProof/>
            <w:webHidden/>
          </w:rPr>
          <w:t>13</w:t>
        </w:r>
        <w:r>
          <w:rPr>
            <w:noProof/>
            <w:webHidden/>
          </w:rPr>
          <w:fldChar w:fldCharType="end"/>
        </w:r>
      </w:hyperlink>
    </w:p>
    <w:p w:rsidR="00CC1E71" w:rsidRDefault="00CC1E71">
      <w:pPr>
        <w:pStyle w:val="51"/>
        <w:tabs>
          <w:tab w:val="right" w:leader="dot" w:pos="8990"/>
        </w:tabs>
        <w:rPr>
          <w:rFonts w:asciiTheme="minorHAnsi" w:eastAsiaTheme="minorEastAsia" w:hAnsiTheme="minorHAnsi" w:cstheme="minorBidi"/>
          <w:noProof/>
          <w:szCs w:val="22"/>
        </w:rPr>
      </w:pPr>
      <w:hyperlink w:anchor="_Toc498451291" w:history="1">
        <w:r w:rsidRPr="00607356">
          <w:rPr>
            <w:rStyle w:val="a6"/>
            <w:rFonts w:ascii="微软雅黑" w:eastAsia="微软雅黑" w:hAnsi="微软雅黑"/>
            <w:noProof/>
          </w:rPr>
          <w:t>1.1、功能汇总</w:t>
        </w:r>
        <w:r>
          <w:rPr>
            <w:noProof/>
            <w:webHidden/>
          </w:rPr>
          <w:tab/>
        </w:r>
        <w:r>
          <w:rPr>
            <w:noProof/>
            <w:webHidden/>
          </w:rPr>
          <w:fldChar w:fldCharType="begin"/>
        </w:r>
        <w:r>
          <w:rPr>
            <w:noProof/>
            <w:webHidden/>
          </w:rPr>
          <w:instrText xml:space="preserve"> PAGEREF _Toc498451291 \h </w:instrText>
        </w:r>
        <w:r>
          <w:rPr>
            <w:noProof/>
            <w:webHidden/>
          </w:rPr>
        </w:r>
        <w:r>
          <w:rPr>
            <w:noProof/>
            <w:webHidden/>
          </w:rPr>
          <w:fldChar w:fldCharType="separate"/>
        </w:r>
        <w:r>
          <w:rPr>
            <w:noProof/>
            <w:webHidden/>
          </w:rPr>
          <w:t>13</w:t>
        </w:r>
        <w:r>
          <w:rPr>
            <w:noProof/>
            <w:webHidden/>
          </w:rPr>
          <w:fldChar w:fldCharType="end"/>
        </w:r>
      </w:hyperlink>
    </w:p>
    <w:p w:rsidR="00CC1E71" w:rsidRDefault="00CC1E71">
      <w:pPr>
        <w:pStyle w:val="51"/>
        <w:tabs>
          <w:tab w:val="right" w:leader="dot" w:pos="8990"/>
        </w:tabs>
        <w:rPr>
          <w:rFonts w:asciiTheme="minorHAnsi" w:eastAsiaTheme="minorEastAsia" w:hAnsiTheme="minorHAnsi" w:cstheme="minorBidi"/>
          <w:noProof/>
          <w:szCs w:val="22"/>
        </w:rPr>
      </w:pPr>
      <w:hyperlink w:anchor="_Toc498451292" w:history="1">
        <w:r w:rsidRPr="00607356">
          <w:rPr>
            <w:rStyle w:val="a6"/>
            <w:rFonts w:ascii="微软雅黑" w:eastAsia="微软雅黑" w:hAnsi="微软雅黑"/>
            <w:noProof/>
          </w:rPr>
          <w:t>1.2、类的详细设计描述</w:t>
        </w:r>
        <w:r>
          <w:rPr>
            <w:noProof/>
            <w:webHidden/>
          </w:rPr>
          <w:tab/>
        </w:r>
        <w:r>
          <w:rPr>
            <w:noProof/>
            <w:webHidden/>
          </w:rPr>
          <w:fldChar w:fldCharType="begin"/>
        </w:r>
        <w:r>
          <w:rPr>
            <w:noProof/>
            <w:webHidden/>
          </w:rPr>
          <w:instrText xml:space="preserve"> PAGEREF _Toc498451292 \h </w:instrText>
        </w:r>
        <w:r>
          <w:rPr>
            <w:noProof/>
            <w:webHidden/>
          </w:rPr>
        </w:r>
        <w:r>
          <w:rPr>
            <w:noProof/>
            <w:webHidden/>
          </w:rPr>
          <w:fldChar w:fldCharType="separate"/>
        </w:r>
        <w:r>
          <w:rPr>
            <w:noProof/>
            <w:webHidden/>
          </w:rPr>
          <w:t>13</w:t>
        </w:r>
        <w:r>
          <w:rPr>
            <w:noProof/>
            <w:webHidden/>
          </w:rPr>
          <w:fldChar w:fldCharType="end"/>
        </w:r>
      </w:hyperlink>
    </w:p>
    <w:p w:rsidR="00CC1E71" w:rsidRDefault="00CC1E71">
      <w:pPr>
        <w:pStyle w:val="61"/>
        <w:tabs>
          <w:tab w:val="right" w:leader="dot" w:pos="8990"/>
        </w:tabs>
        <w:rPr>
          <w:rFonts w:asciiTheme="minorHAnsi" w:eastAsiaTheme="minorEastAsia" w:hAnsiTheme="minorHAnsi" w:cstheme="minorBidi"/>
          <w:noProof/>
          <w:szCs w:val="22"/>
        </w:rPr>
      </w:pPr>
      <w:hyperlink w:anchor="_Toc498451293" w:history="1">
        <w:r w:rsidRPr="00607356">
          <w:rPr>
            <w:rStyle w:val="a6"/>
            <w:rFonts w:ascii="微软雅黑" w:eastAsia="微软雅黑" w:hAnsi="微软雅黑"/>
            <w:noProof/>
          </w:rPr>
          <w:t>1.2.1、彩票类别查询描述</w:t>
        </w:r>
        <w:r>
          <w:rPr>
            <w:noProof/>
            <w:webHidden/>
          </w:rPr>
          <w:tab/>
        </w:r>
        <w:r>
          <w:rPr>
            <w:noProof/>
            <w:webHidden/>
          </w:rPr>
          <w:fldChar w:fldCharType="begin"/>
        </w:r>
        <w:r>
          <w:rPr>
            <w:noProof/>
            <w:webHidden/>
          </w:rPr>
          <w:instrText xml:space="preserve"> PAGEREF _Toc498451293 \h </w:instrText>
        </w:r>
        <w:r>
          <w:rPr>
            <w:noProof/>
            <w:webHidden/>
          </w:rPr>
        </w:r>
        <w:r>
          <w:rPr>
            <w:noProof/>
            <w:webHidden/>
          </w:rPr>
          <w:fldChar w:fldCharType="separate"/>
        </w:r>
        <w:r>
          <w:rPr>
            <w:noProof/>
            <w:webHidden/>
          </w:rPr>
          <w:t>13</w:t>
        </w:r>
        <w:r>
          <w:rPr>
            <w:noProof/>
            <w:webHidden/>
          </w:rPr>
          <w:fldChar w:fldCharType="end"/>
        </w:r>
      </w:hyperlink>
    </w:p>
    <w:p w:rsidR="00CC1E71" w:rsidRDefault="00CC1E71">
      <w:pPr>
        <w:pStyle w:val="61"/>
        <w:tabs>
          <w:tab w:val="right" w:leader="dot" w:pos="8990"/>
        </w:tabs>
        <w:rPr>
          <w:rFonts w:asciiTheme="minorHAnsi" w:eastAsiaTheme="minorEastAsia" w:hAnsiTheme="minorHAnsi" w:cstheme="minorBidi"/>
          <w:noProof/>
          <w:szCs w:val="22"/>
        </w:rPr>
      </w:pPr>
      <w:hyperlink w:anchor="_Toc498451294" w:history="1">
        <w:r w:rsidRPr="00607356">
          <w:rPr>
            <w:rStyle w:val="a6"/>
            <w:rFonts w:ascii="微软雅黑" w:eastAsia="微软雅黑" w:hAnsi="微软雅黑"/>
            <w:noProof/>
          </w:rPr>
          <w:t>1.2.2、彩票类别添加描述</w:t>
        </w:r>
        <w:r>
          <w:rPr>
            <w:noProof/>
            <w:webHidden/>
          </w:rPr>
          <w:tab/>
        </w:r>
        <w:r>
          <w:rPr>
            <w:noProof/>
            <w:webHidden/>
          </w:rPr>
          <w:fldChar w:fldCharType="begin"/>
        </w:r>
        <w:r>
          <w:rPr>
            <w:noProof/>
            <w:webHidden/>
          </w:rPr>
          <w:instrText xml:space="preserve"> PAGEREF _Toc498451294 \h </w:instrText>
        </w:r>
        <w:r>
          <w:rPr>
            <w:noProof/>
            <w:webHidden/>
          </w:rPr>
        </w:r>
        <w:r>
          <w:rPr>
            <w:noProof/>
            <w:webHidden/>
          </w:rPr>
          <w:fldChar w:fldCharType="separate"/>
        </w:r>
        <w:r>
          <w:rPr>
            <w:noProof/>
            <w:webHidden/>
          </w:rPr>
          <w:t>14</w:t>
        </w:r>
        <w:r>
          <w:rPr>
            <w:noProof/>
            <w:webHidden/>
          </w:rPr>
          <w:fldChar w:fldCharType="end"/>
        </w:r>
      </w:hyperlink>
    </w:p>
    <w:p w:rsidR="00CC1E71" w:rsidRDefault="00CC1E71">
      <w:pPr>
        <w:pStyle w:val="61"/>
        <w:tabs>
          <w:tab w:val="right" w:leader="dot" w:pos="8990"/>
        </w:tabs>
        <w:rPr>
          <w:rFonts w:asciiTheme="minorHAnsi" w:eastAsiaTheme="minorEastAsia" w:hAnsiTheme="minorHAnsi" w:cstheme="minorBidi"/>
          <w:noProof/>
          <w:szCs w:val="22"/>
        </w:rPr>
      </w:pPr>
      <w:hyperlink w:anchor="_Toc498451295" w:history="1">
        <w:r w:rsidRPr="00607356">
          <w:rPr>
            <w:rStyle w:val="a6"/>
            <w:rFonts w:ascii="微软雅黑" w:eastAsia="微软雅黑" w:hAnsi="微软雅黑"/>
            <w:noProof/>
          </w:rPr>
          <w:t>1.2.3、彩票类别删除描述</w:t>
        </w:r>
        <w:r>
          <w:rPr>
            <w:noProof/>
            <w:webHidden/>
          </w:rPr>
          <w:tab/>
        </w:r>
        <w:r>
          <w:rPr>
            <w:noProof/>
            <w:webHidden/>
          </w:rPr>
          <w:fldChar w:fldCharType="begin"/>
        </w:r>
        <w:r>
          <w:rPr>
            <w:noProof/>
            <w:webHidden/>
          </w:rPr>
          <w:instrText xml:space="preserve"> PAGEREF _Toc498451295 \h </w:instrText>
        </w:r>
        <w:r>
          <w:rPr>
            <w:noProof/>
            <w:webHidden/>
          </w:rPr>
        </w:r>
        <w:r>
          <w:rPr>
            <w:noProof/>
            <w:webHidden/>
          </w:rPr>
          <w:fldChar w:fldCharType="separate"/>
        </w:r>
        <w:r>
          <w:rPr>
            <w:noProof/>
            <w:webHidden/>
          </w:rPr>
          <w:t>14</w:t>
        </w:r>
        <w:r>
          <w:rPr>
            <w:noProof/>
            <w:webHidden/>
          </w:rPr>
          <w:fldChar w:fldCharType="end"/>
        </w:r>
      </w:hyperlink>
    </w:p>
    <w:p w:rsidR="00CC1E71" w:rsidRDefault="00CC1E71">
      <w:pPr>
        <w:pStyle w:val="61"/>
        <w:tabs>
          <w:tab w:val="right" w:leader="dot" w:pos="8990"/>
        </w:tabs>
        <w:rPr>
          <w:rFonts w:asciiTheme="minorHAnsi" w:eastAsiaTheme="minorEastAsia" w:hAnsiTheme="minorHAnsi" w:cstheme="minorBidi"/>
          <w:noProof/>
          <w:szCs w:val="22"/>
        </w:rPr>
      </w:pPr>
      <w:hyperlink w:anchor="_Toc498451296" w:history="1">
        <w:r w:rsidRPr="00607356">
          <w:rPr>
            <w:rStyle w:val="a6"/>
            <w:rFonts w:ascii="微软雅黑" w:eastAsia="微软雅黑" w:hAnsi="微软雅黑"/>
            <w:noProof/>
          </w:rPr>
          <w:t>1.2.4、彩票类别修改描述</w:t>
        </w:r>
        <w:r>
          <w:rPr>
            <w:noProof/>
            <w:webHidden/>
          </w:rPr>
          <w:tab/>
        </w:r>
        <w:r>
          <w:rPr>
            <w:noProof/>
            <w:webHidden/>
          </w:rPr>
          <w:fldChar w:fldCharType="begin"/>
        </w:r>
        <w:r>
          <w:rPr>
            <w:noProof/>
            <w:webHidden/>
          </w:rPr>
          <w:instrText xml:space="preserve"> PAGEREF _Toc498451296 \h </w:instrText>
        </w:r>
        <w:r>
          <w:rPr>
            <w:noProof/>
            <w:webHidden/>
          </w:rPr>
        </w:r>
        <w:r>
          <w:rPr>
            <w:noProof/>
            <w:webHidden/>
          </w:rPr>
          <w:fldChar w:fldCharType="separate"/>
        </w:r>
        <w:r>
          <w:rPr>
            <w:noProof/>
            <w:webHidden/>
          </w:rPr>
          <w:t>14</w:t>
        </w:r>
        <w:r>
          <w:rPr>
            <w:noProof/>
            <w:webHidden/>
          </w:rPr>
          <w:fldChar w:fldCharType="end"/>
        </w:r>
      </w:hyperlink>
    </w:p>
    <w:p w:rsidR="00CC1E71" w:rsidRDefault="00CC1E71">
      <w:pPr>
        <w:pStyle w:val="61"/>
        <w:tabs>
          <w:tab w:val="right" w:leader="dot" w:pos="8990"/>
        </w:tabs>
        <w:rPr>
          <w:rFonts w:asciiTheme="minorHAnsi" w:eastAsiaTheme="minorEastAsia" w:hAnsiTheme="minorHAnsi" w:cstheme="minorBidi"/>
          <w:noProof/>
          <w:szCs w:val="22"/>
        </w:rPr>
      </w:pPr>
      <w:hyperlink w:anchor="_Toc498451297" w:history="1">
        <w:r w:rsidRPr="00607356">
          <w:rPr>
            <w:rStyle w:val="a6"/>
            <w:rFonts w:ascii="微软雅黑" w:eastAsia="微软雅黑" w:hAnsi="微软雅黑"/>
            <w:noProof/>
          </w:rPr>
          <w:t>1.2.5、彩票类别下架描述</w:t>
        </w:r>
        <w:r>
          <w:rPr>
            <w:noProof/>
            <w:webHidden/>
          </w:rPr>
          <w:tab/>
        </w:r>
        <w:r>
          <w:rPr>
            <w:noProof/>
            <w:webHidden/>
          </w:rPr>
          <w:fldChar w:fldCharType="begin"/>
        </w:r>
        <w:r>
          <w:rPr>
            <w:noProof/>
            <w:webHidden/>
          </w:rPr>
          <w:instrText xml:space="preserve"> PAGEREF _Toc498451297 \h </w:instrText>
        </w:r>
        <w:r>
          <w:rPr>
            <w:noProof/>
            <w:webHidden/>
          </w:rPr>
        </w:r>
        <w:r>
          <w:rPr>
            <w:noProof/>
            <w:webHidden/>
          </w:rPr>
          <w:fldChar w:fldCharType="separate"/>
        </w:r>
        <w:r>
          <w:rPr>
            <w:noProof/>
            <w:webHidden/>
          </w:rPr>
          <w:t>15</w:t>
        </w:r>
        <w:r>
          <w:rPr>
            <w:noProof/>
            <w:webHidden/>
          </w:rPr>
          <w:fldChar w:fldCharType="end"/>
        </w:r>
      </w:hyperlink>
    </w:p>
    <w:p w:rsidR="00CC1E71" w:rsidRDefault="00CC1E71">
      <w:pPr>
        <w:pStyle w:val="61"/>
        <w:tabs>
          <w:tab w:val="right" w:leader="dot" w:pos="8990"/>
        </w:tabs>
        <w:rPr>
          <w:rFonts w:asciiTheme="minorHAnsi" w:eastAsiaTheme="minorEastAsia" w:hAnsiTheme="minorHAnsi" w:cstheme="minorBidi"/>
          <w:noProof/>
          <w:szCs w:val="22"/>
        </w:rPr>
      </w:pPr>
      <w:hyperlink w:anchor="_Toc498451298" w:history="1">
        <w:r w:rsidRPr="00607356">
          <w:rPr>
            <w:rStyle w:val="a6"/>
            <w:rFonts w:ascii="微软雅黑" w:eastAsia="微软雅黑" w:hAnsi="微软雅黑"/>
            <w:noProof/>
          </w:rPr>
          <w:t>1.2.5、彩票类别上线描述</w:t>
        </w:r>
        <w:r>
          <w:rPr>
            <w:noProof/>
            <w:webHidden/>
          </w:rPr>
          <w:tab/>
        </w:r>
        <w:r>
          <w:rPr>
            <w:noProof/>
            <w:webHidden/>
          </w:rPr>
          <w:fldChar w:fldCharType="begin"/>
        </w:r>
        <w:r>
          <w:rPr>
            <w:noProof/>
            <w:webHidden/>
          </w:rPr>
          <w:instrText xml:space="preserve"> PAGEREF _Toc498451298 \h </w:instrText>
        </w:r>
        <w:r>
          <w:rPr>
            <w:noProof/>
            <w:webHidden/>
          </w:rPr>
        </w:r>
        <w:r>
          <w:rPr>
            <w:noProof/>
            <w:webHidden/>
          </w:rPr>
          <w:fldChar w:fldCharType="separate"/>
        </w:r>
        <w:r>
          <w:rPr>
            <w:noProof/>
            <w:webHidden/>
          </w:rPr>
          <w:t>15</w:t>
        </w:r>
        <w:r>
          <w:rPr>
            <w:noProof/>
            <w:webHidden/>
          </w:rPr>
          <w:fldChar w:fldCharType="end"/>
        </w:r>
      </w:hyperlink>
    </w:p>
    <w:p w:rsidR="00CC1E71" w:rsidRDefault="00CC1E71">
      <w:pPr>
        <w:pStyle w:val="41"/>
        <w:tabs>
          <w:tab w:val="right" w:leader="dot" w:pos="8990"/>
        </w:tabs>
        <w:rPr>
          <w:rFonts w:asciiTheme="minorHAnsi" w:eastAsiaTheme="minorEastAsia" w:hAnsiTheme="minorHAnsi" w:cstheme="minorBidi"/>
          <w:noProof/>
          <w:szCs w:val="22"/>
        </w:rPr>
      </w:pPr>
      <w:hyperlink w:anchor="_Toc498451299" w:history="1">
        <w:r w:rsidRPr="00607356">
          <w:rPr>
            <w:rStyle w:val="a6"/>
            <w:rFonts w:ascii="微软雅黑" w:eastAsia="微软雅黑" w:hAnsi="微软雅黑"/>
            <w:noProof/>
          </w:rPr>
          <w:t>2、彩票信息功能</w:t>
        </w:r>
        <w:r>
          <w:rPr>
            <w:noProof/>
            <w:webHidden/>
          </w:rPr>
          <w:tab/>
        </w:r>
        <w:r>
          <w:rPr>
            <w:noProof/>
            <w:webHidden/>
          </w:rPr>
          <w:fldChar w:fldCharType="begin"/>
        </w:r>
        <w:r>
          <w:rPr>
            <w:noProof/>
            <w:webHidden/>
          </w:rPr>
          <w:instrText xml:space="preserve"> PAGEREF _Toc498451299 \h </w:instrText>
        </w:r>
        <w:r>
          <w:rPr>
            <w:noProof/>
            <w:webHidden/>
          </w:rPr>
        </w:r>
        <w:r>
          <w:rPr>
            <w:noProof/>
            <w:webHidden/>
          </w:rPr>
          <w:fldChar w:fldCharType="separate"/>
        </w:r>
        <w:r>
          <w:rPr>
            <w:noProof/>
            <w:webHidden/>
          </w:rPr>
          <w:t>15</w:t>
        </w:r>
        <w:r>
          <w:rPr>
            <w:noProof/>
            <w:webHidden/>
          </w:rPr>
          <w:fldChar w:fldCharType="end"/>
        </w:r>
      </w:hyperlink>
    </w:p>
    <w:p w:rsidR="00CC1E71" w:rsidRDefault="00CC1E71">
      <w:pPr>
        <w:pStyle w:val="51"/>
        <w:tabs>
          <w:tab w:val="right" w:leader="dot" w:pos="8990"/>
        </w:tabs>
        <w:rPr>
          <w:rFonts w:asciiTheme="minorHAnsi" w:eastAsiaTheme="minorEastAsia" w:hAnsiTheme="minorHAnsi" w:cstheme="minorBidi"/>
          <w:noProof/>
          <w:szCs w:val="22"/>
        </w:rPr>
      </w:pPr>
      <w:hyperlink w:anchor="_Toc498451300" w:history="1">
        <w:r w:rsidRPr="00607356">
          <w:rPr>
            <w:rStyle w:val="a6"/>
            <w:rFonts w:ascii="微软雅黑" w:eastAsia="微软雅黑" w:hAnsi="微软雅黑"/>
            <w:noProof/>
          </w:rPr>
          <w:t>2.1、功能汇总</w:t>
        </w:r>
        <w:r>
          <w:rPr>
            <w:noProof/>
            <w:webHidden/>
          </w:rPr>
          <w:tab/>
        </w:r>
        <w:r>
          <w:rPr>
            <w:noProof/>
            <w:webHidden/>
          </w:rPr>
          <w:fldChar w:fldCharType="begin"/>
        </w:r>
        <w:r>
          <w:rPr>
            <w:noProof/>
            <w:webHidden/>
          </w:rPr>
          <w:instrText xml:space="preserve"> PAGEREF _Toc498451300 \h </w:instrText>
        </w:r>
        <w:r>
          <w:rPr>
            <w:noProof/>
            <w:webHidden/>
          </w:rPr>
        </w:r>
        <w:r>
          <w:rPr>
            <w:noProof/>
            <w:webHidden/>
          </w:rPr>
          <w:fldChar w:fldCharType="separate"/>
        </w:r>
        <w:r>
          <w:rPr>
            <w:noProof/>
            <w:webHidden/>
          </w:rPr>
          <w:t>15</w:t>
        </w:r>
        <w:r>
          <w:rPr>
            <w:noProof/>
            <w:webHidden/>
          </w:rPr>
          <w:fldChar w:fldCharType="end"/>
        </w:r>
      </w:hyperlink>
    </w:p>
    <w:p w:rsidR="00CC1E71" w:rsidRDefault="00CC1E71">
      <w:pPr>
        <w:pStyle w:val="51"/>
        <w:tabs>
          <w:tab w:val="right" w:leader="dot" w:pos="8990"/>
        </w:tabs>
        <w:rPr>
          <w:rFonts w:asciiTheme="minorHAnsi" w:eastAsiaTheme="minorEastAsia" w:hAnsiTheme="minorHAnsi" w:cstheme="minorBidi"/>
          <w:noProof/>
          <w:szCs w:val="22"/>
        </w:rPr>
      </w:pPr>
      <w:hyperlink w:anchor="_Toc498451301" w:history="1">
        <w:r w:rsidRPr="00607356">
          <w:rPr>
            <w:rStyle w:val="a6"/>
            <w:rFonts w:ascii="微软雅黑" w:eastAsia="微软雅黑" w:hAnsi="微软雅黑"/>
            <w:noProof/>
          </w:rPr>
          <w:t>2.2、类的详细设计描述</w:t>
        </w:r>
        <w:r>
          <w:rPr>
            <w:noProof/>
            <w:webHidden/>
          </w:rPr>
          <w:tab/>
        </w:r>
        <w:r>
          <w:rPr>
            <w:noProof/>
            <w:webHidden/>
          </w:rPr>
          <w:fldChar w:fldCharType="begin"/>
        </w:r>
        <w:r>
          <w:rPr>
            <w:noProof/>
            <w:webHidden/>
          </w:rPr>
          <w:instrText xml:space="preserve"> PAGEREF _Toc498451301 \h </w:instrText>
        </w:r>
        <w:r>
          <w:rPr>
            <w:noProof/>
            <w:webHidden/>
          </w:rPr>
        </w:r>
        <w:r>
          <w:rPr>
            <w:noProof/>
            <w:webHidden/>
          </w:rPr>
          <w:fldChar w:fldCharType="separate"/>
        </w:r>
        <w:r>
          <w:rPr>
            <w:noProof/>
            <w:webHidden/>
          </w:rPr>
          <w:t>15</w:t>
        </w:r>
        <w:r>
          <w:rPr>
            <w:noProof/>
            <w:webHidden/>
          </w:rPr>
          <w:fldChar w:fldCharType="end"/>
        </w:r>
      </w:hyperlink>
    </w:p>
    <w:p w:rsidR="00CC1E71" w:rsidRDefault="00CC1E71">
      <w:pPr>
        <w:pStyle w:val="41"/>
        <w:tabs>
          <w:tab w:val="right" w:leader="dot" w:pos="8990"/>
        </w:tabs>
        <w:rPr>
          <w:rFonts w:asciiTheme="minorHAnsi" w:eastAsiaTheme="minorEastAsia" w:hAnsiTheme="minorHAnsi" w:cstheme="minorBidi"/>
          <w:noProof/>
          <w:szCs w:val="22"/>
        </w:rPr>
      </w:pPr>
      <w:hyperlink w:anchor="_Toc498451302" w:history="1">
        <w:r w:rsidRPr="00607356">
          <w:rPr>
            <w:rStyle w:val="a6"/>
            <w:rFonts w:ascii="微软雅黑" w:eastAsia="微软雅黑" w:hAnsi="微软雅黑"/>
            <w:noProof/>
          </w:rPr>
          <w:t>3、购买彩票功能</w:t>
        </w:r>
        <w:r>
          <w:rPr>
            <w:noProof/>
            <w:webHidden/>
          </w:rPr>
          <w:tab/>
        </w:r>
        <w:r>
          <w:rPr>
            <w:noProof/>
            <w:webHidden/>
          </w:rPr>
          <w:fldChar w:fldCharType="begin"/>
        </w:r>
        <w:r>
          <w:rPr>
            <w:noProof/>
            <w:webHidden/>
          </w:rPr>
          <w:instrText xml:space="preserve"> PAGEREF _Toc498451302 \h </w:instrText>
        </w:r>
        <w:r>
          <w:rPr>
            <w:noProof/>
            <w:webHidden/>
          </w:rPr>
        </w:r>
        <w:r>
          <w:rPr>
            <w:noProof/>
            <w:webHidden/>
          </w:rPr>
          <w:fldChar w:fldCharType="separate"/>
        </w:r>
        <w:r>
          <w:rPr>
            <w:noProof/>
            <w:webHidden/>
          </w:rPr>
          <w:t>16</w:t>
        </w:r>
        <w:r>
          <w:rPr>
            <w:noProof/>
            <w:webHidden/>
          </w:rPr>
          <w:fldChar w:fldCharType="end"/>
        </w:r>
      </w:hyperlink>
    </w:p>
    <w:p w:rsidR="00CC1E71" w:rsidRDefault="00CC1E71">
      <w:pPr>
        <w:pStyle w:val="51"/>
        <w:tabs>
          <w:tab w:val="right" w:leader="dot" w:pos="8990"/>
        </w:tabs>
        <w:rPr>
          <w:rFonts w:asciiTheme="minorHAnsi" w:eastAsiaTheme="minorEastAsia" w:hAnsiTheme="minorHAnsi" w:cstheme="minorBidi"/>
          <w:noProof/>
          <w:szCs w:val="22"/>
        </w:rPr>
      </w:pPr>
      <w:hyperlink w:anchor="_Toc498451303" w:history="1">
        <w:r w:rsidRPr="00607356">
          <w:rPr>
            <w:rStyle w:val="a6"/>
            <w:rFonts w:ascii="微软雅黑" w:eastAsia="微软雅黑" w:hAnsi="微软雅黑"/>
            <w:noProof/>
          </w:rPr>
          <w:t>3.1、功能汇总</w:t>
        </w:r>
        <w:r>
          <w:rPr>
            <w:noProof/>
            <w:webHidden/>
          </w:rPr>
          <w:tab/>
        </w:r>
        <w:r>
          <w:rPr>
            <w:noProof/>
            <w:webHidden/>
          </w:rPr>
          <w:fldChar w:fldCharType="begin"/>
        </w:r>
        <w:r>
          <w:rPr>
            <w:noProof/>
            <w:webHidden/>
          </w:rPr>
          <w:instrText xml:space="preserve"> PAGEREF _Toc498451303 \h </w:instrText>
        </w:r>
        <w:r>
          <w:rPr>
            <w:noProof/>
            <w:webHidden/>
          </w:rPr>
        </w:r>
        <w:r>
          <w:rPr>
            <w:noProof/>
            <w:webHidden/>
          </w:rPr>
          <w:fldChar w:fldCharType="separate"/>
        </w:r>
        <w:r>
          <w:rPr>
            <w:noProof/>
            <w:webHidden/>
          </w:rPr>
          <w:t>16</w:t>
        </w:r>
        <w:r>
          <w:rPr>
            <w:noProof/>
            <w:webHidden/>
          </w:rPr>
          <w:fldChar w:fldCharType="end"/>
        </w:r>
      </w:hyperlink>
    </w:p>
    <w:p w:rsidR="00CC1E71" w:rsidRDefault="00CC1E71">
      <w:pPr>
        <w:pStyle w:val="51"/>
        <w:tabs>
          <w:tab w:val="right" w:leader="dot" w:pos="8990"/>
        </w:tabs>
        <w:rPr>
          <w:rFonts w:asciiTheme="minorHAnsi" w:eastAsiaTheme="minorEastAsia" w:hAnsiTheme="minorHAnsi" w:cstheme="minorBidi"/>
          <w:noProof/>
          <w:szCs w:val="22"/>
        </w:rPr>
      </w:pPr>
      <w:hyperlink w:anchor="_Toc498451304" w:history="1">
        <w:r w:rsidRPr="00607356">
          <w:rPr>
            <w:rStyle w:val="a6"/>
            <w:rFonts w:ascii="微软雅黑" w:eastAsia="微软雅黑" w:hAnsi="微软雅黑"/>
            <w:noProof/>
          </w:rPr>
          <w:t>3.2、类的详细设计描述</w:t>
        </w:r>
        <w:r>
          <w:rPr>
            <w:noProof/>
            <w:webHidden/>
          </w:rPr>
          <w:tab/>
        </w:r>
        <w:r>
          <w:rPr>
            <w:noProof/>
            <w:webHidden/>
          </w:rPr>
          <w:fldChar w:fldCharType="begin"/>
        </w:r>
        <w:r>
          <w:rPr>
            <w:noProof/>
            <w:webHidden/>
          </w:rPr>
          <w:instrText xml:space="preserve"> PAGEREF _Toc498451304 \h </w:instrText>
        </w:r>
        <w:r>
          <w:rPr>
            <w:noProof/>
            <w:webHidden/>
          </w:rPr>
        </w:r>
        <w:r>
          <w:rPr>
            <w:noProof/>
            <w:webHidden/>
          </w:rPr>
          <w:fldChar w:fldCharType="separate"/>
        </w:r>
        <w:r>
          <w:rPr>
            <w:noProof/>
            <w:webHidden/>
          </w:rPr>
          <w:t>16</w:t>
        </w:r>
        <w:r>
          <w:rPr>
            <w:noProof/>
            <w:webHidden/>
          </w:rPr>
          <w:fldChar w:fldCharType="end"/>
        </w:r>
      </w:hyperlink>
    </w:p>
    <w:p w:rsidR="00CC1E71" w:rsidRDefault="00CC1E71">
      <w:pPr>
        <w:pStyle w:val="51"/>
        <w:tabs>
          <w:tab w:val="right" w:leader="dot" w:pos="8990"/>
        </w:tabs>
        <w:rPr>
          <w:rFonts w:asciiTheme="minorHAnsi" w:eastAsiaTheme="minorEastAsia" w:hAnsiTheme="minorHAnsi" w:cstheme="minorBidi"/>
          <w:noProof/>
          <w:szCs w:val="22"/>
        </w:rPr>
      </w:pPr>
      <w:hyperlink w:anchor="_Toc498451305" w:history="1">
        <w:r w:rsidRPr="00607356">
          <w:rPr>
            <w:rStyle w:val="a6"/>
            <w:rFonts w:ascii="微软雅黑" w:eastAsia="微软雅黑" w:hAnsi="微软雅黑"/>
            <w:noProof/>
          </w:rPr>
          <w:t>3.3、功能实现</w:t>
        </w:r>
        <w:r>
          <w:rPr>
            <w:noProof/>
            <w:webHidden/>
          </w:rPr>
          <w:tab/>
        </w:r>
        <w:r>
          <w:rPr>
            <w:noProof/>
            <w:webHidden/>
          </w:rPr>
          <w:fldChar w:fldCharType="begin"/>
        </w:r>
        <w:r>
          <w:rPr>
            <w:noProof/>
            <w:webHidden/>
          </w:rPr>
          <w:instrText xml:space="preserve"> PAGEREF _Toc498451305 \h </w:instrText>
        </w:r>
        <w:r>
          <w:rPr>
            <w:noProof/>
            <w:webHidden/>
          </w:rPr>
        </w:r>
        <w:r>
          <w:rPr>
            <w:noProof/>
            <w:webHidden/>
          </w:rPr>
          <w:fldChar w:fldCharType="separate"/>
        </w:r>
        <w:r>
          <w:rPr>
            <w:noProof/>
            <w:webHidden/>
          </w:rPr>
          <w:t>16</w:t>
        </w:r>
        <w:r>
          <w:rPr>
            <w:noProof/>
            <w:webHidden/>
          </w:rPr>
          <w:fldChar w:fldCharType="end"/>
        </w:r>
      </w:hyperlink>
    </w:p>
    <w:p w:rsidR="00CC1E71" w:rsidRDefault="00CC1E71">
      <w:pPr>
        <w:pStyle w:val="51"/>
        <w:tabs>
          <w:tab w:val="right" w:leader="dot" w:pos="8990"/>
        </w:tabs>
        <w:rPr>
          <w:rFonts w:asciiTheme="minorHAnsi" w:eastAsiaTheme="minorEastAsia" w:hAnsiTheme="minorHAnsi" w:cstheme="minorBidi"/>
          <w:noProof/>
          <w:szCs w:val="22"/>
        </w:rPr>
      </w:pPr>
      <w:hyperlink w:anchor="_Toc498451306" w:history="1">
        <w:r w:rsidRPr="00607356">
          <w:rPr>
            <w:rStyle w:val="a6"/>
            <w:rFonts w:ascii="微软雅黑" w:eastAsia="微软雅黑" w:hAnsi="微软雅黑"/>
            <w:noProof/>
          </w:rPr>
          <w:t>3.4、配置文件【可选】</w:t>
        </w:r>
        <w:r>
          <w:rPr>
            <w:noProof/>
            <w:webHidden/>
          </w:rPr>
          <w:tab/>
        </w:r>
        <w:r>
          <w:rPr>
            <w:noProof/>
            <w:webHidden/>
          </w:rPr>
          <w:fldChar w:fldCharType="begin"/>
        </w:r>
        <w:r>
          <w:rPr>
            <w:noProof/>
            <w:webHidden/>
          </w:rPr>
          <w:instrText xml:space="preserve"> PAGEREF _Toc498451306 \h </w:instrText>
        </w:r>
        <w:r>
          <w:rPr>
            <w:noProof/>
            <w:webHidden/>
          </w:rPr>
        </w:r>
        <w:r>
          <w:rPr>
            <w:noProof/>
            <w:webHidden/>
          </w:rPr>
          <w:fldChar w:fldCharType="separate"/>
        </w:r>
        <w:r>
          <w:rPr>
            <w:noProof/>
            <w:webHidden/>
          </w:rPr>
          <w:t>16</w:t>
        </w:r>
        <w:r>
          <w:rPr>
            <w:noProof/>
            <w:webHidden/>
          </w:rPr>
          <w:fldChar w:fldCharType="end"/>
        </w:r>
      </w:hyperlink>
    </w:p>
    <w:p w:rsidR="00CC1E71" w:rsidRDefault="00CC1E71">
      <w:pPr>
        <w:pStyle w:val="41"/>
        <w:tabs>
          <w:tab w:val="right" w:leader="dot" w:pos="8990"/>
        </w:tabs>
        <w:rPr>
          <w:rFonts w:asciiTheme="minorHAnsi" w:eastAsiaTheme="minorEastAsia" w:hAnsiTheme="minorHAnsi" w:cstheme="minorBidi"/>
          <w:noProof/>
          <w:szCs w:val="22"/>
        </w:rPr>
      </w:pPr>
      <w:hyperlink w:anchor="_Toc498451307" w:history="1">
        <w:r w:rsidRPr="00607356">
          <w:rPr>
            <w:rStyle w:val="a6"/>
            <w:rFonts w:ascii="微软雅黑" w:eastAsia="微软雅黑" w:hAnsi="微软雅黑"/>
            <w:noProof/>
          </w:rPr>
          <w:t>4、开奖详情信息</w:t>
        </w:r>
        <w:r>
          <w:rPr>
            <w:noProof/>
            <w:webHidden/>
          </w:rPr>
          <w:tab/>
        </w:r>
        <w:r>
          <w:rPr>
            <w:noProof/>
            <w:webHidden/>
          </w:rPr>
          <w:fldChar w:fldCharType="begin"/>
        </w:r>
        <w:r>
          <w:rPr>
            <w:noProof/>
            <w:webHidden/>
          </w:rPr>
          <w:instrText xml:space="preserve"> PAGEREF _Toc498451307 \h </w:instrText>
        </w:r>
        <w:r>
          <w:rPr>
            <w:noProof/>
            <w:webHidden/>
          </w:rPr>
        </w:r>
        <w:r>
          <w:rPr>
            <w:noProof/>
            <w:webHidden/>
          </w:rPr>
          <w:fldChar w:fldCharType="separate"/>
        </w:r>
        <w:r>
          <w:rPr>
            <w:noProof/>
            <w:webHidden/>
          </w:rPr>
          <w:t>16</w:t>
        </w:r>
        <w:r>
          <w:rPr>
            <w:noProof/>
            <w:webHidden/>
          </w:rPr>
          <w:fldChar w:fldCharType="end"/>
        </w:r>
      </w:hyperlink>
    </w:p>
    <w:p w:rsidR="00CC1E71" w:rsidRDefault="00CC1E71">
      <w:pPr>
        <w:pStyle w:val="51"/>
        <w:tabs>
          <w:tab w:val="right" w:leader="dot" w:pos="8990"/>
        </w:tabs>
        <w:rPr>
          <w:rFonts w:asciiTheme="minorHAnsi" w:eastAsiaTheme="minorEastAsia" w:hAnsiTheme="minorHAnsi" w:cstheme="minorBidi"/>
          <w:noProof/>
          <w:szCs w:val="22"/>
        </w:rPr>
      </w:pPr>
      <w:hyperlink w:anchor="_Toc498451308" w:history="1">
        <w:r w:rsidRPr="00607356">
          <w:rPr>
            <w:rStyle w:val="a6"/>
            <w:rFonts w:ascii="微软雅黑" w:eastAsia="微软雅黑" w:hAnsi="微软雅黑"/>
            <w:noProof/>
          </w:rPr>
          <w:t>4.1、功能汇总</w:t>
        </w:r>
        <w:r>
          <w:rPr>
            <w:noProof/>
            <w:webHidden/>
          </w:rPr>
          <w:tab/>
        </w:r>
        <w:r>
          <w:rPr>
            <w:noProof/>
            <w:webHidden/>
          </w:rPr>
          <w:fldChar w:fldCharType="begin"/>
        </w:r>
        <w:r>
          <w:rPr>
            <w:noProof/>
            <w:webHidden/>
          </w:rPr>
          <w:instrText xml:space="preserve"> PAGEREF _Toc498451308 \h </w:instrText>
        </w:r>
        <w:r>
          <w:rPr>
            <w:noProof/>
            <w:webHidden/>
          </w:rPr>
        </w:r>
        <w:r>
          <w:rPr>
            <w:noProof/>
            <w:webHidden/>
          </w:rPr>
          <w:fldChar w:fldCharType="separate"/>
        </w:r>
        <w:r>
          <w:rPr>
            <w:noProof/>
            <w:webHidden/>
          </w:rPr>
          <w:t>16</w:t>
        </w:r>
        <w:r>
          <w:rPr>
            <w:noProof/>
            <w:webHidden/>
          </w:rPr>
          <w:fldChar w:fldCharType="end"/>
        </w:r>
      </w:hyperlink>
    </w:p>
    <w:p w:rsidR="00CC1E71" w:rsidRDefault="00CC1E71">
      <w:pPr>
        <w:pStyle w:val="51"/>
        <w:tabs>
          <w:tab w:val="right" w:leader="dot" w:pos="8990"/>
        </w:tabs>
        <w:rPr>
          <w:rFonts w:asciiTheme="minorHAnsi" w:eastAsiaTheme="minorEastAsia" w:hAnsiTheme="minorHAnsi" w:cstheme="minorBidi"/>
          <w:noProof/>
          <w:szCs w:val="22"/>
        </w:rPr>
      </w:pPr>
      <w:hyperlink w:anchor="_Toc498451309" w:history="1">
        <w:r w:rsidRPr="00607356">
          <w:rPr>
            <w:rStyle w:val="a6"/>
            <w:rFonts w:ascii="微软雅黑" w:eastAsia="微软雅黑" w:hAnsi="微软雅黑"/>
            <w:noProof/>
          </w:rPr>
          <w:t>4.2、类的详细设计描述</w:t>
        </w:r>
        <w:r>
          <w:rPr>
            <w:noProof/>
            <w:webHidden/>
          </w:rPr>
          <w:tab/>
        </w:r>
        <w:r>
          <w:rPr>
            <w:noProof/>
            <w:webHidden/>
          </w:rPr>
          <w:fldChar w:fldCharType="begin"/>
        </w:r>
        <w:r>
          <w:rPr>
            <w:noProof/>
            <w:webHidden/>
          </w:rPr>
          <w:instrText xml:space="preserve"> PAGEREF _Toc498451309 \h </w:instrText>
        </w:r>
        <w:r>
          <w:rPr>
            <w:noProof/>
            <w:webHidden/>
          </w:rPr>
        </w:r>
        <w:r>
          <w:rPr>
            <w:noProof/>
            <w:webHidden/>
          </w:rPr>
          <w:fldChar w:fldCharType="separate"/>
        </w:r>
        <w:r>
          <w:rPr>
            <w:noProof/>
            <w:webHidden/>
          </w:rPr>
          <w:t>16</w:t>
        </w:r>
        <w:r>
          <w:rPr>
            <w:noProof/>
            <w:webHidden/>
          </w:rPr>
          <w:fldChar w:fldCharType="end"/>
        </w:r>
      </w:hyperlink>
    </w:p>
    <w:p w:rsidR="00CC1E71" w:rsidRDefault="00CC1E71">
      <w:pPr>
        <w:pStyle w:val="31"/>
        <w:tabs>
          <w:tab w:val="right" w:leader="dot" w:pos="8990"/>
        </w:tabs>
        <w:rPr>
          <w:rFonts w:asciiTheme="minorHAnsi" w:eastAsiaTheme="minorEastAsia" w:hAnsiTheme="minorHAnsi" w:cstheme="minorBidi"/>
          <w:noProof/>
          <w:szCs w:val="22"/>
        </w:rPr>
      </w:pPr>
      <w:hyperlink w:anchor="_Toc498451310" w:history="1">
        <w:r w:rsidRPr="00607356">
          <w:rPr>
            <w:rStyle w:val="a6"/>
            <w:rFonts w:ascii="微软雅黑" w:eastAsia="微软雅黑" w:hAnsi="微软雅黑"/>
            <w:noProof/>
          </w:rPr>
          <w:t>三、新闻业务功能模块</w:t>
        </w:r>
        <w:r>
          <w:rPr>
            <w:noProof/>
            <w:webHidden/>
          </w:rPr>
          <w:tab/>
        </w:r>
        <w:r>
          <w:rPr>
            <w:noProof/>
            <w:webHidden/>
          </w:rPr>
          <w:fldChar w:fldCharType="begin"/>
        </w:r>
        <w:r>
          <w:rPr>
            <w:noProof/>
            <w:webHidden/>
          </w:rPr>
          <w:instrText xml:space="preserve"> PAGEREF _Toc498451310 \h </w:instrText>
        </w:r>
        <w:r>
          <w:rPr>
            <w:noProof/>
            <w:webHidden/>
          </w:rPr>
        </w:r>
        <w:r>
          <w:rPr>
            <w:noProof/>
            <w:webHidden/>
          </w:rPr>
          <w:fldChar w:fldCharType="separate"/>
        </w:r>
        <w:r>
          <w:rPr>
            <w:noProof/>
            <w:webHidden/>
          </w:rPr>
          <w:t>16</w:t>
        </w:r>
        <w:r>
          <w:rPr>
            <w:noProof/>
            <w:webHidden/>
          </w:rPr>
          <w:fldChar w:fldCharType="end"/>
        </w:r>
      </w:hyperlink>
    </w:p>
    <w:p w:rsidR="00CC1E71" w:rsidRDefault="00CC1E71">
      <w:pPr>
        <w:pStyle w:val="41"/>
        <w:tabs>
          <w:tab w:val="right" w:leader="dot" w:pos="8990"/>
        </w:tabs>
        <w:rPr>
          <w:rFonts w:asciiTheme="minorHAnsi" w:eastAsiaTheme="minorEastAsia" w:hAnsiTheme="minorHAnsi" w:cstheme="minorBidi"/>
          <w:noProof/>
          <w:szCs w:val="22"/>
        </w:rPr>
      </w:pPr>
      <w:hyperlink w:anchor="_Toc498451311" w:history="1">
        <w:r w:rsidRPr="00607356">
          <w:rPr>
            <w:rStyle w:val="a6"/>
            <w:rFonts w:ascii="微软雅黑" w:eastAsia="微软雅黑" w:hAnsi="微软雅黑"/>
            <w:noProof/>
          </w:rPr>
          <w:t>1、新闻信息功能</w:t>
        </w:r>
        <w:r>
          <w:rPr>
            <w:noProof/>
            <w:webHidden/>
          </w:rPr>
          <w:tab/>
        </w:r>
        <w:r>
          <w:rPr>
            <w:noProof/>
            <w:webHidden/>
          </w:rPr>
          <w:fldChar w:fldCharType="begin"/>
        </w:r>
        <w:r>
          <w:rPr>
            <w:noProof/>
            <w:webHidden/>
          </w:rPr>
          <w:instrText xml:space="preserve"> PAGEREF _Toc498451311 \h </w:instrText>
        </w:r>
        <w:r>
          <w:rPr>
            <w:noProof/>
            <w:webHidden/>
          </w:rPr>
        </w:r>
        <w:r>
          <w:rPr>
            <w:noProof/>
            <w:webHidden/>
          </w:rPr>
          <w:fldChar w:fldCharType="separate"/>
        </w:r>
        <w:r>
          <w:rPr>
            <w:noProof/>
            <w:webHidden/>
          </w:rPr>
          <w:t>16</w:t>
        </w:r>
        <w:r>
          <w:rPr>
            <w:noProof/>
            <w:webHidden/>
          </w:rPr>
          <w:fldChar w:fldCharType="end"/>
        </w:r>
      </w:hyperlink>
    </w:p>
    <w:p w:rsidR="00CC1E71" w:rsidRDefault="00CC1E71">
      <w:pPr>
        <w:pStyle w:val="51"/>
        <w:tabs>
          <w:tab w:val="right" w:leader="dot" w:pos="8990"/>
        </w:tabs>
        <w:rPr>
          <w:rFonts w:asciiTheme="minorHAnsi" w:eastAsiaTheme="minorEastAsia" w:hAnsiTheme="minorHAnsi" w:cstheme="minorBidi"/>
          <w:noProof/>
          <w:szCs w:val="22"/>
        </w:rPr>
      </w:pPr>
      <w:hyperlink w:anchor="_Toc498451312" w:history="1">
        <w:r w:rsidRPr="00607356">
          <w:rPr>
            <w:rStyle w:val="a6"/>
            <w:rFonts w:ascii="微软雅黑" w:eastAsia="微软雅黑" w:hAnsi="微软雅黑"/>
            <w:noProof/>
          </w:rPr>
          <w:t>1.1、功能汇总</w:t>
        </w:r>
        <w:r>
          <w:rPr>
            <w:noProof/>
            <w:webHidden/>
          </w:rPr>
          <w:tab/>
        </w:r>
        <w:r>
          <w:rPr>
            <w:noProof/>
            <w:webHidden/>
          </w:rPr>
          <w:fldChar w:fldCharType="begin"/>
        </w:r>
        <w:r>
          <w:rPr>
            <w:noProof/>
            <w:webHidden/>
          </w:rPr>
          <w:instrText xml:space="preserve"> PAGEREF _Toc498451312 \h </w:instrText>
        </w:r>
        <w:r>
          <w:rPr>
            <w:noProof/>
            <w:webHidden/>
          </w:rPr>
        </w:r>
        <w:r>
          <w:rPr>
            <w:noProof/>
            <w:webHidden/>
          </w:rPr>
          <w:fldChar w:fldCharType="separate"/>
        </w:r>
        <w:r>
          <w:rPr>
            <w:noProof/>
            <w:webHidden/>
          </w:rPr>
          <w:t>16</w:t>
        </w:r>
        <w:r>
          <w:rPr>
            <w:noProof/>
            <w:webHidden/>
          </w:rPr>
          <w:fldChar w:fldCharType="end"/>
        </w:r>
      </w:hyperlink>
    </w:p>
    <w:p w:rsidR="00CC1E71" w:rsidRDefault="00CC1E71">
      <w:pPr>
        <w:pStyle w:val="51"/>
        <w:tabs>
          <w:tab w:val="right" w:leader="dot" w:pos="8990"/>
        </w:tabs>
        <w:rPr>
          <w:rFonts w:asciiTheme="minorHAnsi" w:eastAsiaTheme="minorEastAsia" w:hAnsiTheme="minorHAnsi" w:cstheme="minorBidi"/>
          <w:noProof/>
          <w:szCs w:val="22"/>
        </w:rPr>
      </w:pPr>
      <w:hyperlink w:anchor="_Toc498451313" w:history="1">
        <w:r w:rsidRPr="00607356">
          <w:rPr>
            <w:rStyle w:val="a6"/>
            <w:rFonts w:ascii="微软雅黑" w:eastAsia="微软雅黑" w:hAnsi="微软雅黑"/>
            <w:noProof/>
          </w:rPr>
          <w:t>1.2、类的详细设计描述</w:t>
        </w:r>
        <w:r>
          <w:rPr>
            <w:noProof/>
            <w:webHidden/>
          </w:rPr>
          <w:tab/>
        </w:r>
        <w:r>
          <w:rPr>
            <w:noProof/>
            <w:webHidden/>
          </w:rPr>
          <w:fldChar w:fldCharType="begin"/>
        </w:r>
        <w:r>
          <w:rPr>
            <w:noProof/>
            <w:webHidden/>
          </w:rPr>
          <w:instrText xml:space="preserve"> PAGEREF _Toc498451313 \h </w:instrText>
        </w:r>
        <w:r>
          <w:rPr>
            <w:noProof/>
            <w:webHidden/>
          </w:rPr>
        </w:r>
        <w:r>
          <w:rPr>
            <w:noProof/>
            <w:webHidden/>
          </w:rPr>
          <w:fldChar w:fldCharType="separate"/>
        </w:r>
        <w:r>
          <w:rPr>
            <w:noProof/>
            <w:webHidden/>
          </w:rPr>
          <w:t>17</w:t>
        </w:r>
        <w:r>
          <w:rPr>
            <w:noProof/>
            <w:webHidden/>
          </w:rPr>
          <w:fldChar w:fldCharType="end"/>
        </w:r>
      </w:hyperlink>
    </w:p>
    <w:p w:rsidR="00CC1E71" w:rsidRDefault="00CC1E71">
      <w:pPr>
        <w:pStyle w:val="61"/>
        <w:tabs>
          <w:tab w:val="right" w:leader="dot" w:pos="8990"/>
        </w:tabs>
        <w:rPr>
          <w:rFonts w:asciiTheme="minorHAnsi" w:eastAsiaTheme="minorEastAsia" w:hAnsiTheme="minorHAnsi" w:cstheme="minorBidi"/>
          <w:noProof/>
          <w:szCs w:val="22"/>
        </w:rPr>
      </w:pPr>
      <w:hyperlink w:anchor="_Toc498451314" w:history="1">
        <w:r w:rsidRPr="00607356">
          <w:rPr>
            <w:rStyle w:val="a6"/>
            <w:rFonts w:ascii="微软雅黑" w:eastAsia="微软雅黑" w:hAnsi="微软雅黑"/>
            <w:noProof/>
          </w:rPr>
          <w:t>1.2.1、单条新闻信息查询描述</w:t>
        </w:r>
        <w:r>
          <w:rPr>
            <w:noProof/>
            <w:webHidden/>
          </w:rPr>
          <w:tab/>
        </w:r>
        <w:r>
          <w:rPr>
            <w:noProof/>
            <w:webHidden/>
          </w:rPr>
          <w:fldChar w:fldCharType="begin"/>
        </w:r>
        <w:r>
          <w:rPr>
            <w:noProof/>
            <w:webHidden/>
          </w:rPr>
          <w:instrText xml:space="preserve"> PAGEREF _Toc498451314 \h </w:instrText>
        </w:r>
        <w:r>
          <w:rPr>
            <w:noProof/>
            <w:webHidden/>
          </w:rPr>
        </w:r>
        <w:r>
          <w:rPr>
            <w:noProof/>
            <w:webHidden/>
          </w:rPr>
          <w:fldChar w:fldCharType="separate"/>
        </w:r>
        <w:r>
          <w:rPr>
            <w:noProof/>
            <w:webHidden/>
          </w:rPr>
          <w:t>17</w:t>
        </w:r>
        <w:r>
          <w:rPr>
            <w:noProof/>
            <w:webHidden/>
          </w:rPr>
          <w:fldChar w:fldCharType="end"/>
        </w:r>
      </w:hyperlink>
    </w:p>
    <w:p w:rsidR="00CC1E71" w:rsidRDefault="00CC1E71">
      <w:pPr>
        <w:pStyle w:val="61"/>
        <w:tabs>
          <w:tab w:val="right" w:leader="dot" w:pos="8990"/>
        </w:tabs>
        <w:rPr>
          <w:rFonts w:asciiTheme="minorHAnsi" w:eastAsiaTheme="minorEastAsia" w:hAnsiTheme="minorHAnsi" w:cstheme="minorBidi"/>
          <w:noProof/>
          <w:szCs w:val="22"/>
        </w:rPr>
      </w:pPr>
      <w:hyperlink w:anchor="_Toc498451315" w:history="1">
        <w:r w:rsidRPr="00607356">
          <w:rPr>
            <w:rStyle w:val="a6"/>
            <w:rFonts w:ascii="微软雅黑" w:eastAsia="微软雅黑" w:hAnsi="微软雅黑"/>
            <w:noProof/>
          </w:rPr>
          <w:t>1.2.2、所有新闻信息查询描述</w:t>
        </w:r>
        <w:r>
          <w:rPr>
            <w:noProof/>
            <w:webHidden/>
          </w:rPr>
          <w:tab/>
        </w:r>
        <w:r>
          <w:rPr>
            <w:noProof/>
            <w:webHidden/>
          </w:rPr>
          <w:fldChar w:fldCharType="begin"/>
        </w:r>
        <w:r>
          <w:rPr>
            <w:noProof/>
            <w:webHidden/>
          </w:rPr>
          <w:instrText xml:space="preserve"> PAGEREF _Toc498451315 \h </w:instrText>
        </w:r>
        <w:r>
          <w:rPr>
            <w:noProof/>
            <w:webHidden/>
          </w:rPr>
        </w:r>
        <w:r>
          <w:rPr>
            <w:noProof/>
            <w:webHidden/>
          </w:rPr>
          <w:fldChar w:fldCharType="separate"/>
        </w:r>
        <w:r>
          <w:rPr>
            <w:noProof/>
            <w:webHidden/>
          </w:rPr>
          <w:t>17</w:t>
        </w:r>
        <w:r>
          <w:rPr>
            <w:noProof/>
            <w:webHidden/>
          </w:rPr>
          <w:fldChar w:fldCharType="end"/>
        </w:r>
      </w:hyperlink>
    </w:p>
    <w:p w:rsidR="00CC1E71" w:rsidRDefault="00CC1E71">
      <w:pPr>
        <w:pStyle w:val="61"/>
        <w:tabs>
          <w:tab w:val="right" w:leader="dot" w:pos="8990"/>
        </w:tabs>
        <w:rPr>
          <w:rFonts w:asciiTheme="minorHAnsi" w:eastAsiaTheme="minorEastAsia" w:hAnsiTheme="minorHAnsi" w:cstheme="minorBidi"/>
          <w:noProof/>
          <w:szCs w:val="22"/>
        </w:rPr>
      </w:pPr>
      <w:hyperlink w:anchor="_Toc498451316" w:history="1">
        <w:r w:rsidRPr="00607356">
          <w:rPr>
            <w:rStyle w:val="a6"/>
            <w:rFonts w:ascii="微软雅黑" w:eastAsia="微软雅黑" w:hAnsi="微软雅黑"/>
            <w:noProof/>
          </w:rPr>
          <w:t>1.2.3、新闻信息添加描述</w:t>
        </w:r>
        <w:r>
          <w:rPr>
            <w:noProof/>
            <w:webHidden/>
          </w:rPr>
          <w:tab/>
        </w:r>
        <w:r>
          <w:rPr>
            <w:noProof/>
            <w:webHidden/>
          </w:rPr>
          <w:fldChar w:fldCharType="begin"/>
        </w:r>
        <w:r>
          <w:rPr>
            <w:noProof/>
            <w:webHidden/>
          </w:rPr>
          <w:instrText xml:space="preserve"> PAGEREF _Toc498451316 \h </w:instrText>
        </w:r>
        <w:r>
          <w:rPr>
            <w:noProof/>
            <w:webHidden/>
          </w:rPr>
        </w:r>
        <w:r>
          <w:rPr>
            <w:noProof/>
            <w:webHidden/>
          </w:rPr>
          <w:fldChar w:fldCharType="separate"/>
        </w:r>
        <w:r>
          <w:rPr>
            <w:noProof/>
            <w:webHidden/>
          </w:rPr>
          <w:t>17</w:t>
        </w:r>
        <w:r>
          <w:rPr>
            <w:noProof/>
            <w:webHidden/>
          </w:rPr>
          <w:fldChar w:fldCharType="end"/>
        </w:r>
      </w:hyperlink>
    </w:p>
    <w:p w:rsidR="00CC1E71" w:rsidRDefault="00CC1E71">
      <w:pPr>
        <w:pStyle w:val="61"/>
        <w:tabs>
          <w:tab w:val="right" w:leader="dot" w:pos="8990"/>
        </w:tabs>
        <w:rPr>
          <w:rFonts w:asciiTheme="minorHAnsi" w:eastAsiaTheme="minorEastAsia" w:hAnsiTheme="minorHAnsi" w:cstheme="minorBidi"/>
          <w:noProof/>
          <w:szCs w:val="22"/>
        </w:rPr>
      </w:pPr>
      <w:hyperlink w:anchor="_Toc498451317" w:history="1">
        <w:r w:rsidRPr="00607356">
          <w:rPr>
            <w:rStyle w:val="a6"/>
            <w:rFonts w:ascii="微软雅黑" w:eastAsia="微软雅黑" w:hAnsi="微软雅黑"/>
            <w:noProof/>
          </w:rPr>
          <w:t>1.2.4、新闻信息删除描述</w:t>
        </w:r>
        <w:r>
          <w:rPr>
            <w:noProof/>
            <w:webHidden/>
          </w:rPr>
          <w:tab/>
        </w:r>
        <w:r>
          <w:rPr>
            <w:noProof/>
            <w:webHidden/>
          </w:rPr>
          <w:fldChar w:fldCharType="begin"/>
        </w:r>
        <w:r>
          <w:rPr>
            <w:noProof/>
            <w:webHidden/>
          </w:rPr>
          <w:instrText xml:space="preserve"> PAGEREF _Toc498451317 \h </w:instrText>
        </w:r>
        <w:r>
          <w:rPr>
            <w:noProof/>
            <w:webHidden/>
          </w:rPr>
        </w:r>
        <w:r>
          <w:rPr>
            <w:noProof/>
            <w:webHidden/>
          </w:rPr>
          <w:fldChar w:fldCharType="separate"/>
        </w:r>
        <w:r>
          <w:rPr>
            <w:noProof/>
            <w:webHidden/>
          </w:rPr>
          <w:t>18</w:t>
        </w:r>
        <w:r>
          <w:rPr>
            <w:noProof/>
            <w:webHidden/>
          </w:rPr>
          <w:fldChar w:fldCharType="end"/>
        </w:r>
      </w:hyperlink>
    </w:p>
    <w:p w:rsidR="00CC1E71" w:rsidRDefault="00CC1E71">
      <w:pPr>
        <w:pStyle w:val="61"/>
        <w:tabs>
          <w:tab w:val="right" w:leader="dot" w:pos="8990"/>
        </w:tabs>
        <w:rPr>
          <w:rFonts w:asciiTheme="minorHAnsi" w:eastAsiaTheme="minorEastAsia" w:hAnsiTheme="minorHAnsi" w:cstheme="minorBidi"/>
          <w:noProof/>
          <w:szCs w:val="22"/>
        </w:rPr>
      </w:pPr>
      <w:hyperlink w:anchor="_Toc498451318" w:history="1">
        <w:r w:rsidRPr="00607356">
          <w:rPr>
            <w:rStyle w:val="a6"/>
            <w:rFonts w:ascii="微软雅黑" w:eastAsia="微软雅黑" w:hAnsi="微软雅黑"/>
            <w:noProof/>
          </w:rPr>
          <w:t>1.2.5、新闻信息修改描述</w:t>
        </w:r>
        <w:r>
          <w:rPr>
            <w:noProof/>
            <w:webHidden/>
          </w:rPr>
          <w:tab/>
        </w:r>
        <w:r>
          <w:rPr>
            <w:noProof/>
            <w:webHidden/>
          </w:rPr>
          <w:fldChar w:fldCharType="begin"/>
        </w:r>
        <w:r>
          <w:rPr>
            <w:noProof/>
            <w:webHidden/>
          </w:rPr>
          <w:instrText xml:space="preserve"> PAGEREF _Toc498451318 \h </w:instrText>
        </w:r>
        <w:r>
          <w:rPr>
            <w:noProof/>
            <w:webHidden/>
          </w:rPr>
        </w:r>
        <w:r>
          <w:rPr>
            <w:noProof/>
            <w:webHidden/>
          </w:rPr>
          <w:fldChar w:fldCharType="separate"/>
        </w:r>
        <w:r>
          <w:rPr>
            <w:noProof/>
            <w:webHidden/>
          </w:rPr>
          <w:t>18</w:t>
        </w:r>
        <w:r>
          <w:rPr>
            <w:noProof/>
            <w:webHidden/>
          </w:rPr>
          <w:fldChar w:fldCharType="end"/>
        </w:r>
      </w:hyperlink>
    </w:p>
    <w:p w:rsidR="00CC1E71" w:rsidRDefault="00CC1E71">
      <w:pPr>
        <w:pStyle w:val="61"/>
        <w:tabs>
          <w:tab w:val="right" w:leader="dot" w:pos="8990"/>
        </w:tabs>
        <w:rPr>
          <w:rFonts w:asciiTheme="minorHAnsi" w:eastAsiaTheme="minorEastAsia" w:hAnsiTheme="minorHAnsi" w:cstheme="minorBidi"/>
          <w:noProof/>
          <w:szCs w:val="22"/>
        </w:rPr>
      </w:pPr>
      <w:hyperlink w:anchor="_Toc498451319" w:history="1">
        <w:r w:rsidRPr="00607356">
          <w:rPr>
            <w:rStyle w:val="a6"/>
            <w:rFonts w:ascii="微软雅黑" w:eastAsia="微软雅黑" w:hAnsi="微软雅黑"/>
            <w:noProof/>
          </w:rPr>
          <w:t>1.2.6、访问上一条新闻信息描述</w:t>
        </w:r>
        <w:r>
          <w:rPr>
            <w:noProof/>
            <w:webHidden/>
          </w:rPr>
          <w:tab/>
        </w:r>
        <w:r>
          <w:rPr>
            <w:noProof/>
            <w:webHidden/>
          </w:rPr>
          <w:fldChar w:fldCharType="begin"/>
        </w:r>
        <w:r>
          <w:rPr>
            <w:noProof/>
            <w:webHidden/>
          </w:rPr>
          <w:instrText xml:space="preserve"> PAGEREF _Toc498451319 \h </w:instrText>
        </w:r>
        <w:r>
          <w:rPr>
            <w:noProof/>
            <w:webHidden/>
          </w:rPr>
        </w:r>
        <w:r>
          <w:rPr>
            <w:noProof/>
            <w:webHidden/>
          </w:rPr>
          <w:fldChar w:fldCharType="separate"/>
        </w:r>
        <w:r>
          <w:rPr>
            <w:noProof/>
            <w:webHidden/>
          </w:rPr>
          <w:t>18</w:t>
        </w:r>
        <w:r>
          <w:rPr>
            <w:noProof/>
            <w:webHidden/>
          </w:rPr>
          <w:fldChar w:fldCharType="end"/>
        </w:r>
      </w:hyperlink>
    </w:p>
    <w:p w:rsidR="00CC1E71" w:rsidRDefault="00CC1E71">
      <w:pPr>
        <w:pStyle w:val="61"/>
        <w:tabs>
          <w:tab w:val="right" w:leader="dot" w:pos="8990"/>
        </w:tabs>
        <w:rPr>
          <w:rFonts w:asciiTheme="minorHAnsi" w:eastAsiaTheme="minorEastAsia" w:hAnsiTheme="minorHAnsi" w:cstheme="minorBidi"/>
          <w:noProof/>
          <w:szCs w:val="22"/>
        </w:rPr>
      </w:pPr>
      <w:hyperlink w:anchor="_Toc498451320" w:history="1">
        <w:r w:rsidRPr="00607356">
          <w:rPr>
            <w:rStyle w:val="a6"/>
            <w:rFonts w:ascii="微软雅黑" w:eastAsia="微软雅黑" w:hAnsi="微软雅黑"/>
            <w:noProof/>
          </w:rPr>
          <w:t>1.2.7、访问下一条新闻信息描述</w:t>
        </w:r>
        <w:r>
          <w:rPr>
            <w:noProof/>
            <w:webHidden/>
          </w:rPr>
          <w:tab/>
        </w:r>
        <w:r>
          <w:rPr>
            <w:noProof/>
            <w:webHidden/>
          </w:rPr>
          <w:fldChar w:fldCharType="begin"/>
        </w:r>
        <w:r>
          <w:rPr>
            <w:noProof/>
            <w:webHidden/>
          </w:rPr>
          <w:instrText xml:space="preserve"> PAGEREF _Toc498451320 \h </w:instrText>
        </w:r>
        <w:r>
          <w:rPr>
            <w:noProof/>
            <w:webHidden/>
          </w:rPr>
        </w:r>
        <w:r>
          <w:rPr>
            <w:noProof/>
            <w:webHidden/>
          </w:rPr>
          <w:fldChar w:fldCharType="separate"/>
        </w:r>
        <w:r>
          <w:rPr>
            <w:noProof/>
            <w:webHidden/>
          </w:rPr>
          <w:t>19</w:t>
        </w:r>
        <w:r>
          <w:rPr>
            <w:noProof/>
            <w:webHidden/>
          </w:rPr>
          <w:fldChar w:fldCharType="end"/>
        </w:r>
      </w:hyperlink>
    </w:p>
    <w:p w:rsidR="00CC1E71" w:rsidRDefault="00CC1E71">
      <w:pPr>
        <w:pStyle w:val="21"/>
        <w:tabs>
          <w:tab w:val="right" w:leader="dot" w:pos="8990"/>
        </w:tabs>
        <w:rPr>
          <w:rFonts w:asciiTheme="minorHAnsi" w:eastAsiaTheme="minorEastAsia" w:hAnsiTheme="minorHAnsi" w:cstheme="minorBidi"/>
          <w:noProof/>
          <w:szCs w:val="22"/>
        </w:rPr>
      </w:pPr>
      <w:hyperlink w:anchor="_Toc498451321" w:history="1">
        <w:r w:rsidRPr="00607356">
          <w:rPr>
            <w:rStyle w:val="a6"/>
            <w:rFonts w:ascii="微软雅黑" w:eastAsia="微软雅黑" w:hAnsi="微软雅黑" w:cs="Arial"/>
            <w:noProof/>
          </w:rPr>
          <w:t>第四部分 数据库设计</w:t>
        </w:r>
        <w:r>
          <w:rPr>
            <w:noProof/>
            <w:webHidden/>
          </w:rPr>
          <w:tab/>
        </w:r>
        <w:r>
          <w:rPr>
            <w:noProof/>
            <w:webHidden/>
          </w:rPr>
          <w:fldChar w:fldCharType="begin"/>
        </w:r>
        <w:r>
          <w:rPr>
            <w:noProof/>
            <w:webHidden/>
          </w:rPr>
          <w:instrText xml:space="preserve"> PAGEREF _Toc498451321 \h </w:instrText>
        </w:r>
        <w:r>
          <w:rPr>
            <w:noProof/>
            <w:webHidden/>
          </w:rPr>
        </w:r>
        <w:r>
          <w:rPr>
            <w:noProof/>
            <w:webHidden/>
          </w:rPr>
          <w:fldChar w:fldCharType="separate"/>
        </w:r>
        <w:r>
          <w:rPr>
            <w:noProof/>
            <w:webHidden/>
          </w:rPr>
          <w:t>19</w:t>
        </w:r>
        <w:r>
          <w:rPr>
            <w:noProof/>
            <w:webHidden/>
          </w:rPr>
          <w:fldChar w:fldCharType="end"/>
        </w:r>
      </w:hyperlink>
    </w:p>
    <w:p w:rsidR="00CC1E71" w:rsidRDefault="00CC1E71">
      <w:pPr>
        <w:pStyle w:val="31"/>
        <w:tabs>
          <w:tab w:val="left" w:pos="1680"/>
          <w:tab w:val="right" w:leader="dot" w:pos="8990"/>
        </w:tabs>
        <w:rPr>
          <w:rFonts w:asciiTheme="minorHAnsi" w:eastAsiaTheme="minorEastAsia" w:hAnsiTheme="minorHAnsi" w:cstheme="minorBidi"/>
          <w:noProof/>
          <w:szCs w:val="22"/>
        </w:rPr>
      </w:pPr>
      <w:hyperlink w:anchor="_Toc498451322" w:history="1">
        <w:r w:rsidRPr="00607356">
          <w:rPr>
            <w:rStyle w:val="a6"/>
            <w:rFonts w:ascii="微软雅黑" w:eastAsia="微软雅黑" w:hAnsi="微软雅黑"/>
            <w:noProof/>
          </w:rPr>
          <w:t>一、数据库整体结构图</w:t>
        </w:r>
        <w:r>
          <w:rPr>
            <w:noProof/>
            <w:webHidden/>
          </w:rPr>
          <w:tab/>
        </w:r>
        <w:r>
          <w:rPr>
            <w:noProof/>
            <w:webHidden/>
          </w:rPr>
          <w:fldChar w:fldCharType="begin"/>
        </w:r>
        <w:r>
          <w:rPr>
            <w:noProof/>
            <w:webHidden/>
          </w:rPr>
          <w:instrText xml:space="preserve"> PAGEREF _Toc498451322 \h </w:instrText>
        </w:r>
        <w:r>
          <w:rPr>
            <w:noProof/>
            <w:webHidden/>
          </w:rPr>
        </w:r>
        <w:r>
          <w:rPr>
            <w:noProof/>
            <w:webHidden/>
          </w:rPr>
          <w:fldChar w:fldCharType="separate"/>
        </w:r>
        <w:r>
          <w:rPr>
            <w:noProof/>
            <w:webHidden/>
          </w:rPr>
          <w:t>19</w:t>
        </w:r>
        <w:r>
          <w:rPr>
            <w:noProof/>
            <w:webHidden/>
          </w:rPr>
          <w:fldChar w:fldCharType="end"/>
        </w:r>
      </w:hyperlink>
    </w:p>
    <w:p w:rsidR="00CC1E71" w:rsidRDefault="00CC1E71">
      <w:pPr>
        <w:pStyle w:val="31"/>
        <w:tabs>
          <w:tab w:val="right" w:leader="dot" w:pos="8990"/>
        </w:tabs>
        <w:rPr>
          <w:rFonts w:asciiTheme="minorHAnsi" w:eastAsiaTheme="minorEastAsia" w:hAnsiTheme="minorHAnsi" w:cstheme="minorBidi"/>
          <w:noProof/>
          <w:szCs w:val="22"/>
        </w:rPr>
      </w:pPr>
      <w:hyperlink w:anchor="_Toc498451323" w:history="1">
        <w:r w:rsidRPr="00607356">
          <w:rPr>
            <w:rStyle w:val="a6"/>
            <w:rFonts w:ascii="微软雅黑" w:eastAsia="微软雅黑" w:hAnsi="微软雅黑"/>
            <w:noProof/>
          </w:rPr>
          <w:t>二、表结构</w:t>
        </w:r>
        <w:r>
          <w:rPr>
            <w:noProof/>
            <w:webHidden/>
          </w:rPr>
          <w:tab/>
        </w:r>
        <w:r>
          <w:rPr>
            <w:noProof/>
            <w:webHidden/>
          </w:rPr>
          <w:fldChar w:fldCharType="begin"/>
        </w:r>
        <w:r>
          <w:rPr>
            <w:noProof/>
            <w:webHidden/>
          </w:rPr>
          <w:instrText xml:space="preserve"> PAGEREF _Toc498451323 \h </w:instrText>
        </w:r>
        <w:r>
          <w:rPr>
            <w:noProof/>
            <w:webHidden/>
          </w:rPr>
        </w:r>
        <w:r>
          <w:rPr>
            <w:noProof/>
            <w:webHidden/>
          </w:rPr>
          <w:fldChar w:fldCharType="separate"/>
        </w:r>
        <w:r>
          <w:rPr>
            <w:noProof/>
            <w:webHidden/>
          </w:rPr>
          <w:t>19</w:t>
        </w:r>
        <w:r>
          <w:rPr>
            <w:noProof/>
            <w:webHidden/>
          </w:rPr>
          <w:fldChar w:fldCharType="end"/>
        </w:r>
      </w:hyperlink>
    </w:p>
    <w:p w:rsidR="00CC1E71" w:rsidRDefault="00CC1E71">
      <w:pPr>
        <w:pStyle w:val="21"/>
        <w:tabs>
          <w:tab w:val="right" w:leader="dot" w:pos="8990"/>
        </w:tabs>
        <w:rPr>
          <w:rFonts w:asciiTheme="minorHAnsi" w:eastAsiaTheme="minorEastAsia" w:hAnsiTheme="minorHAnsi" w:cstheme="minorBidi"/>
          <w:noProof/>
          <w:szCs w:val="22"/>
        </w:rPr>
      </w:pPr>
      <w:hyperlink w:anchor="_Toc498451324" w:history="1">
        <w:r w:rsidRPr="00607356">
          <w:rPr>
            <w:rStyle w:val="a6"/>
            <w:rFonts w:ascii="微软雅黑" w:eastAsia="微软雅黑" w:hAnsi="微软雅黑" w:cs="Arial"/>
            <w:noProof/>
          </w:rPr>
          <w:t>第五部分 补充设计与说明</w:t>
        </w:r>
        <w:r>
          <w:rPr>
            <w:noProof/>
            <w:webHidden/>
          </w:rPr>
          <w:tab/>
        </w:r>
        <w:r>
          <w:rPr>
            <w:noProof/>
            <w:webHidden/>
          </w:rPr>
          <w:fldChar w:fldCharType="begin"/>
        </w:r>
        <w:r>
          <w:rPr>
            <w:noProof/>
            <w:webHidden/>
          </w:rPr>
          <w:instrText xml:space="preserve"> PAGEREF _Toc498451324 \h </w:instrText>
        </w:r>
        <w:r>
          <w:rPr>
            <w:noProof/>
            <w:webHidden/>
          </w:rPr>
        </w:r>
        <w:r>
          <w:rPr>
            <w:noProof/>
            <w:webHidden/>
          </w:rPr>
          <w:fldChar w:fldCharType="separate"/>
        </w:r>
        <w:r>
          <w:rPr>
            <w:noProof/>
            <w:webHidden/>
          </w:rPr>
          <w:t>19</w:t>
        </w:r>
        <w:r>
          <w:rPr>
            <w:noProof/>
            <w:webHidden/>
          </w:rPr>
          <w:fldChar w:fldCharType="end"/>
        </w:r>
      </w:hyperlink>
    </w:p>
    <w:p w:rsidR="00CC1E71" w:rsidRDefault="00CC1E71" w:rsidP="00CC1E71">
      <w:pPr>
        <w:pStyle w:val="31"/>
        <w:tabs>
          <w:tab w:val="right" w:leader="dot" w:pos="8990"/>
        </w:tabs>
        <w:rPr>
          <w:rFonts w:asciiTheme="minorHAnsi" w:eastAsiaTheme="minorEastAsia" w:hAnsiTheme="minorHAnsi" w:cstheme="minorBidi"/>
          <w:noProof/>
          <w:szCs w:val="22"/>
        </w:rPr>
      </w:pPr>
      <w:r w:rsidRPr="00607356">
        <w:rPr>
          <w:rStyle w:val="a6"/>
          <w:noProof/>
        </w:rPr>
        <w:fldChar w:fldCharType="begin"/>
      </w:r>
      <w:r w:rsidRPr="00607356">
        <w:rPr>
          <w:rStyle w:val="a6"/>
          <w:noProof/>
        </w:rPr>
        <w:instrText xml:space="preserve"> </w:instrText>
      </w:r>
      <w:r>
        <w:rPr>
          <w:noProof/>
        </w:rPr>
        <w:instrText>HYPERLINK \l "_Toc498451325"</w:instrText>
      </w:r>
      <w:r w:rsidRPr="00607356">
        <w:rPr>
          <w:rStyle w:val="a6"/>
          <w:noProof/>
        </w:rPr>
        <w:instrText xml:space="preserve"> </w:instrText>
      </w:r>
      <w:r w:rsidRPr="00607356">
        <w:rPr>
          <w:rStyle w:val="a6"/>
          <w:noProof/>
        </w:rPr>
      </w:r>
      <w:r w:rsidRPr="00607356">
        <w:rPr>
          <w:rStyle w:val="a6"/>
          <w:noProof/>
        </w:rPr>
        <w:fldChar w:fldCharType="separate"/>
      </w:r>
      <w:r w:rsidRPr="00607356">
        <w:rPr>
          <w:rStyle w:val="a6"/>
          <w:rFonts w:ascii="微软雅黑" w:eastAsia="微软雅黑" w:hAnsi="微软雅黑"/>
          <w:noProof/>
        </w:rPr>
        <w:t>一、</w:t>
      </w:r>
      <w:bookmarkStart w:id="0" w:name="_GoBack"/>
      <w:bookmarkEnd w:id="0"/>
      <w:r w:rsidRPr="00607356">
        <w:rPr>
          <w:rStyle w:val="a6"/>
          <w:rFonts w:ascii="微软雅黑" w:eastAsia="微软雅黑" w:hAnsi="微软雅黑"/>
          <w:noProof/>
        </w:rPr>
        <w:t>编译运行环境设计</w:t>
      </w:r>
      <w:r>
        <w:rPr>
          <w:noProof/>
          <w:webHidden/>
        </w:rPr>
        <w:tab/>
      </w:r>
      <w:r>
        <w:rPr>
          <w:noProof/>
          <w:webHidden/>
        </w:rPr>
        <w:fldChar w:fldCharType="begin"/>
      </w:r>
      <w:r>
        <w:rPr>
          <w:noProof/>
          <w:webHidden/>
        </w:rPr>
        <w:instrText xml:space="preserve"> PAGEREF _Toc498451325 \h </w:instrText>
      </w:r>
      <w:r>
        <w:rPr>
          <w:noProof/>
          <w:webHidden/>
        </w:rPr>
      </w:r>
      <w:r>
        <w:rPr>
          <w:noProof/>
          <w:webHidden/>
        </w:rPr>
        <w:fldChar w:fldCharType="separate"/>
      </w:r>
      <w:r>
        <w:rPr>
          <w:noProof/>
          <w:webHidden/>
        </w:rPr>
        <w:t>19</w:t>
      </w:r>
      <w:r>
        <w:rPr>
          <w:noProof/>
          <w:webHidden/>
        </w:rPr>
        <w:fldChar w:fldCharType="end"/>
      </w:r>
      <w:r w:rsidRPr="00607356">
        <w:rPr>
          <w:rStyle w:val="a6"/>
          <w:noProof/>
        </w:rPr>
        <w:fldChar w:fldCharType="end"/>
      </w:r>
    </w:p>
    <w:p w:rsidR="00CC1E71" w:rsidRDefault="00CC1E71">
      <w:pPr>
        <w:pStyle w:val="31"/>
        <w:tabs>
          <w:tab w:val="right" w:leader="dot" w:pos="8990"/>
        </w:tabs>
        <w:rPr>
          <w:rFonts w:asciiTheme="minorHAnsi" w:eastAsiaTheme="minorEastAsia" w:hAnsiTheme="minorHAnsi" w:cstheme="minorBidi"/>
          <w:noProof/>
          <w:szCs w:val="22"/>
        </w:rPr>
      </w:pPr>
      <w:hyperlink w:anchor="_Toc498451326" w:history="1">
        <w:r w:rsidRPr="00607356">
          <w:rPr>
            <w:rStyle w:val="a6"/>
            <w:rFonts w:ascii="微软雅黑" w:eastAsia="微软雅黑" w:hAnsi="微软雅黑"/>
            <w:noProof/>
          </w:rPr>
          <w:t>二、包路径与Web目录结构设计</w:t>
        </w:r>
        <w:r>
          <w:rPr>
            <w:noProof/>
            <w:webHidden/>
          </w:rPr>
          <w:tab/>
        </w:r>
        <w:r>
          <w:rPr>
            <w:noProof/>
            <w:webHidden/>
          </w:rPr>
          <w:fldChar w:fldCharType="begin"/>
        </w:r>
        <w:r>
          <w:rPr>
            <w:noProof/>
            <w:webHidden/>
          </w:rPr>
          <w:instrText xml:space="preserve"> PAGEREF _Toc498451326 \h </w:instrText>
        </w:r>
        <w:r>
          <w:rPr>
            <w:noProof/>
            <w:webHidden/>
          </w:rPr>
        </w:r>
        <w:r>
          <w:rPr>
            <w:noProof/>
            <w:webHidden/>
          </w:rPr>
          <w:fldChar w:fldCharType="separate"/>
        </w:r>
        <w:r>
          <w:rPr>
            <w:noProof/>
            <w:webHidden/>
          </w:rPr>
          <w:t>19</w:t>
        </w:r>
        <w:r>
          <w:rPr>
            <w:noProof/>
            <w:webHidden/>
          </w:rPr>
          <w:fldChar w:fldCharType="end"/>
        </w:r>
      </w:hyperlink>
    </w:p>
    <w:p w:rsidR="00CC1E71" w:rsidRDefault="00CC1E71">
      <w:pPr>
        <w:pStyle w:val="41"/>
        <w:tabs>
          <w:tab w:val="right" w:leader="dot" w:pos="8990"/>
        </w:tabs>
        <w:rPr>
          <w:rFonts w:asciiTheme="minorHAnsi" w:eastAsiaTheme="minorEastAsia" w:hAnsiTheme="minorHAnsi" w:cstheme="minorBidi"/>
          <w:noProof/>
          <w:szCs w:val="22"/>
        </w:rPr>
      </w:pPr>
      <w:hyperlink w:anchor="_Toc498451327" w:history="1">
        <w:r w:rsidRPr="00607356">
          <w:rPr>
            <w:rStyle w:val="a6"/>
            <w:rFonts w:ascii="微软雅黑" w:eastAsia="微软雅黑" w:hAnsi="微软雅黑"/>
            <w:noProof/>
          </w:rPr>
          <w:t>1、包路径设计</w:t>
        </w:r>
        <w:r>
          <w:rPr>
            <w:noProof/>
            <w:webHidden/>
          </w:rPr>
          <w:tab/>
        </w:r>
        <w:r>
          <w:rPr>
            <w:noProof/>
            <w:webHidden/>
          </w:rPr>
          <w:fldChar w:fldCharType="begin"/>
        </w:r>
        <w:r>
          <w:rPr>
            <w:noProof/>
            <w:webHidden/>
          </w:rPr>
          <w:instrText xml:space="preserve"> PAGEREF _Toc498451327 \h </w:instrText>
        </w:r>
        <w:r>
          <w:rPr>
            <w:noProof/>
            <w:webHidden/>
          </w:rPr>
        </w:r>
        <w:r>
          <w:rPr>
            <w:noProof/>
            <w:webHidden/>
          </w:rPr>
          <w:fldChar w:fldCharType="separate"/>
        </w:r>
        <w:r>
          <w:rPr>
            <w:noProof/>
            <w:webHidden/>
          </w:rPr>
          <w:t>19</w:t>
        </w:r>
        <w:r>
          <w:rPr>
            <w:noProof/>
            <w:webHidden/>
          </w:rPr>
          <w:fldChar w:fldCharType="end"/>
        </w:r>
      </w:hyperlink>
    </w:p>
    <w:p w:rsidR="00CC1E71" w:rsidRDefault="00CC1E71">
      <w:pPr>
        <w:pStyle w:val="41"/>
        <w:tabs>
          <w:tab w:val="right" w:leader="dot" w:pos="8990"/>
        </w:tabs>
        <w:rPr>
          <w:rFonts w:asciiTheme="minorHAnsi" w:eastAsiaTheme="minorEastAsia" w:hAnsiTheme="minorHAnsi" w:cstheme="minorBidi"/>
          <w:noProof/>
          <w:szCs w:val="22"/>
        </w:rPr>
      </w:pPr>
      <w:hyperlink w:anchor="_Toc498451328" w:history="1">
        <w:r w:rsidRPr="00607356">
          <w:rPr>
            <w:rStyle w:val="a6"/>
            <w:rFonts w:ascii="微软雅黑" w:eastAsia="微软雅黑" w:hAnsi="微软雅黑"/>
            <w:noProof/>
          </w:rPr>
          <w:t>2、Web目录结构设计</w:t>
        </w:r>
        <w:r>
          <w:rPr>
            <w:noProof/>
            <w:webHidden/>
          </w:rPr>
          <w:tab/>
        </w:r>
        <w:r>
          <w:rPr>
            <w:noProof/>
            <w:webHidden/>
          </w:rPr>
          <w:fldChar w:fldCharType="begin"/>
        </w:r>
        <w:r>
          <w:rPr>
            <w:noProof/>
            <w:webHidden/>
          </w:rPr>
          <w:instrText xml:space="preserve"> PAGEREF _Toc498451328 \h </w:instrText>
        </w:r>
        <w:r>
          <w:rPr>
            <w:noProof/>
            <w:webHidden/>
          </w:rPr>
        </w:r>
        <w:r>
          <w:rPr>
            <w:noProof/>
            <w:webHidden/>
          </w:rPr>
          <w:fldChar w:fldCharType="separate"/>
        </w:r>
        <w:r>
          <w:rPr>
            <w:noProof/>
            <w:webHidden/>
          </w:rPr>
          <w:t>19</w:t>
        </w:r>
        <w:r>
          <w:rPr>
            <w:noProof/>
            <w:webHidden/>
          </w:rPr>
          <w:fldChar w:fldCharType="end"/>
        </w:r>
      </w:hyperlink>
    </w:p>
    <w:p w:rsidR="00AC7980" w:rsidRPr="00D07B51" w:rsidRDefault="008429EE" w:rsidP="00003846">
      <w:pPr>
        <w:pStyle w:val="af2"/>
        <w:jc w:val="center"/>
        <w:rPr>
          <w:rFonts w:ascii="微软雅黑" w:eastAsia="微软雅黑" w:hAnsi="微软雅黑" w:cs="Arial"/>
        </w:rPr>
      </w:pPr>
      <w:r w:rsidRPr="00D07B51">
        <w:rPr>
          <w:rFonts w:ascii="微软雅黑" w:eastAsia="微软雅黑" w:hAnsi="微软雅黑" w:cs="Arial"/>
        </w:rPr>
        <w:fldChar w:fldCharType="end"/>
      </w:r>
      <w:bookmarkStart w:id="1" w:name="_Toc506973482"/>
      <w:bookmarkStart w:id="2" w:name="_Toc304476736"/>
      <w:bookmarkStart w:id="3" w:name="_Toc1511"/>
    </w:p>
    <w:p w:rsidR="00AC7980" w:rsidRPr="00D07B51" w:rsidRDefault="00AC7980" w:rsidP="00AC7980">
      <w:pPr>
        <w:rPr>
          <w:rFonts w:ascii="微软雅黑" w:eastAsia="微软雅黑" w:hAnsi="微软雅黑"/>
          <w:color w:val="002060"/>
          <w:kern w:val="28"/>
          <w:sz w:val="32"/>
          <w:szCs w:val="32"/>
        </w:rPr>
      </w:pPr>
      <w:r w:rsidRPr="00D07B51">
        <w:rPr>
          <w:rFonts w:ascii="微软雅黑" w:eastAsia="微软雅黑" w:hAnsi="微软雅黑"/>
        </w:rPr>
        <w:br w:type="page"/>
      </w:r>
    </w:p>
    <w:p w:rsidR="00010C69" w:rsidRPr="00D07B51" w:rsidRDefault="00D07B51" w:rsidP="00D07B51">
      <w:pPr>
        <w:pStyle w:val="af2"/>
        <w:jc w:val="center"/>
        <w:rPr>
          <w:rFonts w:ascii="微软雅黑" w:eastAsia="微软雅黑" w:hAnsi="微软雅黑" w:cs="Arial"/>
          <w:color w:val="auto"/>
        </w:rPr>
      </w:pPr>
      <w:bookmarkStart w:id="4" w:name="_Toc498451254"/>
      <w:bookmarkEnd w:id="1"/>
      <w:bookmarkEnd w:id="2"/>
      <w:bookmarkEnd w:id="3"/>
      <w:r>
        <w:rPr>
          <w:rFonts w:ascii="微软雅黑" w:eastAsia="微软雅黑" w:hAnsi="微软雅黑" w:cs="Arial" w:hint="eastAsia"/>
          <w:color w:val="auto"/>
        </w:rPr>
        <w:lastRenderedPageBreak/>
        <w:t>第一</w:t>
      </w:r>
      <w:r w:rsidR="00010C69" w:rsidRPr="00D07B51">
        <w:rPr>
          <w:rFonts w:ascii="微软雅黑" w:eastAsia="微软雅黑" w:hAnsi="微软雅黑" w:cs="Arial" w:hint="eastAsia"/>
          <w:color w:val="auto"/>
        </w:rPr>
        <w:t xml:space="preserve">部分 </w:t>
      </w:r>
      <w:r w:rsidR="00351C99" w:rsidRPr="00D07B51">
        <w:rPr>
          <w:rFonts w:ascii="微软雅黑" w:eastAsia="微软雅黑" w:hAnsi="微软雅黑" w:cs="Arial" w:hint="eastAsia"/>
          <w:color w:val="auto"/>
        </w:rPr>
        <w:t>总体设计</w:t>
      </w:r>
      <w:bookmarkEnd w:id="4"/>
    </w:p>
    <w:p w:rsidR="003F32E4" w:rsidRDefault="003E3F80" w:rsidP="00E3204F">
      <w:pPr>
        <w:pStyle w:val="3"/>
        <w:numPr>
          <w:ilvl w:val="0"/>
          <w:numId w:val="38"/>
        </w:numPr>
        <w:rPr>
          <w:rFonts w:ascii="微软雅黑" w:eastAsia="微软雅黑" w:hAnsi="微软雅黑"/>
        </w:rPr>
      </w:pPr>
      <w:bookmarkStart w:id="5" w:name="_Toc498451255"/>
      <w:r w:rsidRPr="00D07B51">
        <w:rPr>
          <w:rFonts w:ascii="微软雅黑" w:eastAsia="微软雅黑" w:hAnsi="微软雅黑" w:hint="eastAsia"/>
        </w:rPr>
        <w:t>技术结构设计</w:t>
      </w:r>
      <w:bookmarkEnd w:id="5"/>
    </w:p>
    <w:p w:rsidR="00E3204F" w:rsidRPr="00563AD0" w:rsidRDefault="00E3204F" w:rsidP="00563AD0">
      <w:pPr>
        <w:ind w:firstLine="420"/>
        <w:rPr>
          <w:rFonts w:ascii="微软雅黑" w:eastAsia="微软雅黑" w:hAnsi="微软雅黑" w:hint="eastAsia"/>
        </w:rPr>
      </w:pPr>
      <w:r w:rsidRPr="00E3204F">
        <w:rPr>
          <w:rFonts w:ascii="微软雅黑" w:eastAsia="微软雅黑" w:hAnsi="微软雅黑" w:hint="eastAsia"/>
        </w:rPr>
        <w:t>我们</w:t>
      </w:r>
      <w:r w:rsidRPr="00E3204F">
        <w:rPr>
          <w:rFonts w:ascii="微软雅黑" w:eastAsia="微软雅黑" w:hAnsi="微软雅黑"/>
        </w:rPr>
        <w:t>根据小组成员的技术特点，选择了以</w:t>
      </w:r>
      <w:proofErr w:type="spellStart"/>
      <w:r w:rsidR="00563AD0">
        <w:rPr>
          <w:rFonts w:ascii="微软雅黑" w:eastAsia="微软雅黑" w:hAnsi="微软雅黑" w:hint="eastAsia"/>
        </w:rPr>
        <w:t>ssm</w:t>
      </w:r>
      <w:proofErr w:type="spellEnd"/>
      <w:r w:rsidRPr="00E3204F">
        <w:rPr>
          <w:rFonts w:ascii="微软雅黑" w:eastAsia="微软雅黑" w:hAnsi="微软雅黑"/>
        </w:rPr>
        <w:t>框架为主的架构设计，体现了良好的维护性及可扩展性。</w:t>
      </w:r>
    </w:p>
    <w:p w:rsidR="003F32E4" w:rsidRDefault="003E3F80" w:rsidP="00037257">
      <w:pPr>
        <w:pStyle w:val="3"/>
        <w:numPr>
          <w:ilvl w:val="0"/>
          <w:numId w:val="38"/>
        </w:numPr>
        <w:rPr>
          <w:rFonts w:ascii="微软雅黑" w:eastAsia="微软雅黑" w:hAnsi="微软雅黑"/>
        </w:rPr>
      </w:pPr>
      <w:bookmarkStart w:id="6" w:name="_Toc498451256"/>
      <w:r w:rsidRPr="00D07B51">
        <w:rPr>
          <w:rFonts w:ascii="微软雅黑" w:eastAsia="微软雅黑" w:hAnsi="微软雅黑" w:hint="eastAsia"/>
        </w:rPr>
        <w:t>核心控制流程</w:t>
      </w:r>
      <w:bookmarkEnd w:id="6"/>
    </w:p>
    <w:p w:rsidR="00563AD0" w:rsidRPr="00563AD0" w:rsidRDefault="00F91720" w:rsidP="00563AD0">
      <w:pPr>
        <w:pStyle w:val="af6"/>
        <w:ind w:left="630" w:firstLineChars="0" w:firstLine="0"/>
        <w:rPr>
          <w:rFonts w:ascii="微软雅黑" w:eastAsia="微软雅黑" w:hAnsi="微软雅黑" w:hint="eastAsia"/>
        </w:rPr>
      </w:pPr>
      <w:r>
        <w:rPr>
          <w:rFonts w:ascii="微软雅黑" w:eastAsia="微软雅黑" w:hAnsi="微软雅黑"/>
          <w:b/>
          <w:bCs/>
          <w:noProof/>
          <w:sz w:val="32"/>
          <w:szCs w:val="32"/>
        </w:rPr>
        <w:drawing>
          <wp:inline distT="0" distB="0" distL="0" distR="0" wp14:anchorId="07320A0B" wp14:editId="25B7EBBD">
            <wp:extent cx="5623977" cy="36976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1467" cy="3702529"/>
                    </a:xfrm>
                    <a:prstGeom prst="rect">
                      <a:avLst/>
                    </a:prstGeom>
                    <a:noFill/>
                  </pic:spPr>
                </pic:pic>
              </a:graphicData>
            </a:graphic>
          </wp:inline>
        </w:drawing>
      </w:r>
    </w:p>
    <w:p w:rsidR="00563AD0" w:rsidRPr="00563AD0" w:rsidRDefault="00563AD0" w:rsidP="00563AD0">
      <w:pPr>
        <w:pStyle w:val="3"/>
        <w:numPr>
          <w:ilvl w:val="0"/>
          <w:numId w:val="38"/>
        </w:numPr>
        <w:rPr>
          <w:rFonts w:ascii="微软雅黑" w:eastAsia="微软雅黑" w:hAnsi="微软雅黑" w:hint="eastAsia"/>
        </w:rPr>
      </w:pPr>
      <w:bookmarkStart w:id="7" w:name="_Toc498451257"/>
      <w:r w:rsidRPr="00563AD0">
        <w:rPr>
          <w:rFonts w:ascii="微软雅黑" w:eastAsia="微软雅黑" w:hAnsi="微软雅黑" w:hint="eastAsia"/>
        </w:rPr>
        <w:t>项目背景</w:t>
      </w:r>
      <w:bookmarkEnd w:id="7"/>
    </w:p>
    <w:p w:rsidR="00563AD0" w:rsidRPr="00FF171F" w:rsidRDefault="00563AD0" w:rsidP="00FF171F">
      <w:pPr>
        <w:pStyle w:val="af6"/>
        <w:autoSpaceDE w:val="0"/>
        <w:autoSpaceDN w:val="0"/>
        <w:adjustRightInd w:val="0"/>
        <w:spacing w:line="440" w:lineRule="exact"/>
        <w:ind w:left="629" w:firstLineChars="0" w:firstLine="0"/>
        <w:jc w:val="left"/>
        <w:rPr>
          <w:rFonts w:ascii="微软雅黑" w:eastAsia="微软雅黑" w:hAnsi="微软雅黑" w:cs="宋?" w:hint="eastAsia"/>
          <w:color w:val="000000"/>
          <w:kern w:val="0"/>
        </w:rPr>
      </w:pPr>
      <w:r w:rsidRPr="00FF171F">
        <w:rPr>
          <w:rFonts w:ascii="微软雅黑" w:eastAsia="微软雅黑" w:hAnsi="微软雅黑" w:cs="宋?" w:hint="eastAsia"/>
          <w:color w:val="000000"/>
          <w:kern w:val="0"/>
        </w:rPr>
        <w:t>(1)网站项目名称：在线博彩系统</w:t>
      </w:r>
    </w:p>
    <w:p w:rsidR="00563AD0" w:rsidRPr="00FF171F" w:rsidRDefault="00563AD0" w:rsidP="00FF171F">
      <w:pPr>
        <w:pStyle w:val="af6"/>
        <w:autoSpaceDE w:val="0"/>
        <w:autoSpaceDN w:val="0"/>
        <w:adjustRightInd w:val="0"/>
        <w:spacing w:line="440" w:lineRule="exact"/>
        <w:ind w:left="629" w:firstLineChars="0" w:firstLine="0"/>
        <w:jc w:val="left"/>
        <w:rPr>
          <w:rFonts w:ascii="微软雅黑" w:eastAsia="微软雅黑" w:hAnsi="微软雅黑" w:cs="宋?" w:hint="eastAsia"/>
          <w:color w:val="000000"/>
          <w:kern w:val="0"/>
        </w:rPr>
      </w:pPr>
      <w:r w:rsidRPr="00FF171F">
        <w:rPr>
          <w:rFonts w:ascii="微软雅黑" w:eastAsia="微软雅黑" w:hAnsi="微软雅黑" w:cs="宋?" w:hint="eastAsia"/>
          <w:color w:val="000000"/>
          <w:kern w:val="0"/>
        </w:rPr>
        <w:t>(2)用户：使用于一切用户</w:t>
      </w:r>
    </w:p>
    <w:p w:rsidR="00563AD0" w:rsidRPr="00FF171F" w:rsidRDefault="00563AD0" w:rsidP="00FF171F">
      <w:pPr>
        <w:pStyle w:val="af6"/>
        <w:autoSpaceDE w:val="0"/>
        <w:autoSpaceDN w:val="0"/>
        <w:adjustRightInd w:val="0"/>
        <w:spacing w:line="440" w:lineRule="exact"/>
        <w:ind w:left="629" w:firstLineChars="0" w:firstLine="0"/>
        <w:jc w:val="left"/>
        <w:rPr>
          <w:rFonts w:ascii="微软雅黑" w:eastAsia="微软雅黑" w:hAnsi="微软雅黑" w:cs="宋?" w:hint="eastAsia"/>
          <w:color w:val="000000"/>
          <w:kern w:val="0"/>
        </w:rPr>
      </w:pPr>
      <w:r w:rsidRPr="00FF171F">
        <w:rPr>
          <w:rFonts w:ascii="微软雅黑" w:eastAsia="微软雅黑" w:hAnsi="微软雅黑" w:cs="宋?" w:hint="eastAsia"/>
          <w:color w:val="000000"/>
          <w:kern w:val="0"/>
        </w:rPr>
        <w:t>(3)市场的背景：随着互联网时代的到来，人们的生活越来越依赖网络，而随着人们生活水平的提高，彩票这种消遣方式正逐渐进入我们的生活，一方面，中大奖的幻想一直吸引着人们，另一方面，彩票的售价是普通人能够接受的。针对这个</w:t>
      </w:r>
      <w:r w:rsidRPr="00FF171F">
        <w:rPr>
          <w:rFonts w:ascii="微软雅黑" w:eastAsia="微软雅黑" w:hAnsi="微软雅黑" w:cs="宋?" w:hint="eastAsia"/>
          <w:color w:val="000000"/>
          <w:kern w:val="0"/>
        </w:rPr>
        <w:lastRenderedPageBreak/>
        <w:t>大趋势，我们项目组设计研发了在线博彩系统，此系统拥有在线查询各种彩票的实时消息、购买各种彩票、查询开奖信息等功能。</w:t>
      </w:r>
    </w:p>
    <w:p w:rsidR="002151F3" w:rsidRDefault="003E3F80" w:rsidP="00037257">
      <w:pPr>
        <w:pStyle w:val="3"/>
        <w:numPr>
          <w:ilvl w:val="0"/>
          <w:numId w:val="38"/>
        </w:numPr>
        <w:rPr>
          <w:rFonts w:ascii="微软雅黑" w:eastAsia="微软雅黑" w:hAnsi="微软雅黑"/>
        </w:rPr>
      </w:pPr>
      <w:bookmarkStart w:id="8" w:name="_Toc498451258"/>
      <w:r w:rsidRPr="00D07B51">
        <w:rPr>
          <w:rFonts w:ascii="微软雅黑" w:eastAsia="微软雅黑" w:hAnsi="微软雅黑" w:hint="eastAsia"/>
        </w:rPr>
        <w:t>开发环境集成配置</w:t>
      </w:r>
      <w:bookmarkEnd w:id="8"/>
    </w:p>
    <w:p w:rsidR="00037257" w:rsidRPr="00FF171F" w:rsidRDefault="00037257" w:rsidP="00FF171F">
      <w:pPr>
        <w:pStyle w:val="af6"/>
        <w:autoSpaceDE w:val="0"/>
        <w:autoSpaceDN w:val="0"/>
        <w:adjustRightInd w:val="0"/>
        <w:spacing w:line="240" w:lineRule="exact"/>
        <w:ind w:left="630" w:firstLineChars="0" w:firstLine="0"/>
        <w:jc w:val="left"/>
        <w:rPr>
          <w:rFonts w:ascii="微软雅黑" w:eastAsia="微软雅黑" w:hAnsi="微软雅黑" w:cs="宋?"/>
          <w:color w:val="000000"/>
          <w:kern w:val="0"/>
        </w:rPr>
      </w:pPr>
      <w:r w:rsidRPr="00FF171F">
        <w:rPr>
          <w:rFonts w:ascii="微软雅黑" w:eastAsia="微软雅黑" w:hAnsi="微软雅黑" w:cs="宋?"/>
          <w:color w:val="000000"/>
          <w:kern w:val="0"/>
        </w:rPr>
        <w:t>1、服务器环境</w:t>
      </w:r>
    </w:p>
    <w:p w:rsidR="00037257" w:rsidRPr="00FF171F" w:rsidRDefault="00037257" w:rsidP="00FF171F">
      <w:pPr>
        <w:pStyle w:val="af6"/>
        <w:autoSpaceDE w:val="0"/>
        <w:autoSpaceDN w:val="0"/>
        <w:adjustRightInd w:val="0"/>
        <w:spacing w:line="240" w:lineRule="exact"/>
        <w:ind w:left="630" w:firstLineChars="0" w:firstLine="0"/>
        <w:jc w:val="left"/>
        <w:rPr>
          <w:rFonts w:ascii="微软雅黑" w:eastAsia="微软雅黑" w:hAnsi="微软雅黑" w:cs="宋?"/>
          <w:color w:val="000000"/>
          <w:kern w:val="0"/>
        </w:rPr>
      </w:pPr>
      <w:r w:rsidRPr="00FF171F">
        <w:rPr>
          <w:rFonts w:ascii="微软雅黑" w:eastAsia="微软雅黑" w:hAnsi="微软雅黑" w:cs="宋?"/>
          <w:color w:val="000000"/>
          <w:kern w:val="0"/>
        </w:rPr>
        <w:t xml:space="preserve">1）OS：Windows </w:t>
      </w:r>
      <w:r w:rsidR="00260C31" w:rsidRPr="00FF171F">
        <w:rPr>
          <w:rFonts w:ascii="微软雅黑" w:eastAsia="微软雅黑" w:hAnsi="微软雅黑" w:cs="宋?"/>
          <w:color w:val="000000"/>
          <w:kern w:val="0"/>
        </w:rPr>
        <w:t>10</w:t>
      </w:r>
    </w:p>
    <w:p w:rsidR="00037257" w:rsidRPr="00FF171F" w:rsidRDefault="00037257" w:rsidP="00FF171F">
      <w:pPr>
        <w:pStyle w:val="af6"/>
        <w:autoSpaceDE w:val="0"/>
        <w:autoSpaceDN w:val="0"/>
        <w:adjustRightInd w:val="0"/>
        <w:spacing w:line="240" w:lineRule="exact"/>
        <w:ind w:left="630" w:firstLineChars="0" w:firstLine="0"/>
        <w:jc w:val="left"/>
        <w:rPr>
          <w:rFonts w:ascii="微软雅黑" w:eastAsia="微软雅黑" w:hAnsi="微软雅黑" w:cs="宋?"/>
          <w:color w:val="000000"/>
          <w:kern w:val="0"/>
        </w:rPr>
      </w:pPr>
    </w:p>
    <w:p w:rsidR="00037257" w:rsidRPr="00FF171F" w:rsidRDefault="00037257" w:rsidP="00FF171F">
      <w:pPr>
        <w:pStyle w:val="af6"/>
        <w:autoSpaceDE w:val="0"/>
        <w:autoSpaceDN w:val="0"/>
        <w:adjustRightInd w:val="0"/>
        <w:spacing w:line="240" w:lineRule="exact"/>
        <w:ind w:left="630" w:firstLineChars="0" w:firstLine="0"/>
        <w:jc w:val="left"/>
        <w:rPr>
          <w:rFonts w:ascii="微软雅黑" w:eastAsia="微软雅黑" w:hAnsi="微软雅黑" w:cs="宋?"/>
          <w:color w:val="000000"/>
          <w:kern w:val="0"/>
        </w:rPr>
      </w:pPr>
      <w:r w:rsidRPr="00FF171F">
        <w:rPr>
          <w:rFonts w:ascii="微软雅黑" w:eastAsia="微软雅黑" w:hAnsi="微软雅黑" w:cs="宋?"/>
          <w:color w:val="000000"/>
          <w:kern w:val="0"/>
        </w:rPr>
        <w:t>2）2G 以上内存，建议使用 4G 内存；</w:t>
      </w:r>
    </w:p>
    <w:p w:rsidR="00037257" w:rsidRPr="00FF171F" w:rsidRDefault="00037257" w:rsidP="00FF171F">
      <w:pPr>
        <w:pStyle w:val="af6"/>
        <w:autoSpaceDE w:val="0"/>
        <w:autoSpaceDN w:val="0"/>
        <w:adjustRightInd w:val="0"/>
        <w:spacing w:line="240" w:lineRule="exact"/>
        <w:ind w:left="630" w:firstLineChars="0" w:firstLine="0"/>
        <w:jc w:val="left"/>
        <w:rPr>
          <w:rFonts w:ascii="微软雅黑" w:eastAsia="微软雅黑" w:hAnsi="微软雅黑" w:cs="宋?"/>
          <w:color w:val="000000"/>
          <w:kern w:val="0"/>
        </w:rPr>
      </w:pPr>
    </w:p>
    <w:p w:rsidR="00037257" w:rsidRPr="00FF171F" w:rsidRDefault="00037257" w:rsidP="00FF171F">
      <w:pPr>
        <w:pStyle w:val="af6"/>
        <w:autoSpaceDE w:val="0"/>
        <w:autoSpaceDN w:val="0"/>
        <w:adjustRightInd w:val="0"/>
        <w:spacing w:line="240" w:lineRule="exact"/>
        <w:ind w:left="630" w:firstLineChars="0" w:firstLine="0"/>
        <w:jc w:val="left"/>
        <w:rPr>
          <w:rFonts w:ascii="微软雅黑" w:eastAsia="微软雅黑" w:hAnsi="微软雅黑" w:cs="宋?"/>
          <w:color w:val="000000"/>
          <w:kern w:val="0"/>
        </w:rPr>
      </w:pPr>
      <w:r w:rsidRPr="00FF171F">
        <w:rPr>
          <w:rFonts w:ascii="微软雅黑" w:eastAsia="微软雅黑" w:hAnsi="微软雅黑" w:cs="宋?"/>
          <w:color w:val="000000"/>
          <w:kern w:val="0"/>
        </w:rPr>
        <w:t>3）500GB 以上的硬盘空间，不包括数据存储空间</w:t>
      </w:r>
    </w:p>
    <w:p w:rsidR="00037257" w:rsidRPr="00FF171F" w:rsidRDefault="00037257" w:rsidP="00FF171F">
      <w:pPr>
        <w:pStyle w:val="af6"/>
        <w:autoSpaceDE w:val="0"/>
        <w:autoSpaceDN w:val="0"/>
        <w:adjustRightInd w:val="0"/>
        <w:spacing w:line="240" w:lineRule="exact"/>
        <w:ind w:left="630" w:firstLineChars="0" w:firstLine="0"/>
        <w:jc w:val="left"/>
        <w:rPr>
          <w:rFonts w:ascii="微软雅黑" w:eastAsia="微软雅黑" w:hAnsi="微软雅黑" w:cs="宋?"/>
          <w:color w:val="000000"/>
          <w:kern w:val="0"/>
        </w:rPr>
      </w:pPr>
    </w:p>
    <w:p w:rsidR="00037257" w:rsidRPr="00FF171F" w:rsidRDefault="00037257" w:rsidP="00FF171F">
      <w:pPr>
        <w:pStyle w:val="af6"/>
        <w:autoSpaceDE w:val="0"/>
        <w:autoSpaceDN w:val="0"/>
        <w:adjustRightInd w:val="0"/>
        <w:spacing w:line="240" w:lineRule="exact"/>
        <w:ind w:left="630" w:firstLineChars="0" w:firstLine="0"/>
        <w:jc w:val="left"/>
        <w:rPr>
          <w:rFonts w:ascii="微软雅黑" w:eastAsia="微软雅黑" w:hAnsi="微软雅黑" w:cs="宋?"/>
          <w:color w:val="000000"/>
          <w:kern w:val="0"/>
        </w:rPr>
      </w:pPr>
      <w:r w:rsidRPr="00FF171F">
        <w:rPr>
          <w:rFonts w:ascii="微软雅黑" w:eastAsia="微软雅黑" w:hAnsi="微软雅黑" w:cs="宋?"/>
          <w:color w:val="000000"/>
          <w:kern w:val="0"/>
        </w:rPr>
        <w:t>4）JDK：</w:t>
      </w:r>
      <w:r w:rsidR="00260C31" w:rsidRPr="00FF171F">
        <w:rPr>
          <w:rFonts w:ascii="微软雅黑" w:eastAsia="微软雅黑" w:hAnsi="微软雅黑" w:cs="宋?" w:hint="eastAsia"/>
          <w:color w:val="000000"/>
          <w:kern w:val="0"/>
        </w:rPr>
        <w:t>jdk</w:t>
      </w:r>
      <w:r w:rsidR="00260C31" w:rsidRPr="00FF171F">
        <w:rPr>
          <w:rFonts w:ascii="微软雅黑" w:eastAsia="微软雅黑" w:hAnsi="微软雅黑" w:cs="宋?"/>
          <w:color w:val="000000"/>
          <w:kern w:val="0"/>
        </w:rPr>
        <w:t>1.8</w:t>
      </w:r>
      <w:r w:rsidR="00260C31" w:rsidRPr="00FF171F">
        <w:rPr>
          <w:rFonts w:ascii="微软雅黑" w:eastAsia="微软雅黑" w:hAnsi="微软雅黑" w:cs="宋?" w:hint="eastAsia"/>
          <w:color w:val="000000"/>
          <w:kern w:val="0"/>
        </w:rPr>
        <w:t>及以上</w:t>
      </w:r>
    </w:p>
    <w:p w:rsidR="00037257" w:rsidRPr="00FF171F" w:rsidRDefault="00037257" w:rsidP="00FF171F">
      <w:pPr>
        <w:pStyle w:val="af6"/>
        <w:autoSpaceDE w:val="0"/>
        <w:autoSpaceDN w:val="0"/>
        <w:adjustRightInd w:val="0"/>
        <w:spacing w:line="240" w:lineRule="exact"/>
        <w:ind w:left="630" w:firstLineChars="0" w:firstLine="0"/>
        <w:jc w:val="left"/>
        <w:rPr>
          <w:rFonts w:ascii="微软雅黑" w:eastAsia="微软雅黑" w:hAnsi="微软雅黑" w:cs="宋?"/>
          <w:color w:val="000000"/>
          <w:kern w:val="0"/>
        </w:rPr>
      </w:pPr>
    </w:p>
    <w:p w:rsidR="00037257" w:rsidRPr="00FF171F" w:rsidRDefault="00037257" w:rsidP="00FF171F">
      <w:pPr>
        <w:pStyle w:val="af6"/>
        <w:autoSpaceDE w:val="0"/>
        <w:autoSpaceDN w:val="0"/>
        <w:adjustRightInd w:val="0"/>
        <w:spacing w:line="240" w:lineRule="exact"/>
        <w:ind w:left="630" w:firstLineChars="0" w:firstLine="0"/>
        <w:jc w:val="left"/>
        <w:rPr>
          <w:rFonts w:ascii="微软雅黑" w:eastAsia="微软雅黑" w:hAnsi="微软雅黑" w:cs="宋?"/>
          <w:color w:val="000000"/>
          <w:kern w:val="0"/>
        </w:rPr>
      </w:pPr>
      <w:r w:rsidRPr="00FF171F">
        <w:rPr>
          <w:rFonts w:ascii="微软雅黑" w:eastAsia="微软雅黑" w:hAnsi="微软雅黑" w:cs="宋?"/>
          <w:color w:val="000000"/>
          <w:kern w:val="0"/>
        </w:rPr>
        <w:t>5）DB：</w:t>
      </w:r>
      <w:r w:rsidR="00260C31" w:rsidRPr="00FF171F">
        <w:rPr>
          <w:rFonts w:ascii="微软雅黑" w:eastAsia="微软雅黑" w:hAnsi="微软雅黑" w:cs="宋?" w:hint="eastAsia"/>
          <w:color w:val="000000"/>
          <w:kern w:val="0"/>
        </w:rPr>
        <w:t>Oracle</w:t>
      </w:r>
      <w:r w:rsidRPr="00FF171F">
        <w:rPr>
          <w:rFonts w:ascii="微软雅黑" w:eastAsia="微软雅黑" w:hAnsi="微软雅黑" w:cs="宋?"/>
          <w:color w:val="000000"/>
          <w:kern w:val="0"/>
        </w:rPr>
        <w:t xml:space="preserve"> 10g</w:t>
      </w:r>
    </w:p>
    <w:p w:rsidR="00037257" w:rsidRPr="00FF171F" w:rsidRDefault="00037257" w:rsidP="00FF171F">
      <w:pPr>
        <w:pStyle w:val="af6"/>
        <w:autoSpaceDE w:val="0"/>
        <w:autoSpaceDN w:val="0"/>
        <w:adjustRightInd w:val="0"/>
        <w:spacing w:line="240" w:lineRule="exact"/>
        <w:ind w:left="630" w:firstLineChars="0" w:firstLine="0"/>
        <w:jc w:val="left"/>
        <w:rPr>
          <w:rFonts w:ascii="微软雅黑" w:eastAsia="微软雅黑" w:hAnsi="微软雅黑" w:cs="宋?"/>
          <w:color w:val="000000"/>
          <w:kern w:val="0"/>
        </w:rPr>
      </w:pPr>
    </w:p>
    <w:p w:rsidR="00037257" w:rsidRPr="00FF171F" w:rsidRDefault="00037257" w:rsidP="00FF171F">
      <w:pPr>
        <w:pStyle w:val="af6"/>
        <w:autoSpaceDE w:val="0"/>
        <w:autoSpaceDN w:val="0"/>
        <w:adjustRightInd w:val="0"/>
        <w:spacing w:line="240" w:lineRule="exact"/>
        <w:ind w:left="630" w:firstLineChars="0" w:firstLine="0"/>
        <w:jc w:val="left"/>
        <w:rPr>
          <w:rFonts w:ascii="微软雅黑" w:eastAsia="微软雅黑" w:hAnsi="微软雅黑" w:cs="宋?"/>
          <w:color w:val="000000"/>
          <w:kern w:val="0"/>
        </w:rPr>
      </w:pPr>
      <w:r w:rsidRPr="00FF171F">
        <w:rPr>
          <w:rFonts w:ascii="微软雅黑" w:eastAsia="微软雅黑" w:hAnsi="微软雅黑" w:cs="宋?"/>
          <w:color w:val="000000"/>
          <w:kern w:val="0"/>
        </w:rPr>
        <w:t>6）Application Server：</w:t>
      </w:r>
      <w:r w:rsidRPr="00FF171F">
        <w:rPr>
          <w:rFonts w:ascii="微软雅黑" w:eastAsia="微软雅黑" w:hAnsi="微软雅黑" w:cs="宋?" w:hint="eastAsia"/>
          <w:color w:val="000000"/>
          <w:kern w:val="0"/>
        </w:rPr>
        <w:t>Tomcat</w:t>
      </w:r>
      <w:r w:rsidR="0026643E" w:rsidRPr="00FF171F">
        <w:rPr>
          <w:rFonts w:ascii="微软雅黑" w:eastAsia="微软雅黑" w:hAnsi="微软雅黑" w:cs="宋?"/>
          <w:color w:val="000000"/>
          <w:kern w:val="0"/>
        </w:rPr>
        <w:t xml:space="preserve"> 8.0</w:t>
      </w:r>
    </w:p>
    <w:p w:rsidR="00037257" w:rsidRPr="00037257" w:rsidRDefault="00037257" w:rsidP="00037257">
      <w:pPr>
        <w:pStyle w:val="af6"/>
        <w:ind w:left="630" w:firstLineChars="0" w:firstLine="0"/>
      </w:pPr>
    </w:p>
    <w:p w:rsidR="00037257" w:rsidRPr="00037257" w:rsidRDefault="00037257" w:rsidP="00037257">
      <w:pPr>
        <w:pStyle w:val="af6"/>
        <w:ind w:left="630" w:firstLineChars="0" w:firstLine="0"/>
      </w:pPr>
    </w:p>
    <w:p w:rsidR="003F32E4" w:rsidRPr="00D07B51" w:rsidRDefault="001852A7" w:rsidP="00D07B51">
      <w:pPr>
        <w:pStyle w:val="af2"/>
        <w:jc w:val="center"/>
        <w:rPr>
          <w:rFonts w:ascii="微软雅黑" w:eastAsia="微软雅黑" w:hAnsi="微软雅黑" w:cs="Arial"/>
          <w:color w:val="auto"/>
        </w:rPr>
      </w:pPr>
      <w:bookmarkStart w:id="9" w:name="_Toc325979544"/>
      <w:bookmarkStart w:id="10" w:name="_Toc498451259"/>
      <w:r w:rsidRPr="00D07B51">
        <w:rPr>
          <w:rFonts w:ascii="微软雅黑" w:eastAsia="微软雅黑" w:hAnsi="微软雅黑" w:cs="Arial" w:hint="eastAsia"/>
          <w:color w:val="auto"/>
        </w:rPr>
        <w:t>第</w:t>
      </w:r>
      <w:r w:rsidR="00D07B51">
        <w:rPr>
          <w:rFonts w:ascii="微软雅黑" w:eastAsia="微软雅黑" w:hAnsi="微软雅黑" w:cs="Arial" w:hint="eastAsia"/>
          <w:color w:val="auto"/>
        </w:rPr>
        <w:t>二</w:t>
      </w:r>
      <w:r w:rsidR="00B16FCC" w:rsidRPr="00D07B51">
        <w:rPr>
          <w:rFonts w:ascii="微软雅黑" w:eastAsia="微软雅黑" w:hAnsi="微软雅黑" w:cs="Arial" w:hint="eastAsia"/>
          <w:color w:val="auto"/>
        </w:rPr>
        <w:t>部分</w:t>
      </w:r>
      <w:r w:rsidR="003F32E4" w:rsidRPr="00D07B51">
        <w:rPr>
          <w:rFonts w:ascii="微软雅黑" w:eastAsia="微软雅黑" w:hAnsi="微软雅黑" w:cs="Arial" w:hint="eastAsia"/>
          <w:color w:val="auto"/>
        </w:rPr>
        <w:t xml:space="preserve"> </w:t>
      </w:r>
      <w:bookmarkEnd w:id="9"/>
      <w:r w:rsidR="005F6487" w:rsidRPr="00D07B51">
        <w:rPr>
          <w:rFonts w:ascii="微软雅黑" w:eastAsia="微软雅黑" w:hAnsi="微软雅黑" w:cs="Arial" w:hint="eastAsia"/>
          <w:color w:val="auto"/>
        </w:rPr>
        <w:t>界面</w:t>
      </w:r>
      <w:r w:rsidR="005850FF" w:rsidRPr="00D07B51">
        <w:rPr>
          <w:rFonts w:ascii="微软雅黑" w:eastAsia="微软雅黑" w:hAnsi="微软雅黑" w:cs="Arial" w:hint="eastAsia"/>
          <w:color w:val="auto"/>
        </w:rPr>
        <w:t>设计</w:t>
      </w:r>
      <w:bookmarkEnd w:id="10"/>
    </w:p>
    <w:p w:rsidR="00131A4E" w:rsidRPr="00131A4E" w:rsidRDefault="005940BC" w:rsidP="00131A4E">
      <w:pPr>
        <w:pStyle w:val="3"/>
        <w:rPr>
          <w:rFonts w:hint="eastAsia"/>
        </w:rPr>
      </w:pPr>
      <w:bookmarkStart w:id="11" w:name="_Toc325979545"/>
      <w:bookmarkStart w:id="12" w:name="_Toc498451260"/>
      <w:r w:rsidRPr="00D07B51">
        <w:rPr>
          <w:rFonts w:ascii="微软雅黑" w:eastAsia="微软雅黑" w:hAnsi="微软雅黑" w:hint="eastAsia"/>
        </w:rPr>
        <w:t>一</w:t>
      </w:r>
      <w:r w:rsidR="003F32E4" w:rsidRPr="00D07B51">
        <w:rPr>
          <w:rFonts w:ascii="微软雅黑" w:eastAsia="微软雅黑" w:hAnsi="微软雅黑" w:hint="eastAsia"/>
        </w:rPr>
        <w:t>、</w:t>
      </w:r>
      <w:bookmarkEnd w:id="11"/>
      <w:r w:rsidR="005F6487" w:rsidRPr="00D07B51">
        <w:rPr>
          <w:rFonts w:ascii="微软雅黑" w:eastAsia="微软雅黑" w:hAnsi="微软雅黑" w:hint="eastAsia"/>
        </w:rPr>
        <w:t>界面设计</w:t>
      </w:r>
      <w:bookmarkEnd w:id="12"/>
    </w:p>
    <w:p w:rsidR="005F6487" w:rsidRPr="00131A4E" w:rsidRDefault="00131A4E" w:rsidP="008D0CF8">
      <w:pPr>
        <w:pStyle w:val="4"/>
        <w:rPr>
          <w:rFonts w:ascii="微软雅黑" w:eastAsia="微软雅黑" w:hAnsi="微软雅黑"/>
        </w:rPr>
      </w:pPr>
      <w:bookmarkStart w:id="13" w:name="_Toc498451261"/>
      <w:r>
        <w:rPr>
          <w:rFonts w:ascii="微软雅黑" w:eastAsia="微软雅黑" w:hAnsi="微软雅黑"/>
        </w:rPr>
        <w:t>1</w:t>
      </w:r>
      <w:r w:rsidR="005F6487" w:rsidRPr="00D07B51">
        <w:rPr>
          <w:rFonts w:ascii="微软雅黑" w:eastAsia="微软雅黑" w:hAnsi="微软雅黑" w:hint="eastAsia"/>
        </w:rPr>
        <w:t>、</w:t>
      </w:r>
      <w:r w:rsidR="00B23DB6">
        <w:rPr>
          <w:rFonts w:ascii="微软雅黑" w:eastAsia="微软雅黑" w:hAnsi="微软雅黑" w:hint="eastAsia"/>
        </w:rPr>
        <w:t>首页</w:t>
      </w:r>
      <w:r w:rsidR="00973103">
        <w:rPr>
          <w:rFonts w:ascii="微软雅黑" w:eastAsia="微软雅黑" w:hAnsi="微软雅黑" w:hint="eastAsia"/>
        </w:rPr>
        <w:t>界面</w:t>
      </w:r>
      <w:r w:rsidR="00B23DB6">
        <w:rPr>
          <w:rFonts w:ascii="微软雅黑" w:eastAsia="微软雅黑" w:hAnsi="微软雅黑" w:hint="eastAsia"/>
        </w:rPr>
        <w:t>设计</w:t>
      </w:r>
      <w:bookmarkEnd w:id="13"/>
    </w:p>
    <w:p w:rsidR="00973103" w:rsidRDefault="00BC53A6" w:rsidP="00BC53A6">
      <w:pPr>
        <w:widowControl/>
        <w:jc w:val="left"/>
        <w:rPr>
          <w:rFonts w:ascii="宋体" w:hAnsi="宋体" w:cs="宋体"/>
          <w:kern w:val="0"/>
          <w:sz w:val="24"/>
        </w:rPr>
      </w:pPr>
      <w:r w:rsidRPr="00BC53A6">
        <w:rPr>
          <w:rFonts w:ascii="宋体" w:hAnsi="宋体" w:cs="宋体"/>
          <w:noProof/>
          <w:kern w:val="0"/>
          <w:sz w:val="24"/>
        </w:rPr>
        <w:drawing>
          <wp:inline distT="0" distB="0" distL="0" distR="0">
            <wp:extent cx="5739481" cy="3070858"/>
            <wp:effectExtent l="0" t="0" r="0" b="0"/>
            <wp:docPr id="5" name="图片 5" descr="C:\Users\lenovo\Documents\Tencent Files\824197547\Image\Group\Image3\STLR~4Y)7~OTZ8`U3J()Q]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Tencent Files\824197547\Image\Group\Image3\STLR~4Y)7~OTZ8`U3J()Q]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7816" cy="3080668"/>
                    </a:xfrm>
                    <a:prstGeom prst="rect">
                      <a:avLst/>
                    </a:prstGeom>
                    <a:noFill/>
                    <a:ln>
                      <a:noFill/>
                    </a:ln>
                  </pic:spPr>
                </pic:pic>
              </a:graphicData>
            </a:graphic>
          </wp:inline>
        </w:drawing>
      </w:r>
    </w:p>
    <w:p w:rsidR="00BC53A6" w:rsidRPr="00BC53A6" w:rsidRDefault="00BC53A6" w:rsidP="00BC53A6">
      <w:pPr>
        <w:widowControl/>
        <w:jc w:val="left"/>
        <w:rPr>
          <w:rFonts w:ascii="宋体" w:hAnsi="宋体" w:cs="宋体" w:hint="eastAsia"/>
          <w:kern w:val="0"/>
          <w:sz w:val="24"/>
        </w:rPr>
      </w:pPr>
      <w:r w:rsidRPr="00BC53A6">
        <w:lastRenderedPageBreak/>
        <w:drawing>
          <wp:inline distT="0" distB="0" distL="0" distR="0" wp14:anchorId="77D05BB1" wp14:editId="7258EE18">
            <wp:extent cx="5715000" cy="24479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2447925"/>
                    </a:xfrm>
                    <a:prstGeom prst="rect">
                      <a:avLst/>
                    </a:prstGeom>
                  </pic:spPr>
                </pic:pic>
              </a:graphicData>
            </a:graphic>
          </wp:inline>
        </w:drawing>
      </w:r>
    </w:p>
    <w:p w:rsidR="005F6487" w:rsidRPr="00131A4E" w:rsidRDefault="00131A4E" w:rsidP="008D0CF8">
      <w:pPr>
        <w:pStyle w:val="4"/>
        <w:rPr>
          <w:rFonts w:ascii="微软雅黑" w:eastAsia="微软雅黑" w:hAnsi="微软雅黑"/>
        </w:rPr>
      </w:pPr>
      <w:bookmarkStart w:id="14" w:name="_Toc498451262"/>
      <w:r w:rsidRPr="00131A4E">
        <w:rPr>
          <w:rFonts w:ascii="微软雅黑" w:eastAsia="微软雅黑" w:hAnsi="微软雅黑"/>
        </w:rPr>
        <w:t>2</w:t>
      </w:r>
      <w:r w:rsidR="005F6487" w:rsidRPr="00131A4E">
        <w:rPr>
          <w:rFonts w:ascii="微软雅黑" w:eastAsia="微软雅黑" w:hAnsi="微软雅黑" w:hint="eastAsia"/>
        </w:rPr>
        <w:t>、</w:t>
      </w:r>
      <w:r w:rsidR="00D74985" w:rsidRPr="00131A4E">
        <w:rPr>
          <w:rFonts w:ascii="微软雅黑" w:eastAsia="微软雅黑" w:hAnsi="微软雅黑" w:hint="eastAsia"/>
        </w:rPr>
        <w:t>登陆</w:t>
      </w:r>
      <w:r w:rsidR="00973103" w:rsidRPr="00131A4E">
        <w:rPr>
          <w:rFonts w:ascii="微软雅黑" w:eastAsia="微软雅黑" w:hAnsi="微软雅黑" w:hint="eastAsia"/>
        </w:rPr>
        <w:t>界面</w:t>
      </w:r>
      <w:r w:rsidR="005F6487" w:rsidRPr="00131A4E">
        <w:rPr>
          <w:rFonts w:ascii="微软雅黑" w:eastAsia="微软雅黑" w:hAnsi="微软雅黑" w:hint="eastAsia"/>
        </w:rPr>
        <w:t>设计</w:t>
      </w:r>
      <w:bookmarkEnd w:id="14"/>
    </w:p>
    <w:p w:rsidR="00867D12" w:rsidRDefault="00BC53A6" w:rsidP="00131A4E">
      <w:pPr>
        <w:rPr>
          <w:rFonts w:hint="eastAsia"/>
        </w:rPr>
      </w:pPr>
      <w:r w:rsidRPr="00BC53A6">
        <w:drawing>
          <wp:inline distT="0" distB="0" distL="0" distR="0" wp14:anchorId="5D189112" wp14:editId="5EAA8B11">
            <wp:extent cx="5715000" cy="22072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000" cy="2207260"/>
                    </a:xfrm>
                    <a:prstGeom prst="rect">
                      <a:avLst/>
                    </a:prstGeom>
                  </pic:spPr>
                </pic:pic>
              </a:graphicData>
            </a:graphic>
          </wp:inline>
        </w:drawing>
      </w:r>
    </w:p>
    <w:p w:rsidR="00DA6B6B" w:rsidRDefault="00131A4E" w:rsidP="00DA6B6B">
      <w:pPr>
        <w:pStyle w:val="4"/>
        <w:rPr>
          <w:rFonts w:ascii="微软雅黑" w:eastAsia="微软雅黑" w:hAnsi="微软雅黑"/>
        </w:rPr>
      </w:pPr>
      <w:bookmarkStart w:id="15" w:name="_Toc498451263"/>
      <w:r>
        <w:rPr>
          <w:rFonts w:ascii="微软雅黑" w:eastAsia="微软雅黑" w:hAnsi="微软雅黑"/>
        </w:rPr>
        <w:lastRenderedPageBreak/>
        <w:t>3</w:t>
      </w:r>
      <w:r w:rsidR="00DA6B6B" w:rsidRPr="00D07B51">
        <w:rPr>
          <w:rFonts w:ascii="微软雅黑" w:eastAsia="微软雅黑" w:hAnsi="微软雅黑" w:hint="eastAsia"/>
        </w:rPr>
        <w:t>、</w:t>
      </w:r>
      <w:r w:rsidR="00DA6B6B">
        <w:rPr>
          <w:rFonts w:ascii="微软雅黑" w:eastAsia="微软雅黑" w:hAnsi="微软雅黑" w:hint="eastAsia"/>
        </w:rPr>
        <w:t>注册界面</w:t>
      </w:r>
      <w:r w:rsidR="00DA6B6B" w:rsidRPr="00D07B51">
        <w:rPr>
          <w:rFonts w:ascii="微软雅黑" w:eastAsia="微软雅黑" w:hAnsi="微软雅黑" w:hint="eastAsia"/>
        </w:rPr>
        <w:t>设计</w:t>
      </w:r>
      <w:bookmarkEnd w:id="15"/>
    </w:p>
    <w:p w:rsidR="00DA6B6B" w:rsidRPr="00867D12" w:rsidRDefault="00BC53A6" w:rsidP="00131A4E">
      <w:pPr>
        <w:rPr>
          <w:rFonts w:hint="eastAsia"/>
        </w:rPr>
      </w:pPr>
      <w:r w:rsidRPr="00BC53A6">
        <w:drawing>
          <wp:inline distT="0" distB="0" distL="0" distR="0" wp14:anchorId="24FD0BB8" wp14:editId="22FE0B34">
            <wp:extent cx="5715000" cy="27654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000" cy="2765425"/>
                    </a:xfrm>
                    <a:prstGeom prst="rect">
                      <a:avLst/>
                    </a:prstGeom>
                  </pic:spPr>
                </pic:pic>
              </a:graphicData>
            </a:graphic>
          </wp:inline>
        </w:drawing>
      </w:r>
    </w:p>
    <w:p w:rsidR="00677CD9" w:rsidRDefault="00131A4E" w:rsidP="00F91720">
      <w:pPr>
        <w:pStyle w:val="5"/>
        <w:rPr>
          <w:rFonts w:ascii="微软雅黑" w:eastAsia="微软雅黑" w:hAnsi="微软雅黑"/>
        </w:rPr>
      </w:pPr>
      <w:bookmarkStart w:id="16" w:name="_Toc498451264"/>
      <w:r>
        <w:rPr>
          <w:rFonts w:ascii="微软雅黑" w:eastAsia="微软雅黑" w:hAnsi="微软雅黑"/>
        </w:rPr>
        <w:t>4</w:t>
      </w:r>
      <w:r w:rsidR="00677CD9">
        <w:rPr>
          <w:rFonts w:ascii="微软雅黑" w:eastAsia="微软雅黑" w:hAnsi="微软雅黑" w:hint="eastAsia"/>
        </w:rPr>
        <w:t>、</w:t>
      </w:r>
      <w:r w:rsidR="00BC53A6">
        <w:rPr>
          <w:rFonts w:ascii="微软雅黑" w:eastAsia="微软雅黑" w:hAnsi="微软雅黑" w:hint="eastAsia"/>
        </w:rPr>
        <w:t>彩票购买</w:t>
      </w:r>
      <w:r w:rsidR="00FC6CC2" w:rsidRPr="00D07B51">
        <w:rPr>
          <w:rFonts w:ascii="微软雅黑" w:eastAsia="微软雅黑" w:hAnsi="微软雅黑" w:hint="eastAsia"/>
        </w:rPr>
        <w:t>界面设计</w:t>
      </w:r>
      <w:bookmarkEnd w:id="16"/>
    </w:p>
    <w:p w:rsidR="00131A4E" w:rsidRPr="00131A4E" w:rsidRDefault="00BC53A6" w:rsidP="00131A4E">
      <w:pPr>
        <w:rPr>
          <w:rFonts w:hint="eastAsia"/>
        </w:rPr>
      </w:pPr>
      <w:r w:rsidRPr="00BC53A6">
        <w:drawing>
          <wp:inline distT="0" distB="0" distL="0" distR="0" wp14:anchorId="4ED74611" wp14:editId="50592EA5">
            <wp:extent cx="5715000" cy="36290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5000" cy="3629025"/>
                    </a:xfrm>
                    <a:prstGeom prst="rect">
                      <a:avLst/>
                    </a:prstGeom>
                  </pic:spPr>
                </pic:pic>
              </a:graphicData>
            </a:graphic>
          </wp:inline>
        </w:drawing>
      </w:r>
    </w:p>
    <w:p w:rsidR="00677CD9" w:rsidRDefault="00131A4E" w:rsidP="00F91720">
      <w:pPr>
        <w:pStyle w:val="5"/>
        <w:rPr>
          <w:rFonts w:ascii="微软雅黑" w:eastAsia="微软雅黑" w:hAnsi="微软雅黑"/>
        </w:rPr>
      </w:pPr>
      <w:bookmarkStart w:id="17" w:name="_Toc498451265"/>
      <w:r>
        <w:rPr>
          <w:rFonts w:ascii="微软雅黑" w:eastAsia="微软雅黑" w:hAnsi="微软雅黑"/>
        </w:rPr>
        <w:lastRenderedPageBreak/>
        <w:t>5</w:t>
      </w:r>
      <w:r w:rsidR="00677CD9">
        <w:rPr>
          <w:rFonts w:ascii="微软雅黑" w:eastAsia="微软雅黑" w:hAnsi="微软雅黑" w:hint="eastAsia"/>
        </w:rPr>
        <w:t>、</w:t>
      </w:r>
      <w:r w:rsidR="00BC53A6">
        <w:rPr>
          <w:rFonts w:ascii="微软雅黑" w:eastAsia="微软雅黑" w:hAnsi="微软雅黑" w:hint="eastAsia"/>
        </w:rPr>
        <w:t>购买支付</w:t>
      </w:r>
      <w:r w:rsidR="00677CD9" w:rsidRPr="00D07B51">
        <w:rPr>
          <w:rFonts w:ascii="微软雅黑" w:eastAsia="微软雅黑" w:hAnsi="微软雅黑" w:hint="eastAsia"/>
        </w:rPr>
        <w:t>界面设计</w:t>
      </w:r>
      <w:bookmarkEnd w:id="17"/>
    </w:p>
    <w:p w:rsidR="00677CD9" w:rsidRPr="00793897" w:rsidRDefault="00BC53A6" w:rsidP="00131A4E">
      <w:pPr>
        <w:rPr>
          <w:rFonts w:ascii="微软雅黑" w:eastAsia="微软雅黑" w:hAnsi="微软雅黑" w:hint="eastAsia"/>
        </w:rPr>
      </w:pPr>
      <w:r w:rsidRPr="00BC53A6">
        <w:drawing>
          <wp:inline distT="0" distB="0" distL="0" distR="0" wp14:anchorId="28D493A0" wp14:editId="27E5E992">
            <wp:extent cx="5715000" cy="28822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5000" cy="2882265"/>
                    </a:xfrm>
                    <a:prstGeom prst="rect">
                      <a:avLst/>
                    </a:prstGeom>
                  </pic:spPr>
                </pic:pic>
              </a:graphicData>
            </a:graphic>
          </wp:inline>
        </w:drawing>
      </w:r>
      <w:r w:rsidR="00793897">
        <w:rPr>
          <w:rFonts w:ascii="微软雅黑" w:eastAsia="微软雅黑" w:hAnsi="微软雅黑"/>
        </w:rPr>
        <w:t xml:space="preserve"> </w:t>
      </w:r>
    </w:p>
    <w:p w:rsidR="00323026" w:rsidRDefault="00793897" w:rsidP="00323026">
      <w:pPr>
        <w:pStyle w:val="5"/>
        <w:rPr>
          <w:rFonts w:ascii="微软雅黑" w:eastAsia="微软雅黑" w:hAnsi="微软雅黑"/>
        </w:rPr>
      </w:pPr>
      <w:bookmarkStart w:id="18" w:name="_Toc498451266"/>
      <w:r>
        <w:rPr>
          <w:rFonts w:ascii="微软雅黑" w:eastAsia="微软雅黑" w:hAnsi="微软雅黑"/>
        </w:rPr>
        <w:t>6</w:t>
      </w:r>
      <w:r w:rsidR="00BC53A6">
        <w:rPr>
          <w:rFonts w:ascii="微软雅黑" w:eastAsia="微软雅黑" w:hAnsi="微软雅黑" w:hint="eastAsia"/>
        </w:rPr>
        <w:t>、个人中心</w:t>
      </w:r>
      <w:r w:rsidR="00323026" w:rsidRPr="00D07B51">
        <w:rPr>
          <w:rFonts w:ascii="微软雅黑" w:eastAsia="微软雅黑" w:hAnsi="微软雅黑" w:hint="eastAsia"/>
        </w:rPr>
        <w:t>界面设计</w:t>
      </w:r>
      <w:bookmarkEnd w:id="18"/>
    </w:p>
    <w:p w:rsidR="0001773C" w:rsidRDefault="00BC53A6" w:rsidP="00BC53A6">
      <w:pPr>
        <w:rPr>
          <w:rFonts w:ascii="微软雅黑" w:eastAsia="微软雅黑" w:hAnsi="微软雅黑"/>
        </w:rPr>
      </w:pPr>
      <w:r w:rsidRPr="00BC53A6">
        <w:drawing>
          <wp:inline distT="0" distB="0" distL="0" distR="0" wp14:anchorId="34DE91DD" wp14:editId="4841A8FC">
            <wp:extent cx="5715000" cy="27019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5000" cy="2701925"/>
                    </a:xfrm>
                    <a:prstGeom prst="rect">
                      <a:avLst/>
                    </a:prstGeom>
                  </pic:spPr>
                </pic:pic>
              </a:graphicData>
            </a:graphic>
          </wp:inline>
        </w:drawing>
      </w:r>
      <w:r>
        <w:rPr>
          <w:rFonts w:ascii="微软雅黑" w:eastAsia="微软雅黑" w:hAnsi="微软雅黑"/>
        </w:rPr>
        <w:t xml:space="preserve"> </w:t>
      </w:r>
    </w:p>
    <w:p w:rsidR="007D3EED" w:rsidRPr="007D3EED" w:rsidRDefault="007D3EED" w:rsidP="007D3EED"/>
    <w:p w:rsidR="0001773C" w:rsidRDefault="00793897" w:rsidP="0001773C">
      <w:pPr>
        <w:pStyle w:val="5"/>
        <w:rPr>
          <w:rFonts w:ascii="微软雅黑" w:eastAsia="微软雅黑" w:hAnsi="微软雅黑"/>
        </w:rPr>
      </w:pPr>
      <w:bookmarkStart w:id="19" w:name="_Toc498451267"/>
      <w:r>
        <w:rPr>
          <w:rFonts w:ascii="微软雅黑" w:eastAsia="微软雅黑" w:hAnsi="微软雅黑"/>
        </w:rPr>
        <w:lastRenderedPageBreak/>
        <w:t>7</w:t>
      </w:r>
      <w:r w:rsidR="0001773C">
        <w:rPr>
          <w:rFonts w:ascii="微软雅黑" w:eastAsia="微软雅黑" w:hAnsi="微软雅黑" w:hint="eastAsia"/>
        </w:rPr>
        <w:t>、后台管理</w:t>
      </w:r>
      <w:r w:rsidR="0001773C" w:rsidRPr="00D07B51">
        <w:rPr>
          <w:rFonts w:ascii="微软雅黑" w:eastAsia="微软雅黑" w:hAnsi="微软雅黑" w:hint="eastAsia"/>
        </w:rPr>
        <w:t>界面设计</w:t>
      </w:r>
      <w:bookmarkEnd w:id="19"/>
    </w:p>
    <w:p w:rsidR="0001773C" w:rsidRDefault="00793897" w:rsidP="00131A4E">
      <w:r w:rsidRPr="00793897">
        <w:drawing>
          <wp:inline distT="0" distB="0" distL="0" distR="0" wp14:anchorId="255D58D5" wp14:editId="7440FCFD">
            <wp:extent cx="5715000" cy="35191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0" cy="3519170"/>
                    </a:xfrm>
                    <a:prstGeom prst="rect">
                      <a:avLst/>
                    </a:prstGeom>
                  </pic:spPr>
                </pic:pic>
              </a:graphicData>
            </a:graphic>
          </wp:inline>
        </w:drawing>
      </w:r>
    </w:p>
    <w:p w:rsidR="00793897" w:rsidRPr="0001773C" w:rsidRDefault="00793897" w:rsidP="00131A4E">
      <w:pPr>
        <w:rPr>
          <w:rFonts w:hint="eastAsia"/>
        </w:rPr>
      </w:pPr>
      <w:r w:rsidRPr="00793897">
        <w:drawing>
          <wp:inline distT="0" distB="0" distL="0" distR="0" wp14:anchorId="0862245B" wp14:editId="4264334F">
            <wp:extent cx="5715000" cy="183769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000" cy="1837690"/>
                    </a:xfrm>
                    <a:prstGeom prst="rect">
                      <a:avLst/>
                    </a:prstGeom>
                  </pic:spPr>
                </pic:pic>
              </a:graphicData>
            </a:graphic>
          </wp:inline>
        </w:drawing>
      </w:r>
    </w:p>
    <w:p w:rsidR="005850FF" w:rsidRDefault="00D07B51" w:rsidP="00D07B51">
      <w:pPr>
        <w:pStyle w:val="af2"/>
        <w:jc w:val="center"/>
        <w:rPr>
          <w:rFonts w:ascii="微软雅黑" w:eastAsia="微软雅黑" w:hAnsi="微软雅黑" w:cs="Arial"/>
          <w:color w:val="auto"/>
        </w:rPr>
      </w:pPr>
      <w:bookmarkStart w:id="20" w:name="_Toc498451268"/>
      <w:r w:rsidRPr="00D07B51">
        <w:rPr>
          <w:rFonts w:ascii="微软雅黑" w:eastAsia="微软雅黑" w:hAnsi="微软雅黑" w:cs="Arial" w:hint="eastAsia"/>
          <w:color w:val="auto"/>
        </w:rPr>
        <w:t>第</w:t>
      </w:r>
      <w:r>
        <w:rPr>
          <w:rFonts w:ascii="微软雅黑" w:eastAsia="微软雅黑" w:hAnsi="微软雅黑" w:cs="Arial" w:hint="eastAsia"/>
          <w:color w:val="auto"/>
        </w:rPr>
        <w:t>三</w:t>
      </w:r>
      <w:r w:rsidRPr="00D07B51">
        <w:rPr>
          <w:rFonts w:ascii="微软雅黑" w:eastAsia="微软雅黑" w:hAnsi="微软雅黑" w:cs="Arial" w:hint="eastAsia"/>
          <w:color w:val="auto"/>
        </w:rPr>
        <w:t>部分</w:t>
      </w:r>
      <w:r>
        <w:rPr>
          <w:rFonts w:ascii="微软雅黑" w:eastAsia="微软雅黑" w:hAnsi="微软雅黑" w:cs="Arial" w:hint="eastAsia"/>
          <w:color w:val="auto"/>
        </w:rPr>
        <w:t xml:space="preserve"> </w:t>
      </w:r>
      <w:r w:rsidRPr="00D07B51">
        <w:rPr>
          <w:rFonts w:ascii="微软雅黑" w:eastAsia="微软雅黑" w:hAnsi="微软雅黑" w:cs="Arial" w:hint="eastAsia"/>
          <w:color w:val="auto"/>
        </w:rPr>
        <w:t>单元模块设计</w:t>
      </w:r>
      <w:bookmarkEnd w:id="20"/>
    </w:p>
    <w:p w:rsidR="00923E60" w:rsidRPr="00D07B51" w:rsidRDefault="00D07B51" w:rsidP="00923E60">
      <w:pPr>
        <w:pStyle w:val="3"/>
        <w:rPr>
          <w:rFonts w:ascii="微软雅黑" w:eastAsia="微软雅黑" w:hAnsi="微软雅黑"/>
        </w:rPr>
      </w:pPr>
      <w:bookmarkStart w:id="21" w:name="_Toc498451269"/>
      <w:r w:rsidRPr="00D07B51">
        <w:rPr>
          <w:rFonts w:ascii="微软雅黑" w:eastAsia="微软雅黑" w:hAnsi="微软雅黑" w:hint="eastAsia"/>
        </w:rPr>
        <w:t>一</w:t>
      </w:r>
      <w:r w:rsidR="00923E60" w:rsidRPr="00D07B51">
        <w:rPr>
          <w:rFonts w:ascii="微软雅黑" w:eastAsia="微软雅黑" w:hAnsi="微软雅黑" w:hint="eastAsia"/>
        </w:rPr>
        <w:t>、</w:t>
      </w:r>
      <w:r w:rsidR="00B168E6">
        <w:rPr>
          <w:rFonts w:ascii="微软雅黑" w:eastAsia="微软雅黑" w:hAnsi="微软雅黑" w:hint="eastAsia"/>
        </w:rPr>
        <w:t>用户</w:t>
      </w:r>
      <w:r w:rsidR="00923E60" w:rsidRPr="00D07B51">
        <w:rPr>
          <w:rFonts w:ascii="微软雅黑" w:eastAsia="微软雅黑" w:hAnsi="微软雅黑" w:hint="eastAsia"/>
        </w:rPr>
        <w:t>业务功能模块</w:t>
      </w:r>
      <w:bookmarkEnd w:id="21"/>
    </w:p>
    <w:p w:rsidR="00A61E6D" w:rsidRPr="0073149C" w:rsidRDefault="00A61E6D" w:rsidP="00A61E6D">
      <w:pPr>
        <w:pStyle w:val="4"/>
        <w:rPr>
          <w:rFonts w:ascii="微软雅黑" w:eastAsia="微软雅黑" w:hAnsi="微软雅黑"/>
        </w:rPr>
      </w:pPr>
      <w:bookmarkStart w:id="22" w:name="_Toc396123810"/>
      <w:bookmarkStart w:id="23" w:name="_Toc498451270"/>
      <w:r w:rsidRPr="0073149C">
        <w:rPr>
          <w:rFonts w:ascii="微软雅黑" w:eastAsia="微软雅黑" w:hAnsi="微软雅黑" w:hint="eastAsia"/>
        </w:rPr>
        <w:t>1、用户登录功能</w:t>
      </w:r>
      <w:bookmarkEnd w:id="22"/>
      <w:bookmarkEnd w:id="23"/>
    </w:p>
    <w:p w:rsidR="00A61E6D" w:rsidRPr="0073149C" w:rsidRDefault="00A61E6D" w:rsidP="00A61E6D">
      <w:pPr>
        <w:pStyle w:val="5"/>
        <w:rPr>
          <w:rFonts w:ascii="微软雅黑" w:eastAsia="微软雅黑" w:hAnsi="微软雅黑"/>
        </w:rPr>
      </w:pPr>
      <w:bookmarkStart w:id="24" w:name="_Toc365272021"/>
      <w:bookmarkStart w:id="25" w:name="_Toc396123811"/>
      <w:bookmarkStart w:id="26" w:name="_Toc498451271"/>
      <w:r w:rsidRPr="0073149C">
        <w:rPr>
          <w:rFonts w:ascii="微软雅黑" w:eastAsia="微软雅黑" w:hAnsi="微软雅黑" w:hint="eastAsia"/>
        </w:rPr>
        <w:t>1.1、功能汇总</w:t>
      </w:r>
      <w:bookmarkEnd w:id="24"/>
      <w:bookmarkEnd w:id="25"/>
      <w:bookmarkEnd w:id="26"/>
    </w:p>
    <w:p w:rsidR="00A61E6D" w:rsidRPr="0073149C" w:rsidRDefault="00A61E6D" w:rsidP="00A61E6D">
      <w:pPr>
        <w:rPr>
          <w:rFonts w:ascii="微软雅黑" w:eastAsia="微软雅黑" w:hAnsi="微软雅黑"/>
        </w:rPr>
      </w:pPr>
      <w:r w:rsidRPr="0073149C">
        <w:rPr>
          <w:rFonts w:ascii="微软雅黑" w:eastAsia="微软雅黑" w:hAnsi="微软雅黑" w:hint="eastAsia"/>
        </w:rPr>
        <w:t>提供</w:t>
      </w:r>
      <w:r w:rsidRPr="0073149C">
        <w:rPr>
          <w:rFonts w:ascii="微软雅黑" w:eastAsia="微软雅黑" w:hAnsi="微软雅黑"/>
        </w:rPr>
        <w:t>用户</w:t>
      </w:r>
      <w:r w:rsidRPr="0073149C">
        <w:rPr>
          <w:rFonts w:ascii="微软雅黑" w:eastAsia="微软雅黑" w:hAnsi="微软雅黑" w:hint="eastAsia"/>
        </w:rPr>
        <w:t>的登录</w:t>
      </w:r>
      <w:r w:rsidRPr="0073149C">
        <w:rPr>
          <w:rFonts w:ascii="微软雅黑" w:eastAsia="微软雅黑" w:hAnsi="微软雅黑"/>
        </w:rPr>
        <w:t>功能</w:t>
      </w:r>
      <w:r w:rsidRPr="0073149C">
        <w:rPr>
          <w:rFonts w:ascii="微软雅黑" w:eastAsia="微软雅黑" w:hAnsi="微软雅黑"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A61E6D" w:rsidRPr="0073149C" w:rsidTr="00260C31">
        <w:tc>
          <w:tcPr>
            <w:tcW w:w="1951" w:type="dxa"/>
            <w:tcBorders>
              <w:top w:val="single" w:sz="4" w:space="0" w:color="auto"/>
              <w:left w:val="single" w:sz="4" w:space="0" w:color="auto"/>
              <w:bottom w:val="single" w:sz="4" w:space="0" w:color="auto"/>
              <w:right w:val="single" w:sz="4" w:space="0" w:color="auto"/>
            </w:tcBorders>
            <w:shd w:val="clear" w:color="auto" w:fill="FF0000"/>
            <w:hideMark/>
          </w:tcPr>
          <w:p w:rsidR="00A61E6D" w:rsidRPr="0073149C" w:rsidRDefault="00A61E6D" w:rsidP="00260C31">
            <w:pPr>
              <w:ind w:leftChars="67" w:left="141"/>
              <w:jc w:val="left"/>
              <w:rPr>
                <w:rFonts w:ascii="微软雅黑" w:eastAsia="微软雅黑" w:hAnsi="微软雅黑"/>
              </w:rPr>
            </w:pPr>
            <w:r w:rsidRPr="0073149C">
              <w:rPr>
                <w:rFonts w:ascii="微软雅黑" w:eastAsia="微软雅黑" w:hAnsi="微软雅黑" w:hint="eastAsia"/>
              </w:rPr>
              <w:t>功能</w:t>
            </w:r>
          </w:p>
        </w:tc>
        <w:tc>
          <w:tcPr>
            <w:tcW w:w="6571" w:type="dxa"/>
            <w:tcBorders>
              <w:top w:val="single" w:sz="4" w:space="0" w:color="auto"/>
              <w:left w:val="single" w:sz="4" w:space="0" w:color="auto"/>
              <w:bottom w:val="single" w:sz="4" w:space="0" w:color="auto"/>
              <w:right w:val="single" w:sz="4" w:space="0" w:color="auto"/>
            </w:tcBorders>
            <w:shd w:val="clear" w:color="auto" w:fill="FF0000"/>
            <w:hideMark/>
          </w:tcPr>
          <w:p w:rsidR="00A61E6D" w:rsidRPr="0073149C" w:rsidRDefault="00A61E6D" w:rsidP="00260C31">
            <w:pPr>
              <w:ind w:leftChars="67" w:left="141"/>
              <w:jc w:val="left"/>
              <w:rPr>
                <w:rFonts w:ascii="微软雅黑" w:eastAsia="微软雅黑" w:hAnsi="微软雅黑"/>
              </w:rPr>
            </w:pPr>
            <w:r w:rsidRPr="0073149C">
              <w:rPr>
                <w:rFonts w:ascii="微软雅黑" w:eastAsia="微软雅黑" w:hAnsi="微软雅黑" w:hint="eastAsia"/>
              </w:rPr>
              <w:t>描述</w:t>
            </w:r>
          </w:p>
        </w:tc>
      </w:tr>
      <w:tr w:rsidR="00A61E6D" w:rsidRPr="0073149C" w:rsidTr="00260C31">
        <w:tc>
          <w:tcPr>
            <w:tcW w:w="1951" w:type="dxa"/>
            <w:tcBorders>
              <w:top w:val="single" w:sz="4" w:space="0" w:color="auto"/>
              <w:left w:val="single" w:sz="4" w:space="0" w:color="auto"/>
              <w:bottom w:val="single" w:sz="4" w:space="0" w:color="auto"/>
              <w:right w:val="single" w:sz="4" w:space="0" w:color="auto"/>
            </w:tcBorders>
            <w:hideMark/>
          </w:tcPr>
          <w:p w:rsidR="00A61E6D" w:rsidRPr="0073149C" w:rsidRDefault="00A61E6D" w:rsidP="00260C31">
            <w:pPr>
              <w:ind w:leftChars="67" w:left="141"/>
              <w:jc w:val="left"/>
              <w:rPr>
                <w:rFonts w:ascii="微软雅黑" w:eastAsia="微软雅黑" w:hAnsi="微软雅黑"/>
              </w:rPr>
            </w:pPr>
            <w:r w:rsidRPr="0073149C">
              <w:rPr>
                <w:rFonts w:ascii="微软雅黑" w:eastAsia="微软雅黑" w:hAnsi="微软雅黑" w:hint="eastAsia"/>
              </w:rPr>
              <w:t>登录</w:t>
            </w:r>
          </w:p>
        </w:tc>
        <w:tc>
          <w:tcPr>
            <w:tcW w:w="6571" w:type="dxa"/>
            <w:tcBorders>
              <w:top w:val="single" w:sz="4" w:space="0" w:color="auto"/>
              <w:left w:val="single" w:sz="4" w:space="0" w:color="auto"/>
              <w:bottom w:val="single" w:sz="4" w:space="0" w:color="auto"/>
              <w:right w:val="single" w:sz="4" w:space="0" w:color="auto"/>
            </w:tcBorders>
            <w:hideMark/>
          </w:tcPr>
          <w:p w:rsidR="00A61E6D" w:rsidRPr="0073149C" w:rsidRDefault="00A61E6D" w:rsidP="00260C31">
            <w:pPr>
              <w:ind w:leftChars="67" w:left="141"/>
              <w:jc w:val="left"/>
              <w:rPr>
                <w:rFonts w:ascii="微软雅黑" w:eastAsia="微软雅黑" w:hAnsi="微软雅黑"/>
              </w:rPr>
            </w:pPr>
            <w:r w:rsidRPr="0073149C">
              <w:rPr>
                <w:rFonts w:ascii="微软雅黑" w:eastAsia="微软雅黑" w:hAnsi="微软雅黑" w:hint="eastAsia"/>
              </w:rPr>
              <w:t>用户输入</w:t>
            </w:r>
            <w:r w:rsidRPr="0073149C">
              <w:rPr>
                <w:rFonts w:ascii="微软雅黑" w:eastAsia="微软雅黑" w:hAnsi="微软雅黑"/>
              </w:rPr>
              <w:t>正确的账号密码以登录进入系统</w:t>
            </w:r>
          </w:p>
        </w:tc>
      </w:tr>
    </w:tbl>
    <w:p w:rsidR="00A61E6D" w:rsidRPr="0073149C" w:rsidRDefault="00A61E6D" w:rsidP="00A61E6D">
      <w:pPr>
        <w:rPr>
          <w:rFonts w:ascii="微软雅黑" w:eastAsia="微软雅黑" w:hAnsi="微软雅黑"/>
        </w:rPr>
      </w:pPr>
    </w:p>
    <w:p w:rsidR="00A61E6D" w:rsidRPr="0073149C" w:rsidRDefault="00A61E6D" w:rsidP="00A61E6D">
      <w:pPr>
        <w:pStyle w:val="5"/>
        <w:rPr>
          <w:rFonts w:ascii="微软雅黑" w:eastAsia="微软雅黑" w:hAnsi="微软雅黑"/>
        </w:rPr>
      </w:pPr>
      <w:bookmarkStart w:id="27" w:name="_Toc323127617"/>
      <w:bookmarkStart w:id="28" w:name="_Toc396123815"/>
      <w:bookmarkStart w:id="29" w:name="_Toc498451272"/>
      <w:r w:rsidRPr="0073149C">
        <w:rPr>
          <w:rFonts w:ascii="微软雅黑" w:eastAsia="微软雅黑" w:hAnsi="微软雅黑" w:hint="eastAsia"/>
        </w:rPr>
        <w:t>1.</w:t>
      </w:r>
      <w:r w:rsidR="00A24F14">
        <w:rPr>
          <w:rFonts w:ascii="微软雅黑" w:eastAsia="微软雅黑" w:hAnsi="微软雅黑"/>
        </w:rPr>
        <w:t>2</w:t>
      </w:r>
      <w:r w:rsidRPr="0073149C">
        <w:rPr>
          <w:rFonts w:ascii="微软雅黑" w:eastAsia="微软雅黑" w:hAnsi="微软雅黑" w:hint="eastAsia"/>
        </w:rPr>
        <w:t>、类的详细设计描述</w:t>
      </w:r>
      <w:bookmarkEnd w:id="27"/>
      <w:bookmarkEnd w:id="28"/>
      <w:bookmarkEnd w:id="29"/>
    </w:p>
    <w:p w:rsidR="00A61E6D" w:rsidRPr="0073149C" w:rsidRDefault="00A61E6D" w:rsidP="00A61E6D">
      <w:pPr>
        <w:pStyle w:val="6"/>
        <w:rPr>
          <w:rFonts w:ascii="微软雅黑" w:eastAsia="微软雅黑" w:hAnsi="微软雅黑"/>
          <w:kern w:val="0"/>
        </w:rPr>
      </w:pPr>
      <w:bookmarkStart w:id="30" w:name="_Toc323127618"/>
      <w:bookmarkStart w:id="31" w:name="_Toc396123816"/>
      <w:bookmarkStart w:id="32" w:name="_Toc498451273"/>
      <w:r w:rsidRPr="0073149C">
        <w:rPr>
          <w:rFonts w:ascii="微软雅黑" w:eastAsia="微软雅黑" w:hAnsi="微软雅黑" w:hint="eastAsia"/>
        </w:rPr>
        <w:t>1.</w:t>
      </w:r>
      <w:r w:rsidR="00A24F14">
        <w:rPr>
          <w:rFonts w:ascii="微软雅黑" w:eastAsia="微软雅黑" w:hAnsi="微软雅黑"/>
        </w:rPr>
        <w:t>2</w:t>
      </w:r>
      <w:r w:rsidRPr="0073149C">
        <w:rPr>
          <w:rFonts w:ascii="微软雅黑" w:eastAsia="微软雅黑" w:hAnsi="微软雅黑" w:hint="eastAsia"/>
        </w:rPr>
        <w:t>.1、</w:t>
      </w:r>
      <w:r w:rsidR="00806559">
        <w:rPr>
          <w:rFonts w:ascii="微软雅黑" w:eastAsia="微软雅黑" w:hAnsi="微软雅黑" w:hint="eastAsia"/>
          <w:kern w:val="0"/>
        </w:rPr>
        <w:t>user-</w:t>
      </w:r>
      <w:proofErr w:type="spellStart"/>
      <w:r w:rsidR="00806559">
        <w:rPr>
          <w:rFonts w:ascii="微软雅黑" w:eastAsia="微软雅黑" w:hAnsi="微软雅黑" w:hint="eastAsia"/>
          <w:kern w:val="0"/>
        </w:rPr>
        <w:t>login</w:t>
      </w:r>
      <w:r w:rsidRPr="0073149C">
        <w:rPr>
          <w:rFonts w:ascii="微软雅黑" w:eastAsia="微软雅黑" w:hAnsi="微软雅黑" w:hint="eastAsia"/>
          <w:kern w:val="0"/>
        </w:rPr>
        <w:t>.jsp</w:t>
      </w:r>
      <w:proofErr w:type="spellEnd"/>
      <w:r w:rsidRPr="0073149C">
        <w:rPr>
          <w:rFonts w:ascii="微软雅黑" w:eastAsia="微软雅黑" w:hAnsi="微软雅黑" w:hint="eastAsia"/>
          <w:kern w:val="0"/>
        </w:rPr>
        <w:t>描述</w:t>
      </w:r>
      <w:bookmarkEnd w:id="30"/>
      <w:bookmarkEnd w:id="31"/>
      <w:bookmarkEnd w:id="32"/>
    </w:p>
    <w:p w:rsidR="00A61E6D" w:rsidRPr="0073149C" w:rsidRDefault="00A61E6D" w:rsidP="00A61E6D">
      <w:pPr>
        <w:rPr>
          <w:rFonts w:ascii="微软雅黑" w:eastAsia="微软雅黑" w:hAnsi="微软雅黑" w:cs="宋体" w:hint="eastAsia"/>
          <w:color w:val="000000"/>
          <w:kern w:val="0"/>
          <w:sz w:val="22"/>
        </w:rPr>
      </w:pPr>
      <w:r w:rsidRPr="0073149C">
        <w:rPr>
          <w:rFonts w:ascii="微软雅黑" w:eastAsia="微软雅黑" w:hAnsi="微软雅黑" w:cs="宋体" w:hint="eastAsia"/>
          <w:color w:val="000000"/>
          <w:kern w:val="0"/>
          <w:sz w:val="22"/>
        </w:rPr>
        <w:tab/>
      </w:r>
      <w:r w:rsidR="00806559">
        <w:rPr>
          <w:rFonts w:ascii="微软雅黑" w:eastAsia="微软雅黑" w:hAnsi="微软雅黑" w:hint="eastAsia"/>
          <w:kern w:val="0"/>
        </w:rPr>
        <w:t>user-</w:t>
      </w:r>
      <w:proofErr w:type="spellStart"/>
      <w:r w:rsidR="00806559">
        <w:rPr>
          <w:rFonts w:ascii="微软雅黑" w:eastAsia="微软雅黑" w:hAnsi="微软雅黑" w:hint="eastAsia"/>
          <w:kern w:val="0"/>
        </w:rPr>
        <w:t>login</w:t>
      </w:r>
      <w:r w:rsidR="00806559" w:rsidRPr="0073149C">
        <w:rPr>
          <w:rFonts w:ascii="微软雅黑" w:eastAsia="微软雅黑" w:hAnsi="微软雅黑" w:hint="eastAsia"/>
          <w:kern w:val="0"/>
        </w:rPr>
        <w:t>.jsp</w:t>
      </w:r>
      <w:proofErr w:type="spellEnd"/>
      <w:r w:rsidRPr="0073149C">
        <w:rPr>
          <w:rFonts w:ascii="微软雅黑" w:eastAsia="微软雅黑" w:hAnsi="微软雅黑" w:cs="宋体" w:hint="eastAsia"/>
          <w:color w:val="000000"/>
          <w:kern w:val="0"/>
          <w:sz w:val="22"/>
        </w:rPr>
        <w:t>是用户登录页面，本页面包含一个</w:t>
      </w:r>
      <w:r w:rsidRPr="0073149C">
        <w:rPr>
          <w:rFonts w:ascii="微软雅黑" w:eastAsia="微软雅黑" w:hAnsi="微软雅黑" w:cs="宋体"/>
          <w:color w:val="000000"/>
          <w:kern w:val="0"/>
          <w:sz w:val="22"/>
        </w:rPr>
        <w:t>表单内有</w:t>
      </w:r>
      <w:proofErr w:type="spellStart"/>
      <w:r w:rsidRPr="0073149C">
        <w:rPr>
          <w:rFonts w:ascii="微软雅黑" w:eastAsia="微软雅黑" w:hAnsi="微软雅黑" w:cs="宋体"/>
          <w:color w:val="000000"/>
          <w:kern w:val="0"/>
          <w:sz w:val="22"/>
        </w:rPr>
        <w:t>user</w:t>
      </w:r>
      <w:r>
        <w:rPr>
          <w:rFonts w:ascii="微软雅黑" w:eastAsia="微软雅黑" w:hAnsi="微软雅黑" w:cs="宋体" w:hint="eastAsia"/>
          <w:color w:val="000000"/>
          <w:kern w:val="0"/>
          <w:sz w:val="22"/>
        </w:rPr>
        <w:t>N</w:t>
      </w:r>
      <w:r w:rsidRPr="0073149C">
        <w:rPr>
          <w:rFonts w:ascii="微软雅黑" w:eastAsia="微软雅黑" w:hAnsi="微软雅黑" w:cs="宋体"/>
          <w:color w:val="000000"/>
          <w:kern w:val="0"/>
          <w:sz w:val="22"/>
        </w:rPr>
        <w:t>ame</w:t>
      </w:r>
      <w:proofErr w:type="spellEnd"/>
      <w:r w:rsidRPr="0073149C">
        <w:rPr>
          <w:rFonts w:ascii="微软雅黑" w:eastAsia="微软雅黑" w:hAnsi="微软雅黑" w:cs="宋体" w:hint="eastAsia"/>
          <w:color w:val="000000"/>
          <w:kern w:val="0"/>
          <w:sz w:val="22"/>
        </w:rPr>
        <w:t>与</w:t>
      </w:r>
      <w:r>
        <w:rPr>
          <w:rFonts w:ascii="微软雅黑" w:eastAsia="微软雅黑" w:hAnsi="微软雅黑" w:cs="宋体" w:hint="eastAsia"/>
          <w:color w:val="000000"/>
          <w:kern w:val="0"/>
          <w:sz w:val="22"/>
        </w:rPr>
        <w:t>Password</w:t>
      </w:r>
      <w:r w:rsidRPr="0073149C">
        <w:rPr>
          <w:rFonts w:ascii="微软雅黑" w:eastAsia="微软雅黑" w:hAnsi="微软雅黑" w:cs="宋体" w:hint="eastAsia"/>
          <w:color w:val="000000"/>
          <w:kern w:val="0"/>
          <w:sz w:val="22"/>
        </w:rPr>
        <w:t>，在该页面用户触发的请求都会由服务器转发到</w:t>
      </w:r>
      <w:proofErr w:type="spellStart"/>
      <w:r w:rsidRPr="0073149C">
        <w:rPr>
          <w:rFonts w:ascii="微软雅黑" w:eastAsia="微软雅黑" w:hAnsi="微软雅黑" w:cs="宋体"/>
          <w:color w:val="000000"/>
          <w:kern w:val="0"/>
          <w:sz w:val="22"/>
        </w:rPr>
        <w:t>User</w:t>
      </w:r>
      <w:r w:rsidRPr="0073149C">
        <w:rPr>
          <w:rFonts w:ascii="微软雅黑" w:eastAsia="微软雅黑" w:hAnsi="微软雅黑" w:cs="宋体" w:hint="eastAsia"/>
          <w:color w:val="000000"/>
          <w:kern w:val="0"/>
          <w:sz w:val="22"/>
        </w:rPr>
        <w:t>Action</w:t>
      </w:r>
      <w:proofErr w:type="spellEnd"/>
      <w:r w:rsidRPr="0073149C">
        <w:rPr>
          <w:rFonts w:ascii="微软雅黑" w:eastAsia="微软雅黑" w:hAnsi="微软雅黑" w:cs="宋体" w:hint="eastAsia"/>
          <w:color w:val="000000"/>
          <w:kern w:val="0"/>
          <w:sz w:val="22"/>
        </w:rPr>
        <w:t>该类</w:t>
      </w:r>
      <w:r w:rsidR="00806559">
        <w:rPr>
          <w:rFonts w:ascii="微软雅黑" w:eastAsia="微软雅黑" w:hAnsi="微软雅黑" w:cs="宋体" w:hint="eastAsia"/>
          <w:color w:val="000000"/>
          <w:kern w:val="0"/>
          <w:sz w:val="22"/>
        </w:rPr>
        <w:t>的login方法</w:t>
      </w:r>
      <w:r w:rsidRPr="0073149C">
        <w:rPr>
          <w:rFonts w:ascii="微软雅黑" w:eastAsia="微软雅黑" w:hAnsi="微软雅黑" w:cs="宋体" w:hint="eastAsia"/>
          <w:color w:val="000000"/>
          <w:kern w:val="0"/>
          <w:sz w:val="22"/>
        </w:rPr>
        <w:t>处理。</w:t>
      </w:r>
    </w:p>
    <w:p w:rsidR="00A61E6D" w:rsidRPr="0073149C" w:rsidRDefault="00806559" w:rsidP="00A61E6D">
      <w:pPr>
        <w:pStyle w:val="6"/>
        <w:rPr>
          <w:rFonts w:ascii="微软雅黑" w:eastAsia="微软雅黑" w:hAnsi="微软雅黑"/>
          <w:kern w:val="0"/>
        </w:rPr>
      </w:pPr>
      <w:bookmarkStart w:id="33" w:name="_Toc323127619"/>
      <w:bookmarkStart w:id="34" w:name="_Toc396123817"/>
      <w:bookmarkStart w:id="35" w:name="_Toc498451274"/>
      <w:r>
        <w:rPr>
          <w:rFonts w:ascii="微软雅黑" w:eastAsia="微软雅黑" w:hAnsi="微软雅黑" w:hint="eastAsia"/>
        </w:rPr>
        <w:t>1.2</w:t>
      </w:r>
      <w:r w:rsidR="00A61E6D" w:rsidRPr="0073149C">
        <w:rPr>
          <w:rFonts w:ascii="微软雅黑" w:eastAsia="微软雅黑" w:hAnsi="微软雅黑" w:hint="eastAsia"/>
        </w:rPr>
        <w:t>.2、</w:t>
      </w:r>
      <w:r w:rsidR="00735E6F">
        <w:rPr>
          <w:rFonts w:ascii="微软雅黑" w:eastAsia="微软雅黑" w:hAnsi="微软雅黑" w:hint="eastAsia"/>
        </w:rPr>
        <w:t>用户登录</w:t>
      </w:r>
      <w:r w:rsidR="00A61E6D" w:rsidRPr="0073149C">
        <w:rPr>
          <w:rFonts w:ascii="微软雅黑" w:eastAsia="微软雅黑" w:hAnsi="微软雅黑" w:hint="eastAsia"/>
          <w:kern w:val="0"/>
        </w:rPr>
        <w:t>描述</w:t>
      </w:r>
      <w:bookmarkEnd w:id="33"/>
      <w:bookmarkEnd w:id="34"/>
      <w:bookmarkEnd w:id="35"/>
    </w:p>
    <w:p w:rsidR="00A61E6D" w:rsidRPr="0073149C" w:rsidRDefault="00A61E6D" w:rsidP="00A61E6D">
      <w:pPr>
        <w:rPr>
          <w:rFonts w:ascii="微软雅黑" w:eastAsia="微软雅黑" w:hAnsi="微软雅黑"/>
        </w:rPr>
      </w:pPr>
    </w:p>
    <w:p w:rsidR="00A61E6D" w:rsidRPr="0073149C" w:rsidRDefault="00A61E6D" w:rsidP="00A61E6D">
      <w:pPr>
        <w:jc w:val="center"/>
        <w:rPr>
          <w:rFonts w:ascii="微软雅黑" w:eastAsia="微软雅黑" w:hAnsi="微软雅黑"/>
        </w:rPr>
      </w:pPr>
    </w:p>
    <w:p w:rsidR="00A61E6D" w:rsidRPr="0073149C" w:rsidRDefault="00A61E6D" w:rsidP="00A61E6D">
      <w:pPr>
        <w:jc w:val="left"/>
        <w:rPr>
          <w:rFonts w:ascii="微软雅黑" w:eastAsia="微软雅黑" w:hAnsi="微软雅黑" w:hint="eastAsia"/>
        </w:rPr>
      </w:pPr>
      <w:r w:rsidRPr="0073149C">
        <w:rPr>
          <w:rFonts w:ascii="微软雅黑" w:eastAsia="微软雅黑" w:hAnsi="微软雅黑" w:hint="eastAsia"/>
        </w:rPr>
        <w:t>详细描述：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5"/>
      </w:tblGrid>
      <w:tr w:rsidR="00A61E6D" w:rsidRPr="0073149C" w:rsidTr="00260C31">
        <w:trPr>
          <w:trHeight w:val="874"/>
          <w:jc w:val="center"/>
        </w:trPr>
        <w:tc>
          <w:tcPr>
            <w:tcW w:w="8245" w:type="dxa"/>
            <w:tcBorders>
              <w:top w:val="single" w:sz="4" w:space="0" w:color="auto"/>
              <w:left w:val="single" w:sz="4" w:space="0" w:color="auto"/>
              <w:bottom w:val="single" w:sz="4" w:space="0" w:color="auto"/>
              <w:right w:val="single" w:sz="4" w:space="0" w:color="auto"/>
            </w:tcBorders>
            <w:hideMark/>
          </w:tcPr>
          <w:p w:rsidR="00A61E6D" w:rsidRPr="0073149C" w:rsidRDefault="00A61E6D" w:rsidP="00260C31">
            <w:pPr>
              <w:ind w:left="1760" w:hangingChars="800" w:hanging="1760"/>
              <w:rPr>
                <w:rFonts w:ascii="微软雅黑" w:eastAsia="微软雅黑" w:hAnsi="微软雅黑"/>
                <w:szCs w:val="21"/>
              </w:rPr>
            </w:pPr>
            <w:proofErr w:type="spellStart"/>
            <w:r w:rsidRPr="0073149C">
              <w:rPr>
                <w:rFonts w:ascii="微软雅黑" w:eastAsia="微软雅黑" w:hAnsi="微软雅黑" w:cs="宋体"/>
                <w:color w:val="000000"/>
                <w:kern w:val="0"/>
                <w:sz w:val="22"/>
              </w:rPr>
              <w:t>UserAction</w:t>
            </w:r>
            <w:proofErr w:type="spellEnd"/>
            <w:r>
              <w:rPr>
                <w:rFonts w:ascii="微软雅黑" w:eastAsia="微软雅黑" w:hAnsi="微软雅黑" w:hint="eastAsia"/>
                <w:szCs w:val="21"/>
              </w:rPr>
              <w:t>主要是响应用户登录的请求</w:t>
            </w:r>
            <w:r w:rsidRPr="0073149C">
              <w:rPr>
                <w:rFonts w:ascii="微软雅黑" w:eastAsia="微软雅黑" w:hAnsi="微软雅黑" w:hint="eastAsia"/>
                <w:szCs w:val="21"/>
              </w:rPr>
              <w:t>。</w:t>
            </w:r>
          </w:p>
          <w:p w:rsidR="00A61E6D" w:rsidRPr="0073149C" w:rsidRDefault="00A61E6D" w:rsidP="00260C31">
            <w:pPr>
              <w:ind w:left="1680" w:hangingChars="800" w:hanging="1680"/>
              <w:rPr>
                <w:rFonts w:ascii="微软雅黑" w:eastAsia="微软雅黑" w:hAnsi="微软雅黑"/>
                <w:szCs w:val="21"/>
              </w:rPr>
            </w:pPr>
            <w:r w:rsidRPr="0073149C">
              <w:rPr>
                <w:rFonts w:ascii="微软雅黑" w:eastAsia="微软雅黑" w:hAnsi="微软雅黑" w:hint="eastAsia"/>
                <w:szCs w:val="21"/>
              </w:rPr>
              <w:t>实现</w:t>
            </w:r>
            <w:r w:rsidR="00806559">
              <w:rPr>
                <w:rFonts w:ascii="微软雅黑" w:eastAsia="微软雅黑" w:hAnsi="微软雅黑" w:hint="eastAsia"/>
                <w:szCs w:val="21"/>
              </w:rPr>
              <w:t>用户与管理员</w:t>
            </w:r>
            <w:r w:rsidRPr="0073149C">
              <w:rPr>
                <w:rFonts w:ascii="微软雅黑" w:eastAsia="微软雅黑" w:hAnsi="微软雅黑"/>
                <w:szCs w:val="21"/>
              </w:rPr>
              <w:t>业务功能的转发及</w:t>
            </w:r>
            <w:r w:rsidRPr="0073149C">
              <w:rPr>
                <w:rFonts w:ascii="微软雅黑" w:eastAsia="微软雅黑" w:hAnsi="微软雅黑" w:hint="eastAsia"/>
                <w:szCs w:val="21"/>
              </w:rPr>
              <w:t>返回</w:t>
            </w:r>
            <w:r w:rsidRPr="0073149C">
              <w:rPr>
                <w:rFonts w:ascii="微软雅黑" w:eastAsia="微软雅黑" w:hAnsi="微软雅黑"/>
                <w:szCs w:val="21"/>
              </w:rPr>
              <w:t>结果的响应。。</w:t>
            </w:r>
          </w:p>
        </w:tc>
      </w:tr>
      <w:tr w:rsidR="00A61E6D" w:rsidRPr="0073149C" w:rsidTr="00806559">
        <w:trPr>
          <w:trHeight w:val="1962"/>
          <w:jc w:val="center"/>
        </w:trPr>
        <w:tc>
          <w:tcPr>
            <w:tcW w:w="8245" w:type="dxa"/>
            <w:tcBorders>
              <w:top w:val="single" w:sz="4" w:space="0" w:color="auto"/>
              <w:left w:val="single" w:sz="4" w:space="0" w:color="auto"/>
              <w:bottom w:val="single" w:sz="4" w:space="0" w:color="auto"/>
              <w:right w:val="single" w:sz="4" w:space="0" w:color="auto"/>
            </w:tcBorders>
            <w:hideMark/>
          </w:tcPr>
          <w:p w:rsidR="00A61E6D" w:rsidRPr="0073149C" w:rsidRDefault="00A61E6D" w:rsidP="00A61E6D">
            <w:pPr>
              <w:pStyle w:val="af6"/>
              <w:numPr>
                <w:ilvl w:val="0"/>
                <w:numId w:val="34"/>
              </w:numPr>
              <w:ind w:left="1680" w:hangingChars="800" w:hanging="1680"/>
              <w:rPr>
                <w:rFonts w:ascii="微软雅黑" w:eastAsia="微软雅黑" w:hAnsi="微软雅黑"/>
                <w:sz w:val="21"/>
                <w:szCs w:val="21"/>
              </w:rPr>
            </w:pPr>
            <w:r w:rsidRPr="0073149C">
              <w:rPr>
                <w:rFonts w:ascii="微软雅黑" w:eastAsia="微软雅黑" w:hAnsi="微软雅黑" w:hint="eastAsia"/>
                <w:sz w:val="21"/>
                <w:szCs w:val="21"/>
              </w:rPr>
              <w:t>成员变量</w:t>
            </w:r>
          </w:p>
          <w:p w:rsidR="00A61E6D" w:rsidRDefault="00A61E6D" w:rsidP="00806559">
            <w:pPr>
              <w:pStyle w:val="af6"/>
              <w:ind w:left="1680" w:hangingChars="800" w:hanging="1680"/>
              <w:rPr>
                <w:rFonts w:ascii="微软雅黑" w:eastAsia="微软雅黑" w:hAnsi="微软雅黑"/>
                <w:sz w:val="21"/>
                <w:szCs w:val="21"/>
              </w:rPr>
            </w:pPr>
            <w:r>
              <w:rPr>
                <w:rFonts w:ascii="微软雅黑" w:eastAsia="微软雅黑" w:hAnsi="微软雅黑"/>
                <w:sz w:val="21"/>
                <w:szCs w:val="21"/>
              </w:rPr>
              <w:t>user</w:t>
            </w:r>
            <w:r w:rsidR="0093369B">
              <w:rPr>
                <w:rFonts w:ascii="微软雅黑" w:eastAsia="微软雅黑" w:hAnsi="微软雅黑" w:hint="eastAsia"/>
                <w:sz w:val="21"/>
                <w:szCs w:val="21"/>
              </w:rPr>
              <w:t>表单的用户信息</w:t>
            </w:r>
          </w:p>
          <w:p w:rsidR="00A61E6D" w:rsidRPr="00806559" w:rsidRDefault="00A61E6D" w:rsidP="00806559">
            <w:pPr>
              <w:pStyle w:val="af6"/>
              <w:ind w:left="1680" w:hangingChars="800" w:hanging="1680"/>
              <w:rPr>
                <w:rFonts w:ascii="微软雅黑" w:eastAsia="微软雅黑" w:hAnsi="微软雅黑" w:hint="eastAsia"/>
                <w:sz w:val="21"/>
                <w:szCs w:val="21"/>
              </w:rPr>
            </w:pPr>
            <w:r>
              <w:rPr>
                <w:rFonts w:ascii="微软雅黑" w:eastAsia="微软雅黑" w:hAnsi="微软雅黑" w:hint="eastAsia"/>
                <w:sz w:val="21"/>
                <w:szCs w:val="21"/>
              </w:rPr>
              <w:t>session</w:t>
            </w:r>
            <w:r w:rsidR="00806559">
              <w:rPr>
                <w:rFonts w:ascii="微软雅黑" w:eastAsia="微软雅黑" w:hAnsi="微软雅黑" w:hint="eastAsia"/>
                <w:sz w:val="21"/>
                <w:szCs w:val="21"/>
              </w:rPr>
              <w:t>存放用户登录信息</w:t>
            </w:r>
          </w:p>
        </w:tc>
      </w:tr>
      <w:tr w:rsidR="00A61E6D" w:rsidRPr="0093369B" w:rsidTr="00260C31">
        <w:trPr>
          <w:trHeight w:val="874"/>
          <w:jc w:val="center"/>
        </w:trPr>
        <w:tc>
          <w:tcPr>
            <w:tcW w:w="8245" w:type="dxa"/>
            <w:tcBorders>
              <w:top w:val="single" w:sz="4" w:space="0" w:color="auto"/>
              <w:left w:val="single" w:sz="4" w:space="0" w:color="auto"/>
              <w:bottom w:val="single" w:sz="4" w:space="0" w:color="auto"/>
              <w:right w:val="single" w:sz="4" w:space="0" w:color="auto"/>
            </w:tcBorders>
            <w:hideMark/>
          </w:tcPr>
          <w:p w:rsidR="00A61E6D" w:rsidRPr="0073149C" w:rsidRDefault="0093369B" w:rsidP="0093369B">
            <w:pPr>
              <w:pStyle w:val="af6"/>
              <w:ind w:left="1760" w:hangingChars="800" w:hanging="1760"/>
              <w:rPr>
                <w:rFonts w:ascii="微软雅黑" w:eastAsia="微软雅黑" w:hAnsi="微软雅黑"/>
                <w:sz w:val="21"/>
                <w:szCs w:val="21"/>
              </w:rPr>
            </w:pPr>
            <w:r>
              <w:rPr>
                <w:rFonts w:ascii="微软雅黑" w:eastAsia="微软雅黑" w:hAnsi="微软雅黑" w:cs="宋体"/>
                <w:color w:val="000000"/>
                <w:kern w:val="0"/>
                <w:sz w:val="22"/>
                <w:szCs w:val="22"/>
              </w:rPr>
              <w:t>L</w:t>
            </w:r>
            <w:r>
              <w:rPr>
                <w:rFonts w:ascii="微软雅黑" w:eastAsia="微软雅黑" w:hAnsi="微软雅黑" w:cs="宋体" w:hint="eastAsia"/>
                <w:color w:val="000000"/>
                <w:kern w:val="0"/>
                <w:sz w:val="22"/>
                <w:szCs w:val="22"/>
              </w:rPr>
              <w:t>ogin方法用来接收前台传的用户信息，进行登录操作，把此用户信息放入session中。</w:t>
            </w:r>
          </w:p>
        </w:tc>
      </w:tr>
    </w:tbl>
    <w:p w:rsidR="00A61E6D" w:rsidRPr="0073149C" w:rsidRDefault="00A61E6D" w:rsidP="00A61E6D">
      <w:pPr>
        <w:pStyle w:val="4"/>
        <w:rPr>
          <w:rFonts w:ascii="微软雅黑" w:eastAsia="微软雅黑" w:hAnsi="微软雅黑"/>
        </w:rPr>
      </w:pPr>
      <w:bookmarkStart w:id="36" w:name="_Toc396123820"/>
      <w:bookmarkStart w:id="37" w:name="_Toc498451275"/>
      <w:r w:rsidRPr="0073149C">
        <w:rPr>
          <w:rFonts w:ascii="微软雅黑" w:eastAsia="微软雅黑" w:hAnsi="微软雅黑" w:hint="eastAsia"/>
        </w:rPr>
        <w:t>2、用户注册功能</w:t>
      </w:r>
      <w:bookmarkEnd w:id="36"/>
      <w:bookmarkEnd w:id="37"/>
    </w:p>
    <w:p w:rsidR="00A61E6D" w:rsidRPr="0073149C" w:rsidRDefault="00A61E6D" w:rsidP="00A61E6D">
      <w:pPr>
        <w:pStyle w:val="5"/>
        <w:rPr>
          <w:rFonts w:ascii="微软雅黑" w:eastAsia="微软雅黑" w:hAnsi="微软雅黑"/>
        </w:rPr>
      </w:pPr>
      <w:bookmarkStart w:id="38" w:name="_Toc396123821"/>
      <w:bookmarkStart w:id="39" w:name="_Toc498451276"/>
      <w:r w:rsidRPr="0073149C">
        <w:rPr>
          <w:rFonts w:ascii="微软雅黑" w:eastAsia="微软雅黑" w:hAnsi="微软雅黑" w:hint="eastAsia"/>
        </w:rPr>
        <w:t>2.1、功能汇总</w:t>
      </w:r>
      <w:bookmarkEnd w:id="38"/>
      <w:bookmarkEnd w:id="39"/>
    </w:p>
    <w:p w:rsidR="00A61E6D" w:rsidRPr="0073149C" w:rsidRDefault="00A61E6D" w:rsidP="00A61E6D">
      <w:pPr>
        <w:rPr>
          <w:rFonts w:ascii="微软雅黑" w:eastAsia="微软雅黑" w:hAnsi="微软雅黑"/>
        </w:rPr>
      </w:pPr>
      <w:r w:rsidRPr="0073149C">
        <w:rPr>
          <w:rFonts w:ascii="微软雅黑" w:eastAsia="微软雅黑" w:hAnsi="微软雅黑" w:hint="eastAsia"/>
        </w:rPr>
        <w:t>提供</w:t>
      </w:r>
      <w:r w:rsidRPr="0073149C">
        <w:rPr>
          <w:rFonts w:ascii="微软雅黑" w:eastAsia="微软雅黑" w:hAnsi="微软雅黑"/>
        </w:rPr>
        <w:t>用户</w:t>
      </w:r>
      <w:r w:rsidRPr="0073149C">
        <w:rPr>
          <w:rFonts w:ascii="微软雅黑" w:eastAsia="微软雅黑" w:hAnsi="微软雅黑" w:hint="eastAsia"/>
        </w:rPr>
        <w:t>的注册</w:t>
      </w:r>
      <w:r w:rsidRPr="0073149C">
        <w:rPr>
          <w:rFonts w:ascii="微软雅黑" w:eastAsia="微软雅黑" w:hAnsi="微软雅黑"/>
        </w:rPr>
        <w:t>功能</w:t>
      </w:r>
      <w:r w:rsidRPr="0073149C">
        <w:rPr>
          <w:rFonts w:ascii="微软雅黑" w:eastAsia="微软雅黑" w:hAnsi="微软雅黑"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A61E6D" w:rsidRPr="0073149C" w:rsidTr="00260C31">
        <w:tc>
          <w:tcPr>
            <w:tcW w:w="1951" w:type="dxa"/>
            <w:tcBorders>
              <w:top w:val="single" w:sz="4" w:space="0" w:color="auto"/>
              <w:left w:val="single" w:sz="4" w:space="0" w:color="auto"/>
              <w:bottom w:val="single" w:sz="4" w:space="0" w:color="auto"/>
              <w:right w:val="single" w:sz="4" w:space="0" w:color="auto"/>
            </w:tcBorders>
            <w:shd w:val="clear" w:color="auto" w:fill="FF0000"/>
            <w:hideMark/>
          </w:tcPr>
          <w:p w:rsidR="00A61E6D" w:rsidRPr="0073149C" w:rsidRDefault="00A61E6D" w:rsidP="00260C31">
            <w:pPr>
              <w:ind w:leftChars="67" w:left="141"/>
              <w:jc w:val="left"/>
              <w:rPr>
                <w:rFonts w:ascii="微软雅黑" w:eastAsia="微软雅黑" w:hAnsi="微软雅黑"/>
              </w:rPr>
            </w:pPr>
            <w:r w:rsidRPr="0073149C">
              <w:rPr>
                <w:rFonts w:ascii="微软雅黑" w:eastAsia="微软雅黑" w:hAnsi="微软雅黑" w:hint="eastAsia"/>
              </w:rPr>
              <w:t>功能</w:t>
            </w:r>
          </w:p>
        </w:tc>
        <w:tc>
          <w:tcPr>
            <w:tcW w:w="6571" w:type="dxa"/>
            <w:tcBorders>
              <w:top w:val="single" w:sz="4" w:space="0" w:color="auto"/>
              <w:left w:val="single" w:sz="4" w:space="0" w:color="auto"/>
              <w:bottom w:val="single" w:sz="4" w:space="0" w:color="auto"/>
              <w:right w:val="single" w:sz="4" w:space="0" w:color="auto"/>
            </w:tcBorders>
            <w:shd w:val="clear" w:color="auto" w:fill="FF0000"/>
            <w:hideMark/>
          </w:tcPr>
          <w:p w:rsidR="00A61E6D" w:rsidRPr="0073149C" w:rsidRDefault="00A61E6D" w:rsidP="00260C31">
            <w:pPr>
              <w:ind w:leftChars="67" w:left="141"/>
              <w:jc w:val="left"/>
              <w:rPr>
                <w:rFonts w:ascii="微软雅黑" w:eastAsia="微软雅黑" w:hAnsi="微软雅黑"/>
              </w:rPr>
            </w:pPr>
            <w:r w:rsidRPr="0073149C">
              <w:rPr>
                <w:rFonts w:ascii="微软雅黑" w:eastAsia="微软雅黑" w:hAnsi="微软雅黑" w:hint="eastAsia"/>
              </w:rPr>
              <w:t>描述</w:t>
            </w:r>
          </w:p>
        </w:tc>
      </w:tr>
      <w:tr w:rsidR="00A61E6D" w:rsidRPr="0073149C" w:rsidTr="00260C31">
        <w:tc>
          <w:tcPr>
            <w:tcW w:w="1951" w:type="dxa"/>
            <w:tcBorders>
              <w:top w:val="single" w:sz="4" w:space="0" w:color="auto"/>
              <w:left w:val="single" w:sz="4" w:space="0" w:color="auto"/>
              <w:bottom w:val="single" w:sz="4" w:space="0" w:color="auto"/>
              <w:right w:val="single" w:sz="4" w:space="0" w:color="auto"/>
            </w:tcBorders>
            <w:hideMark/>
          </w:tcPr>
          <w:p w:rsidR="00A61E6D" w:rsidRPr="0073149C" w:rsidRDefault="00A61E6D" w:rsidP="00260C31">
            <w:pPr>
              <w:ind w:leftChars="67" w:left="141"/>
              <w:jc w:val="left"/>
              <w:rPr>
                <w:rFonts w:ascii="微软雅黑" w:eastAsia="微软雅黑" w:hAnsi="微软雅黑"/>
              </w:rPr>
            </w:pPr>
            <w:r w:rsidRPr="0073149C">
              <w:rPr>
                <w:rFonts w:ascii="微软雅黑" w:eastAsia="微软雅黑" w:hAnsi="微软雅黑" w:hint="eastAsia"/>
              </w:rPr>
              <w:t>注册</w:t>
            </w:r>
          </w:p>
        </w:tc>
        <w:tc>
          <w:tcPr>
            <w:tcW w:w="6571" w:type="dxa"/>
            <w:tcBorders>
              <w:top w:val="single" w:sz="4" w:space="0" w:color="auto"/>
              <w:left w:val="single" w:sz="4" w:space="0" w:color="auto"/>
              <w:bottom w:val="single" w:sz="4" w:space="0" w:color="auto"/>
              <w:right w:val="single" w:sz="4" w:space="0" w:color="auto"/>
            </w:tcBorders>
            <w:hideMark/>
          </w:tcPr>
          <w:p w:rsidR="00A61E6D" w:rsidRPr="0073149C" w:rsidRDefault="00A61E6D" w:rsidP="00260C31">
            <w:pPr>
              <w:ind w:leftChars="67" w:left="141"/>
              <w:jc w:val="left"/>
              <w:rPr>
                <w:rFonts w:ascii="微软雅黑" w:eastAsia="微软雅黑" w:hAnsi="微软雅黑"/>
              </w:rPr>
            </w:pPr>
            <w:r w:rsidRPr="0073149C">
              <w:rPr>
                <w:rFonts w:ascii="微软雅黑" w:eastAsia="微软雅黑" w:hAnsi="微软雅黑" w:hint="eastAsia"/>
              </w:rPr>
              <w:t>用户输入必须的</w:t>
            </w:r>
            <w:r w:rsidRPr="0073149C">
              <w:rPr>
                <w:rFonts w:ascii="微软雅黑" w:eastAsia="微软雅黑" w:hAnsi="微软雅黑"/>
              </w:rPr>
              <w:t>注册信息</w:t>
            </w:r>
            <w:r w:rsidRPr="0073149C">
              <w:rPr>
                <w:rFonts w:ascii="微软雅黑" w:eastAsia="微软雅黑" w:hAnsi="微软雅黑" w:hint="eastAsia"/>
              </w:rPr>
              <w:t>进行</w:t>
            </w:r>
            <w:r w:rsidRPr="0073149C">
              <w:rPr>
                <w:rFonts w:ascii="微软雅黑" w:eastAsia="微软雅黑" w:hAnsi="微软雅黑"/>
              </w:rPr>
              <w:t>注册</w:t>
            </w:r>
          </w:p>
        </w:tc>
      </w:tr>
    </w:tbl>
    <w:p w:rsidR="00A61E6D" w:rsidRPr="0073149C" w:rsidRDefault="00A61E6D" w:rsidP="00A61E6D">
      <w:pPr>
        <w:rPr>
          <w:rFonts w:ascii="微软雅黑" w:eastAsia="微软雅黑" w:hAnsi="微软雅黑" w:hint="eastAsia"/>
        </w:rPr>
      </w:pPr>
    </w:p>
    <w:p w:rsidR="00A61E6D" w:rsidRPr="0073149C" w:rsidRDefault="00806559" w:rsidP="00A61E6D">
      <w:pPr>
        <w:pStyle w:val="5"/>
        <w:rPr>
          <w:rFonts w:ascii="微软雅黑" w:eastAsia="微软雅黑" w:hAnsi="微软雅黑"/>
        </w:rPr>
      </w:pPr>
      <w:bookmarkStart w:id="40" w:name="_Toc396123825"/>
      <w:bookmarkStart w:id="41" w:name="_Toc498451277"/>
      <w:r>
        <w:rPr>
          <w:rFonts w:ascii="微软雅黑" w:eastAsia="微软雅黑" w:hAnsi="微软雅黑" w:hint="eastAsia"/>
        </w:rPr>
        <w:t>2.2</w:t>
      </w:r>
      <w:r w:rsidR="00A61E6D" w:rsidRPr="0073149C">
        <w:rPr>
          <w:rFonts w:ascii="微软雅黑" w:eastAsia="微软雅黑" w:hAnsi="微软雅黑" w:hint="eastAsia"/>
        </w:rPr>
        <w:t>、类的详细设计描述</w:t>
      </w:r>
      <w:bookmarkEnd w:id="40"/>
      <w:bookmarkEnd w:id="41"/>
    </w:p>
    <w:p w:rsidR="00A61E6D" w:rsidRPr="0073149C" w:rsidRDefault="00806559" w:rsidP="00A61E6D">
      <w:pPr>
        <w:pStyle w:val="6"/>
        <w:rPr>
          <w:rFonts w:ascii="微软雅黑" w:eastAsia="微软雅黑" w:hAnsi="微软雅黑"/>
          <w:kern w:val="0"/>
        </w:rPr>
      </w:pPr>
      <w:bookmarkStart w:id="42" w:name="_Toc396123826"/>
      <w:bookmarkStart w:id="43" w:name="_Toc498451278"/>
      <w:r>
        <w:rPr>
          <w:rFonts w:ascii="微软雅黑" w:eastAsia="微软雅黑" w:hAnsi="微软雅黑" w:hint="eastAsia"/>
        </w:rPr>
        <w:t>2.2</w:t>
      </w:r>
      <w:r w:rsidR="00A61E6D" w:rsidRPr="0073149C">
        <w:rPr>
          <w:rFonts w:ascii="微软雅黑" w:eastAsia="微软雅黑" w:hAnsi="微软雅黑" w:hint="eastAsia"/>
        </w:rPr>
        <w:t>.1、</w:t>
      </w:r>
      <w:r w:rsidR="0093369B">
        <w:rPr>
          <w:rFonts w:ascii="微软雅黑" w:eastAsia="微软雅黑" w:hAnsi="微软雅黑" w:hint="eastAsia"/>
          <w:kern w:val="0"/>
        </w:rPr>
        <w:t>user-</w:t>
      </w:r>
      <w:proofErr w:type="spellStart"/>
      <w:r w:rsidR="0093369B">
        <w:rPr>
          <w:rFonts w:ascii="微软雅黑" w:eastAsia="微软雅黑" w:hAnsi="微软雅黑" w:hint="eastAsia"/>
          <w:kern w:val="0"/>
        </w:rPr>
        <w:t>register</w:t>
      </w:r>
      <w:r w:rsidR="00A61E6D" w:rsidRPr="0073149C">
        <w:rPr>
          <w:rFonts w:ascii="微软雅黑" w:eastAsia="微软雅黑" w:hAnsi="微软雅黑" w:hint="eastAsia"/>
          <w:kern w:val="0"/>
        </w:rPr>
        <w:t>.jsp</w:t>
      </w:r>
      <w:proofErr w:type="spellEnd"/>
      <w:r w:rsidR="00A61E6D" w:rsidRPr="0073149C">
        <w:rPr>
          <w:rFonts w:ascii="微软雅黑" w:eastAsia="微软雅黑" w:hAnsi="微软雅黑" w:hint="eastAsia"/>
          <w:kern w:val="0"/>
        </w:rPr>
        <w:t>描述</w:t>
      </w:r>
      <w:bookmarkEnd w:id="42"/>
      <w:bookmarkEnd w:id="43"/>
    </w:p>
    <w:p w:rsidR="00A61E6D" w:rsidRPr="0073149C" w:rsidRDefault="00A61E6D" w:rsidP="00A61E6D">
      <w:pPr>
        <w:rPr>
          <w:rFonts w:ascii="微软雅黑" w:eastAsia="微软雅黑" w:hAnsi="微软雅黑" w:cs="宋体"/>
          <w:color w:val="000000"/>
          <w:kern w:val="0"/>
          <w:sz w:val="22"/>
        </w:rPr>
      </w:pPr>
      <w:r w:rsidRPr="0073149C">
        <w:rPr>
          <w:rFonts w:ascii="微软雅黑" w:eastAsia="微软雅黑" w:hAnsi="微软雅黑" w:cs="宋体" w:hint="eastAsia"/>
          <w:color w:val="000000"/>
          <w:kern w:val="0"/>
          <w:sz w:val="22"/>
        </w:rPr>
        <w:tab/>
      </w:r>
      <w:r w:rsidR="0093369B">
        <w:rPr>
          <w:rFonts w:ascii="微软雅黑" w:eastAsia="微软雅黑" w:hAnsi="微软雅黑" w:hint="eastAsia"/>
          <w:kern w:val="0"/>
        </w:rPr>
        <w:t>user-</w:t>
      </w:r>
      <w:proofErr w:type="spellStart"/>
      <w:r w:rsidR="0093369B">
        <w:rPr>
          <w:rFonts w:ascii="微软雅黑" w:eastAsia="微软雅黑" w:hAnsi="微软雅黑" w:hint="eastAsia"/>
          <w:kern w:val="0"/>
        </w:rPr>
        <w:t>register</w:t>
      </w:r>
      <w:r w:rsidR="0093369B" w:rsidRPr="0073149C">
        <w:rPr>
          <w:rFonts w:ascii="微软雅黑" w:eastAsia="微软雅黑" w:hAnsi="微软雅黑" w:hint="eastAsia"/>
          <w:kern w:val="0"/>
        </w:rPr>
        <w:t>.jsp</w:t>
      </w:r>
      <w:proofErr w:type="spellEnd"/>
      <w:r w:rsidRPr="0073149C">
        <w:rPr>
          <w:rFonts w:ascii="微软雅黑" w:eastAsia="微软雅黑" w:hAnsi="微软雅黑" w:cs="宋体" w:hint="eastAsia"/>
          <w:color w:val="000000"/>
          <w:kern w:val="0"/>
          <w:sz w:val="22"/>
        </w:rPr>
        <w:t>是用户注册页面，本页面包含用户需要的</w:t>
      </w:r>
      <w:r w:rsidRPr="0073149C">
        <w:rPr>
          <w:rFonts w:ascii="微软雅黑" w:eastAsia="微软雅黑" w:hAnsi="微软雅黑" w:cs="宋体"/>
          <w:color w:val="000000"/>
          <w:kern w:val="0"/>
          <w:sz w:val="22"/>
        </w:rPr>
        <w:t>注册</w:t>
      </w:r>
      <w:r w:rsidRPr="0073149C">
        <w:rPr>
          <w:rFonts w:ascii="微软雅黑" w:eastAsia="微软雅黑" w:hAnsi="微软雅黑" w:cs="宋体" w:hint="eastAsia"/>
          <w:color w:val="000000"/>
          <w:kern w:val="0"/>
          <w:sz w:val="22"/>
        </w:rPr>
        <w:t>信息，在该页面用户触发的请求都会由服务器转发到</w:t>
      </w:r>
      <w:proofErr w:type="spellStart"/>
      <w:r w:rsidRPr="0073149C">
        <w:rPr>
          <w:rFonts w:ascii="微软雅黑" w:eastAsia="微软雅黑" w:hAnsi="微软雅黑" w:cs="宋体"/>
          <w:color w:val="000000"/>
          <w:kern w:val="0"/>
          <w:sz w:val="22"/>
        </w:rPr>
        <w:t>User</w:t>
      </w:r>
      <w:r w:rsidRPr="0073149C">
        <w:rPr>
          <w:rFonts w:ascii="微软雅黑" w:eastAsia="微软雅黑" w:hAnsi="微软雅黑" w:cs="宋体" w:hint="eastAsia"/>
          <w:color w:val="000000"/>
          <w:kern w:val="0"/>
          <w:sz w:val="22"/>
        </w:rPr>
        <w:t>Action</w:t>
      </w:r>
      <w:proofErr w:type="spellEnd"/>
      <w:r w:rsidRPr="0073149C">
        <w:rPr>
          <w:rFonts w:ascii="微软雅黑" w:eastAsia="微软雅黑" w:hAnsi="微软雅黑" w:cs="宋体" w:hint="eastAsia"/>
          <w:color w:val="000000"/>
          <w:kern w:val="0"/>
          <w:sz w:val="22"/>
        </w:rPr>
        <w:t>该类处理。</w:t>
      </w:r>
    </w:p>
    <w:p w:rsidR="00A61E6D" w:rsidRPr="0073149C" w:rsidRDefault="00A61E6D" w:rsidP="00A61E6D">
      <w:pPr>
        <w:rPr>
          <w:rFonts w:ascii="微软雅黑" w:eastAsia="微软雅黑" w:hAnsi="微软雅黑" w:cs="宋体"/>
          <w:color w:val="000000"/>
          <w:kern w:val="0"/>
          <w:sz w:val="22"/>
        </w:rPr>
      </w:pPr>
    </w:p>
    <w:p w:rsidR="00A61E6D" w:rsidRPr="0073149C" w:rsidRDefault="00806559" w:rsidP="0093369B">
      <w:pPr>
        <w:pStyle w:val="6"/>
        <w:rPr>
          <w:rFonts w:ascii="微软雅黑" w:eastAsia="微软雅黑" w:hAnsi="微软雅黑"/>
        </w:rPr>
      </w:pPr>
      <w:bookmarkStart w:id="44" w:name="_Toc396123828"/>
      <w:bookmarkStart w:id="45" w:name="_Toc498451279"/>
      <w:r>
        <w:rPr>
          <w:rFonts w:ascii="微软雅黑" w:eastAsia="微软雅黑" w:hAnsi="微软雅黑" w:hint="eastAsia"/>
        </w:rPr>
        <w:t>2.2</w:t>
      </w:r>
      <w:r w:rsidR="00A61E6D" w:rsidRPr="0073149C">
        <w:rPr>
          <w:rFonts w:ascii="微软雅黑" w:eastAsia="微软雅黑" w:hAnsi="微软雅黑" w:hint="eastAsia"/>
        </w:rPr>
        <w:t>.</w:t>
      </w:r>
      <w:r w:rsidR="00A61E6D">
        <w:rPr>
          <w:rFonts w:ascii="微软雅黑" w:eastAsia="微软雅黑" w:hAnsi="微软雅黑" w:hint="eastAsia"/>
        </w:rPr>
        <w:t>2</w:t>
      </w:r>
      <w:r w:rsidR="00A61E6D" w:rsidRPr="0073149C">
        <w:rPr>
          <w:rFonts w:ascii="微软雅黑" w:eastAsia="微软雅黑" w:hAnsi="微软雅黑" w:hint="eastAsia"/>
        </w:rPr>
        <w:t>、</w:t>
      </w:r>
      <w:r w:rsidR="00735E6F">
        <w:rPr>
          <w:rFonts w:ascii="微软雅黑" w:eastAsia="微软雅黑" w:hAnsi="微软雅黑" w:hint="eastAsia"/>
        </w:rPr>
        <w:t>用户注册</w:t>
      </w:r>
      <w:r w:rsidR="00A61E6D" w:rsidRPr="0073149C">
        <w:rPr>
          <w:rFonts w:ascii="微软雅黑" w:eastAsia="微软雅黑" w:hAnsi="微软雅黑" w:hint="eastAsia"/>
          <w:kern w:val="0"/>
        </w:rPr>
        <w:t>描述</w:t>
      </w:r>
      <w:bookmarkEnd w:id="44"/>
      <w:bookmarkEnd w:id="45"/>
    </w:p>
    <w:p w:rsidR="00A61E6D" w:rsidRPr="0073149C" w:rsidRDefault="00A61E6D" w:rsidP="00A61E6D">
      <w:pPr>
        <w:jc w:val="left"/>
        <w:rPr>
          <w:rFonts w:ascii="微软雅黑" w:eastAsia="微软雅黑" w:hAnsi="微软雅黑"/>
        </w:rPr>
      </w:pPr>
      <w:r w:rsidRPr="0073149C">
        <w:rPr>
          <w:rFonts w:ascii="微软雅黑" w:eastAsia="微软雅黑" w:hAnsi="微软雅黑" w:hint="eastAsia"/>
        </w:rPr>
        <w:t>详细描述：</w:t>
      </w:r>
    </w:p>
    <w:p w:rsidR="00A61E6D" w:rsidRPr="0073149C" w:rsidRDefault="00A61E6D" w:rsidP="00A61E6D">
      <w:pPr>
        <w:jc w:val="left"/>
        <w:rPr>
          <w:rFonts w:ascii="微软雅黑" w:eastAsia="微软雅黑" w:hAnsi="微软雅黑"/>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5"/>
      </w:tblGrid>
      <w:tr w:rsidR="00A61E6D" w:rsidRPr="0073149C" w:rsidTr="00260C31">
        <w:trPr>
          <w:trHeight w:val="724"/>
          <w:jc w:val="center"/>
        </w:trPr>
        <w:tc>
          <w:tcPr>
            <w:tcW w:w="8245" w:type="dxa"/>
            <w:tcBorders>
              <w:top w:val="single" w:sz="4" w:space="0" w:color="auto"/>
              <w:left w:val="single" w:sz="4" w:space="0" w:color="auto"/>
              <w:bottom w:val="single" w:sz="4" w:space="0" w:color="auto"/>
              <w:right w:val="single" w:sz="4" w:space="0" w:color="auto"/>
            </w:tcBorders>
            <w:hideMark/>
          </w:tcPr>
          <w:p w:rsidR="00A61E6D" w:rsidRPr="0073149C" w:rsidRDefault="00A61E6D" w:rsidP="00260C31">
            <w:pPr>
              <w:ind w:left="1760" w:hangingChars="800" w:hanging="1760"/>
              <w:rPr>
                <w:rFonts w:ascii="微软雅黑" w:eastAsia="微软雅黑" w:hAnsi="微软雅黑"/>
                <w:szCs w:val="21"/>
              </w:rPr>
            </w:pPr>
            <w:proofErr w:type="spellStart"/>
            <w:r w:rsidRPr="0073149C">
              <w:rPr>
                <w:rFonts w:ascii="微软雅黑" w:eastAsia="微软雅黑" w:hAnsi="微软雅黑" w:cs="宋体"/>
                <w:color w:val="000000"/>
                <w:kern w:val="0"/>
                <w:sz w:val="22"/>
              </w:rPr>
              <w:t>User</w:t>
            </w:r>
            <w:r>
              <w:rPr>
                <w:rFonts w:ascii="微软雅黑" w:eastAsia="微软雅黑" w:hAnsi="微软雅黑" w:cs="宋体" w:hint="eastAsia"/>
                <w:color w:val="000000"/>
                <w:kern w:val="0"/>
                <w:sz w:val="22"/>
              </w:rPr>
              <w:t>Action</w:t>
            </w:r>
            <w:proofErr w:type="spellEnd"/>
            <w:r w:rsidRPr="0073149C">
              <w:rPr>
                <w:rFonts w:ascii="微软雅黑" w:eastAsia="微软雅黑" w:hAnsi="微软雅黑" w:hint="eastAsia"/>
                <w:szCs w:val="21"/>
              </w:rPr>
              <w:t>包含对</w:t>
            </w:r>
            <w:r w:rsidRPr="0073149C">
              <w:rPr>
                <w:rFonts w:ascii="微软雅黑" w:eastAsia="微软雅黑" w:hAnsi="微软雅黑"/>
                <w:szCs w:val="21"/>
              </w:rPr>
              <w:t>用户注册</w:t>
            </w:r>
            <w:r w:rsidRPr="0073149C">
              <w:rPr>
                <w:rFonts w:ascii="微软雅黑" w:eastAsia="微软雅黑" w:hAnsi="微软雅黑" w:hint="eastAsia"/>
                <w:szCs w:val="21"/>
              </w:rPr>
              <w:t>请求的</w:t>
            </w:r>
            <w:r w:rsidRPr="0073149C">
              <w:rPr>
                <w:rFonts w:ascii="微软雅黑" w:eastAsia="微软雅黑" w:hAnsi="微软雅黑"/>
                <w:szCs w:val="21"/>
              </w:rPr>
              <w:t>处理</w:t>
            </w:r>
            <w:r w:rsidRPr="0073149C">
              <w:rPr>
                <w:rFonts w:ascii="微软雅黑" w:eastAsia="微软雅黑" w:hAnsi="微软雅黑" w:hint="eastAsia"/>
                <w:szCs w:val="21"/>
              </w:rPr>
              <w:t>。</w:t>
            </w:r>
          </w:p>
        </w:tc>
      </w:tr>
      <w:tr w:rsidR="00A61E6D" w:rsidRPr="0073149C" w:rsidTr="00260C31">
        <w:trPr>
          <w:trHeight w:val="1002"/>
          <w:jc w:val="center"/>
        </w:trPr>
        <w:tc>
          <w:tcPr>
            <w:tcW w:w="8245" w:type="dxa"/>
            <w:tcBorders>
              <w:top w:val="single" w:sz="4" w:space="0" w:color="auto"/>
              <w:left w:val="single" w:sz="4" w:space="0" w:color="auto"/>
              <w:bottom w:val="single" w:sz="4" w:space="0" w:color="auto"/>
              <w:right w:val="single" w:sz="4" w:space="0" w:color="auto"/>
            </w:tcBorders>
            <w:hideMark/>
          </w:tcPr>
          <w:p w:rsidR="00A61E6D" w:rsidRPr="0073149C" w:rsidRDefault="00A61E6D" w:rsidP="00260C31">
            <w:pPr>
              <w:rPr>
                <w:rFonts w:ascii="微软雅黑" w:eastAsia="微软雅黑" w:hAnsi="微软雅黑"/>
                <w:szCs w:val="21"/>
              </w:rPr>
            </w:pPr>
            <w:r w:rsidRPr="0073149C">
              <w:rPr>
                <w:rFonts w:ascii="微软雅黑" w:eastAsia="微软雅黑" w:hAnsi="微软雅黑"/>
                <w:szCs w:val="21"/>
              </w:rPr>
              <w:t>1.</w:t>
            </w:r>
            <w:r w:rsidRPr="0073149C">
              <w:rPr>
                <w:rFonts w:ascii="微软雅黑" w:eastAsia="微软雅黑" w:hAnsi="微软雅黑" w:hint="eastAsia"/>
                <w:szCs w:val="21"/>
              </w:rPr>
              <w:t xml:space="preserve">               成员变量</w:t>
            </w:r>
          </w:p>
          <w:p w:rsidR="00A61E6D" w:rsidRPr="008114EA" w:rsidRDefault="008114EA" w:rsidP="00260C31">
            <w:pPr>
              <w:rPr>
                <w:rFonts w:ascii="微软雅黑" w:eastAsia="微软雅黑" w:hAnsi="微软雅黑" w:hint="eastAsia"/>
                <w:szCs w:val="21"/>
              </w:rPr>
            </w:pPr>
            <w:r>
              <w:rPr>
                <w:rFonts w:ascii="微软雅黑" w:eastAsia="微软雅黑" w:hAnsi="微软雅黑"/>
                <w:szCs w:val="21"/>
              </w:rPr>
              <w:t>U</w:t>
            </w:r>
            <w:r w:rsidR="00A61E6D">
              <w:rPr>
                <w:rFonts w:ascii="微软雅黑" w:eastAsia="微软雅黑" w:hAnsi="微软雅黑"/>
                <w:szCs w:val="21"/>
              </w:rPr>
              <w:t>ser</w:t>
            </w:r>
            <w:r>
              <w:rPr>
                <w:rFonts w:ascii="微软雅黑" w:eastAsia="微软雅黑" w:hAnsi="微软雅黑"/>
                <w:szCs w:val="21"/>
              </w:rPr>
              <w:t xml:space="preserve"> </w:t>
            </w:r>
            <w:r>
              <w:rPr>
                <w:rFonts w:ascii="微软雅黑" w:eastAsia="微软雅黑" w:hAnsi="微软雅黑" w:hint="eastAsia"/>
                <w:szCs w:val="21"/>
              </w:rPr>
              <w:t>表</w:t>
            </w:r>
            <w:proofErr w:type="gramStart"/>
            <w:r>
              <w:rPr>
                <w:rFonts w:ascii="微软雅黑" w:eastAsia="微软雅黑" w:hAnsi="微软雅黑" w:hint="eastAsia"/>
                <w:szCs w:val="21"/>
              </w:rPr>
              <w:t>单发送</w:t>
            </w:r>
            <w:proofErr w:type="gramEnd"/>
            <w:r>
              <w:rPr>
                <w:rFonts w:ascii="微软雅黑" w:eastAsia="微软雅黑" w:hAnsi="微软雅黑" w:hint="eastAsia"/>
                <w:szCs w:val="21"/>
              </w:rPr>
              <w:t>过来的用户信息</w:t>
            </w:r>
            <w:r w:rsidRPr="0073149C">
              <w:rPr>
                <w:rFonts w:ascii="微软雅黑" w:eastAsia="微软雅黑" w:hAnsi="微软雅黑"/>
                <w:szCs w:val="21"/>
              </w:rPr>
              <w:t xml:space="preserve"> </w:t>
            </w:r>
          </w:p>
        </w:tc>
      </w:tr>
      <w:tr w:rsidR="00A61E6D" w:rsidRPr="0073149C" w:rsidTr="00260C31">
        <w:trPr>
          <w:trHeight w:val="874"/>
          <w:jc w:val="center"/>
        </w:trPr>
        <w:tc>
          <w:tcPr>
            <w:tcW w:w="8245" w:type="dxa"/>
            <w:tcBorders>
              <w:top w:val="single" w:sz="4" w:space="0" w:color="auto"/>
              <w:left w:val="single" w:sz="4" w:space="0" w:color="auto"/>
              <w:bottom w:val="single" w:sz="4" w:space="0" w:color="auto"/>
              <w:right w:val="single" w:sz="4" w:space="0" w:color="auto"/>
            </w:tcBorders>
            <w:hideMark/>
          </w:tcPr>
          <w:p w:rsidR="00A61E6D" w:rsidRPr="0073149C" w:rsidRDefault="008114EA" w:rsidP="00260C31">
            <w:pPr>
              <w:pStyle w:val="af6"/>
              <w:ind w:left="1680" w:hangingChars="800" w:hanging="1680"/>
              <w:rPr>
                <w:rFonts w:ascii="微软雅黑" w:eastAsia="微软雅黑" w:hAnsi="微软雅黑"/>
                <w:sz w:val="21"/>
                <w:szCs w:val="21"/>
              </w:rPr>
            </w:pPr>
            <w:r>
              <w:rPr>
                <w:rFonts w:ascii="微软雅黑" w:eastAsia="微软雅黑" w:hAnsi="微软雅黑"/>
                <w:sz w:val="21"/>
                <w:szCs w:val="21"/>
              </w:rPr>
              <w:t>R</w:t>
            </w:r>
            <w:r>
              <w:rPr>
                <w:rFonts w:ascii="微软雅黑" w:eastAsia="微软雅黑" w:hAnsi="微软雅黑" w:hint="eastAsia"/>
                <w:sz w:val="21"/>
                <w:szCs w:val="21"/>
              </w:rPr>
              <w:t>egister方法接收表单传过来的数据，在数据库中添加。</w:t>
            </w:r>
          </w:p>
        </w:tc>
      </w:tr>
    </w:tbl>
    <w:p w:rsidR="00A61E6D" w:rsidRPr="0073149C" w:rsidRDefault="00A61E6D" w:rsidP="008114EA">
      <w:pPr>
        <w:rPr>
          <w:rFonts w:ascii="微软雅黑" w:eastAsia="微软雅黑" w:hAnsi="微软雅黑" w:cs="宋体"/>
          <w:color w:val="000000"/>
          <w:kern w:val="0"/>
          <w:sz w:val="22"/>
        </w:rPr>
      </w:pPr>
    </w:p>
    <w:p w:rsidR="00A61E6D" w:rsidRPr="0073149C" w:rsidRDefault="00A61E6D" w:rsidP="00A61E6D">
      <w:pPr>
        <w:pStyle w:val="4"/>
        <w:rPr>
          <w:rFonts w:ascii="微软雅黑" w:eastAsia="微软雅黑" w:hAnsi="微软雅黑"/>
        </w:rPr>
      </w:pPr>
      <w:bookmarkStart w:id="46" w:name="_Toc396123829"/>
      <w:bookmarkStart w:id="47" w:name="_Toc498451280"/>
      <w:r w:rsidRPr="0073149C">
        <w:rPr>
          <w:rFonts w:ascii="微软雅黑" w:eastAsia="微软雅黑" w:hAnsi="微软雅黑" w:hint="eastAsia"/>
        </w:rPr>
        <w:lastRenderedPageBreak/>
        <w:t>3、用户个人信息管理功能</w:t>
      </w:r>
      <w:bookmarkEnd w:id="46"/>
      <w:bookmarkEnd w:id="47"/>
    </w:p>
    <w:p w:rsidR="00A61E6D" w:rsidRPr="0073149C" w:rsidRDefault="00A61E6D" w:rsidP="00A61E6D">
      <w:pPr>
        <w:pStyle w:val="5"/>
        <w:rPr>
          <w:rFonts w:ascii="微软雅黑" w:eastAsia="微软雅黑" w:hAnsi="微软雅黑"/>
        </w:rPr>
      </w:pPr>
      <w:bookmarkStart w:id="48" w:name="_Toc396123830"/>
      <w:bookmarkStart w:id="49" w:name="_Toc498451281"/>
      <w:r w:rsidRPr="0073149C">
        <w:rPr>
          <w:rFonts w:ascii="微软雅黑" w:eastAsia="微软雅黑" w:hAnsi="微软雅黑" w:hint="eastAsia"/>
        </w:rPr>
        <w:t>3.1、功能汇总</w:t>
      </w:r>
      <w:bookmarkEnd w:id="48"/>
      <w:bookmarkEnd w:id="49"/>
    </w:p>
    <w:p w:rsidR="00A61E6D" w:rsidRPr="0073149C" w:rsidRDefault="00A61E6D" w:rsidP="00A61E6D">
      <w:pPr>
        <w:rPr>
          <w:rFonts w:ascii="微软雅黑" w:eastAsia="微软雅黑" w:hAnsi="微软雅黑"/>
        </w:rPr>
      </w:pPr>
      <w:r w:rsidRPr="0073149C">
        <w:rPr>
          <w:rFonts w:ascii="微软雅黑" w:eastAsia="微软雅黑" w:hAnsi="微软雅黑" w:hint="eastAsia"/>
        </w:rPr>
        <w:t>提供</w:t>
      </w:r>
      <w:r w:rsidRPr="0073149C">
        <w:rPr>
          <w:rFonts w:ascii="微软雅黑" w:eastAsia="微软雅黑" w:hAnsi="微软雅黑"/>
        </w:rPr>
        <w:t>用户</w:t>
      </w:r>
      <w:r w:rsidRPr="0073149C">
        <w:rPr>
          <w:rFonts w:ascii="微软雅黑" w:eastAsia="微软雅黑" w:hAnsi="微软雅黑" w:hint="eastAsia"/>
        </w:rPr>
        <w:t>的个人信息管理</w:t>
      </w:r>
      <w:r w:rsidRPr="0073149C">
        <w:rPr>
          <w:rFonts w:ascii="微软雅黑" w:eastAsia="微软雅黑" w:hAnsi="微软雅黑"/>
        </w:rPr>
        <w:t>功能</w:t>
      </w:r>
      <w:r w:rsidRPr="0073149C">
        <w:rPr>
          <w:rFonts w:ascii="微软雅黑" w:eastAsia="微软雅黑" w:hAnsi="微软雅黑"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A61E6D" w:rsidRPr="0073149C" w:rsidTr="00260C31">
        <w:tc>
          <w:tcPr>
            <w:tcW w:w="1951" w:type="dxa"/>
            <w:tcBorders>
              <w:top w:val="single" w:sz="4" w:space="0" w:color="auto"/>
              <w:left w:val="single" w:sz="4" w:space="0" w:color="auto"/>
              <w:bottom w:val="single" w:sz="4" w:space="0" w:color="auto"/>
              <w:right w:val="single" w:sz="4" w:space="0" w:color="auto"/>
            </w:tcBorders>
            <w:shd w:val="clear" w:color="auto" w:fill="FF0000"/>
            <w:hideMark/>
          </w:tcPr>
          <w:p w:rsidR="00A61E6D" w:rsidRPr="0073149C" w:rsidRDefault="00A61E6D" w:rsidP="00260C31">
            <w:pPr>
              <w:ind w:leftChars="67" w:left="141"/>
              <w:jc w:val="left"/>
              <w:rPr>
                <w:rFonts w:ascii="微软雅黑" w:eastAsia="微软雅黑" w:hAnsi="微软雅黑"/>
              </w:rPr>
            </w:pPr>
            <w:r w:rsidRPr="0073149C">
              <w:rPr>
                <w:rFonts w:ascii="微软雅黑" w:eastAsia="微软雅黑" w:hAnsi="微软雅黑" w:hint="eastAsia"/>
              </w:rPr>
              <w:t>功能</w:t>
            </w:r>
          </w:p>
        </w:tc>
        <w:tc>
          <w:tcPr>
            <w:tcW w:w="6571" w:type="dxa"/>
            <w:tcBorders>
              <w:top w:val="single" w:sz="4" w:space="0" w:color="auto"/>
              <w:left w:val="single" w:sz="4" w:space="0" w:color="auto"/>
              <w:bottom w:val="single" w:sz="4" w:space="0" w:color="auto"/>
              <w:right w:val="single" w:sz="4" w:space="0" w:color="auto"/>
            </w:tcBorders>
            <w:shd w:val="clear" w:color="auto" w:fill="FF0000"/>
            <w:hideMark/>
          </w:tcPr>
          <w:p w:rsidR="00A61E6D" w:rsidRPr="0073149C" w:rsidRDefault="00A61E6D" w:rsidP="00260C31">
            <w:pPr>
              <w:ind w:leftChars="67" w:left="141"/>
              <w:jc w:val="left"/>
              <w:rPr>
                <w:rFonts w:ascii="微软雅黑" w:eastAsia="微软雅黑" w:hAnsi="微软雅黑"/>
              </w:rPr>
            </w:pPr>
            <w:r w:rsidRPr="0073149C">
              <w:rPr>
                <w:rFonts w:ascii="微软雅黑" w:eastAsia="微软雅黑" w:hAnsi="微软雅黑" w:hint="eastAsia"/>
              </w:rPr>
              <w:t>描述</w:t>
            </w:r>
          </w:p>
        </w:tc>
      </w:tr>
      <w:tr w:rsidR="00A61E6D" w:rsidRPr="0073149C" w:rsidTr="00260C31">
        <w:tc>
          <w:tcPr>
            <w:tcW w:w="1951" w:type="dxa"/>
            <w:tcBorders>
              <w:top w:val="single" w:sz="4" w:space="0" w:color="auto"/>
              <w:left w:val="single" w:sz="4" w:space="0" w:color="auto"/>
              <w:bottom w:val="single" w:sz="4" w:space="0" w:color="auto"/>
              <w:right w:val="single" w:sz="4" w:space="0" w:color="auto"/>
            </w:tcBorders>
            <w:hideMark/>
          </w:tcPr>
          <w:p w:rsidR="00A61E6D" w:rsidRPr="0073149C" w:rsidRDefault="00A61E6D" w:rsidP="00260C31">
            <w:pPr>
              <w:ind w:leftChars="67" w:left="141"/>
              <w:jc w:val="left"/>
              <w:rPr>
                <w:rFonts w:ascii="微软雅黑" w:eastAsia="微软雅黑" w:hAnsi="微软雅黑"/>
              </w:rPr>
            </w:pPr>
            <w:r w:rsidRPr="0073149C">
              <w:rPr>
                <w:rFonts w:ascii="微软雅黑" w:eastAsia="微软雅黑" w:hAnsi="微软雅黑" w:hint="eastAsia"/>
              </w:rPr>
              <w:t>个人信息管理</w:t>
            </w:r>
          </w:p>
        </w:tc>
        <w:tc>
          <w:tcPr>
            <w:tcW w:w="6571" w:type="dxa"/>
            <w:tcBorders>
              <w:top w:val="single" w:sz="4" w:space="0" w:color="auto"/>
              <w:left w:val="single" w:sz="4" w:space="0" w:color="auto"/>
              <w:bottom w:val="single" w:sz="4" w:space="0" w:color="auto"/>
              <w:right w:val="single" w:sz="4" w:space="0" w:color="auto"/>
            </w:tcBorders>
            <w:hideMark/>
          </w:tcPr>
          <w:p w:rsidR="00A61E6D" w:rsidRPr="0073149C" w:rsidRDefault="00A61E6D" w:rsidP="00260C31">
            <w:pPr>
              <w:ind w:leftChars="67" w:left="141"/>
              <w:jc w:val="left"/>
              <w:rPr>
                <w:rFonts w:ascii="微软雅黑" w:eastAsia="微软雅黑" w:hAnsi="微软雅黑"/>
              </w:rPr>
            </w:pPr>
            <w:r w:rsidRPr="0073149C">
              <w:rPr>
                <w:rFonts w:ascii="微软雅黑" w:eastAsia="微软雅黑" w:hAnsi="微软雅黑" w:hint="eastAsia"/>
              </w:rPr>
              <w:t>进行用户</w:t>
            </w:r>
            <w:r w:rsidRPr="0073149C">
              <w:rPr>
                <w:rFonts w:ascii="微软雅黑" w:eastAsia="微软雅黑" w:hAnsi="微软雅黑"/>
              </w:rPr>
              <w:t>个人</w:t>
            </w:r>
            <w:r w:rsidRPr="0073149C">
              <w:rPr>
                <w:rFonts w:ascii="微软雅黑" w:eastAsia="微软雅黑" w:hAnsi="微软雅黑" w:hint="eastAsia"/>
              </w:rPr>
              <w:t>信息的</w:t>
            </w:r>
            <w:r w:rsidRPr="0073149C">
              <w:rPr>
                <w:rFonts w:ascii="微软雅黑" w:eastAsia="微软雅黑" w:hAnsi="微软雅黑"/>
              </w:rPr>
              <w:t>修改。</w:t>
            </w:r>
          </w:p>
        </w:tc>
      </w:tr>
    </w:tbl>
    <w:p w:rsidR="00A61E6D" w:rsidRPr="0073149C" w:rsidRDefault="00A61E6D" w:rsidP="00A61E6D">
      <w:pPr>
        <w:rPr>
          <w:rFonts w:ascii="微软雅黑" w:eastAsia="微软雅黑" w:hAnsi="微软雅黑"/>
        </w:rPr>
      </w:pPr>
    </w:p>
    <w:p w:rsidR="00A61E6D" w:rsidRPr="0073149C" w:rsidRDefault="00A61E6D" w:rsidP="00A61E6D">
      <w:pPr>
        <w:pStyle w:val="5"/>
        <w:rPr>
          <w:rFonts w:ascii="微软雅黑" w:eastAsia="微软雅黑" w:hAnsi="微软雅黑"/>
        </w:rPr>
      </w:pPr>
      <w:bookmarkStart w:id="50" w:name="_Toc396123834"/>
      <w:bookmarkStart w:id="51" w:name="_Toc498451282"/>
      <w:r w:rsidRPr="0073149C">
        <w:rPr>
          <w:rFonts w:ascii="微软雅黑" w:eastAsia="微软雅黑" w:hAnsi="微软雅黑" w:hint="eastAsia"/>
        </w:rPr>
        <w:t>3.</w:t>
      </w:r>
      <w:r w:rsidR="008114EA">
        <w:rPr>
          <w:rFonts w:ascii="微软雅黑" w:eastAsia="微软雅黑" w:hAnsi="微软雅黑"/>
        </w:rPr>
        <w:t>2</w:t>
      </w:r>
      <w:r w:rsidRPr="0073149C">
        <w:rPr>
          <w:rFonts w:ascii="微软雅黑" w:eastAsia="微软雅黑" w:hAnsi="微软雅黑" w:hint="eastAsia"/>
        </w:rPr>
        <w:t>、类的详细设计描述</w:t>
      </w:r>
      <w:bookmarkEnd w:id="50"/>
      <w:bookmarkEnd w:id="51"/>
    </w:p>
    <w:p w:rsidR="00A61E6D" w:rsidRPr="0073149C" w:rsidRDefault="00A61E6D" w:rsidP="00A61E6D">
      <w:pPr>
        <w:pStyle w:val="6"/>
        <w:rPr>
          <w:rFonts w:ascii="微软雅黑" w:eastAsia="微软雅黑" w:hAnsi="微软雅黑"/>
          <w:kern w:val="0"/>
        </w:rPr>
      </w:pPr>
      <w:bookmarkStart w:id="52" w:name="_Toc396123835"/>
      <w:bookmarkStart w:id="53" w:name="_Toc498451283"/>
      <w:r w:rsidRPr="0073149C">
        <w:rPr>
          <w:rFonts w:ascii="微软雅黑" w:eastAsia="微软雅黑" w:hAnsi="微软雅黑" w:hint="eastAsia"/>
        </w:rPr>
        <w:t>3.</w:t>
      </w:r>
      <w:r w:rsidR="008114EA">
        <w:rPr>
          <w:rFonts w:ascii="微软雅黑" w:eastAsia="微软雅黑" w:hAnsi="微软雅黑"/>
        </w:rPr>
        <w:t>2</w:t>
      </w:r>
      <w:r w:rsidRPr="0073149C">
        <w:rPr>
          <w:rFonts w:ascii="微软雅黑" w:eastAsia="微软雅黑" w:hAnsi="微软雅黑" w:hint="eastAsia"/>
        </w:rPr>
        <w:t>.1、</w:t>
      </w:r>
      <w:r w:rsidR="008114EA">
        <w:rPr>
          <w:rFonts w:ascii="微软雅黑" w:eastAsia="微软雅黑" w:hAnsi="微软雅黑" w:hint="eastAsia"/>
        </w:rPr>
        <w:t>user</w:t>
      </w:r>
      <w:r w:rsidR="008114EA">
        <w:rPr>
          <w:rFonts w:ascii="微软雅黑" w:eastAsia="微软雅黑" w:hAnsi="微软雅黑"/>
        </w:rPr>
        <w:t>-</w:t>
      </w:r>
      <w:proofErr w:type="spellStart"/>
      <w:r w:rsidR="008114EA">
        <w:rPr>
          <w:rFonts w:ascii="微软雅黑" w:eastAsia="微软雅黑" w:hAnsi="微软雅黑"/>
        </w:rPr>
        <w:t>center</w:t>
      </w:r>
      <w:r w:rsidRPr="0073149C">
        <w:rPr>
          <w:rFonts w:ascii="微软雅黑" w:eastAsia="微软雅黑" w:hAnsi="微软雅黑" w:hint="eastAsia"/>
          <w:kern w:val="0"/>
        </w:rPr>
        <w:t>.jsp</w:t>
      </w:r>
      <w:proofErr w:type="spellEnd"/>
      <w:r w:rsidRPr="0073149C">
        <w:rPr>
          <w:rFonts w:ascii="微软雅黑" w:eastAsia="微软雅黑" w:hAnsi="微软雅黑" w:hint="eastAsia"/>
          <w:kern w:val="0"/>
        </w:rPr>
        <w:t>描述</w:t>
      </w:r>
      <w:bookmarkEnd w:id="52"/>
      <w:bookmarkEnd w:id="53"/>
    </w:p>
    <w:p w:rsidR="00A61E6D" w:rsidRPr="0073149C" w:rsidRDefault="00A61E6D" w:rsidP="00A61E6D">
      <w:pPr>
        <w:rPr>
          <w:rFonts w:ascii="微软雅黑" w:eastAsia="微软雅黑" w:hAnsi="微软雅黑" w:cs="宋体" w:hint="eastAsia"/>
          <w:color w:val="000000"/>
          <w:kern w:val="0"/>
          <w:sz w:val="22"/>
        </w:rPr>
      </w:pPr>
      <w:r w:rsidRPr="0073149C">
        <w:rPr>
          <w:rFonts w:ascii="微软雅黑" w:eastAsia="微软雅黑" w:hAnsi="微软雅黑" w:cs="宋体" w:hint="eastAsia"/>
          <w:color w:val="000000"/>
          <w:kern w:val="0"/>
          <w:sz w:val="22"/>
        </w:rPr>
        <w:tab/>
      </w:r>
      <w:r w:rsidR="008114EA">
        <w:rPr>
          <w:rFonts w:ascii="微软雅黑" w:eastAsia="微软雅黑" w:hAnsi="微软雅黑" w:hint="eastAsia"/>
        </w:rPr>
        <w:t>user</w:t>
      </w:r>
      <w:r w:rsidR="008114EA">
        <w:rPr>
          <w:rFonts w:ascii="微软雅黑" w:eastAsia="微软雅黑" w:hAnsi="微软雅黑"/>
        </w:rPr>
        <w:t>-</w:t>
      </w:r>
      <w:proofErr w:type="spellStart"/>
      <w:r w:rsidR="008114EA">
        <w:rPr>
          <w:rFonts w:ascii="微软雅黑" w:eastAsia="微软雅黑" w:hAnsi="微软雅黑"/>
        </w:rPr>
        <w:t>center</w:t>
      </w:r>
      <w:r w:rsidR="008114EA" w:rsidRPr="0073149C">
        <w:rPr>
          <w:rFonts w:ascii="微软雅黑" w:eastAsia="微软雅黑" w:hAnsi="微软雅黑" w:hint="eastAsia"/>
          <w:kern w:val="0"/>
        </w:rPr>
        <w:t>.jsp</w:t>
      </w:r>
      <w:proofErr w:type="spellEnd"/>
      <w:r w:rsidRPr="0073149C">
        <w:rPr>
          <w:rFonts w:ascii="微软雅黑" w:eastAsia="微软雅黑" w:hAnsi="微软雅黑" w:cs="宋体" w:hint="eastAsia"/>
          <w:color w:val="000000"/>
          <w:kern w:val="0"/>
          <w:sz w:val="22"/>
        </w:rPr>
        <w:t>是用户管理页面，本页面包含用户个人信息</w:t>
      </w:r>
      <w:r w:rsidRPr="0073149C">
        <w:rPr>
          <w:rFonts w:ascii="微软雅黑" w:eastAsia="微软雅黑" w:hAnsi="微软雅黑" w:cs="宋体"/>
          <w:color w:val="000000"/>
          <w:kern w:val="0"/>
          <w:sz w:val="22"/>
        </w:rPr>
        <w:t>修改，</w:t>
      </w:r>
      <w:r w:rsidRPr="0073149C">
        <w:rPr>
          <w:rFonts w:ascii="微软雅黑" w:eastAsia="微软雅黑" w:hAnsi="微软雅黑" w:cs="宋体" w:hint="eastAsia"/>
          <w:color w:val="000000"/>
          <w:kern w:val="0"/>
          <w:sz w:val="22"/>
        </w:rPr>
        <w:t>在该页面用户触发的请求都会由服务器转发到</w:t>
      </w:r>
      <w:proofErr w:type="spellStart"/>
      <w:r w:rsidR="008114EA" w:rsidRPr="0073149C">
        <w:rPr>
          <w:rFonts w:ascii="微软雅黑" w:eastAsia="微软雅黑" w:hAnsi="微软雅黑" w:cs="宋体"/>
          <w:color w:val="000000"/>
          <w:kern w:val="0"/>
          <w:sz w:val="22"/>
        </w:rPr>
        <w:t>User</w:t>
      </w:r>
      <w:r w:rsidR="008114EA" w:rsidRPr="0073149C">
        <w:rPr>
          <w:rFonts w:ascii="微软雅黑" w:eastAsia="微软雅黑" w:hAnsi="微软雅黑" w:cs="宋体" w:hint="eastAsia"/>
          <w:color w:val="000000"/>
          <w:kern w:val="0"/>
          <w:sz w:val="22"/>
        </w:rPr>
        <w:t>Action</w:t>
      </w:r>
      <w:proofErr w:type="spellEnd"/>
      <w:r w:rsidRPr="0073149C">
        <w:rPr>
          <w:rFonts w:ascii="微软雅黑" w:eastAsia="微软雅黑" w:hAnsi="微软雅黑" w:cs="宋体" w:hint="eastAsia"/>
          <w:color w:val="000000"/>
          <w:kern w:val="0"/>
          <w:sz w:val="22"/>
        </w:rPr>
        <w:t>该类处理。</w:t>
      </w:r>
    </w:p>
    <w:p w:rsidR="00A61E6D" w:rsidRPr="008114EA" w:rsidRDefault="00A61E6D" w:rsidP="008114EA">
      <w:pPr>
        <w:pStyle w:val="6"/>
        <w:rPr>
          <w:rFonts w:ascii="微软雅黑" w:eastAsia="微软雅黑" w:hAnsi="微软雅黑"/>
        </w:rPr>
      </w:pPr>
      <w:bookmarkStart w:id="54" w:name="_Toc396123836"/>
      <w:bookmarkStart w:id="55" w:name="_Toc498451284"/>
      <w:r w:rsidRPr="0073149C">
        <w:rPr>
          <w:rFonts w:ascii="微软雅黑" w:eastAsia="微软雅黑" w:hAnsi="微软雅黑" w:hint="eastAsia"/>
        </w:rPr>
        <w:t>3.</w:t>
      </w:r>
      <w:r w:rsidR="008114EA">
        <w:rPr>
          <w:rFonts w:ascii="微软雅黑" w:eastAsia="微软雅黑" w:hAnsi="微软雅黑"/>
        </w:rPr>
        <w:t>2</w:t>
      </w:r>
      <w:r w:rsidRPr="0073149C">
        <w:rPr>
          <w:rFonts w:ascii="微软雅黑" w:eastAsia="微软雅黑" w:hAnsi="微软雅黑" w:hint="eastAsia"/>
        </w:rPr>
        <w:t>.2、</w:t>
      </w:r>
      <w:r w:rsidR="00735E6F">
        <w:rPr>
          <w:rFonts w:ascii="微软雅黑" w:eastAsia="微软雅黑" w:hAnsi="微软雅黑" w:hint="eastAsia"/>
          <w:color w:val="000000"/>
          <w:kern w:val="0"/>
        </w:rPr>
        <w:t>查询单个用户</w:t>
      </w:r>
      <w:r w:rsidRPr="0073149C">
        <w:rPr>
          <w:rFonts w:ascii="微软雅黑" w:eastAsia="微软雅黑" w:hAnsi="微软雅黑" w:hint="eastAsia"/>
          <w:kern w:val="0"/>
        </w:rPr>
        <w:t>描述</w:t>
      </w:r>
      <w:bookmarkEnd w:id="54"/>
      <w:bookmarkEnd w:id="55"/>
    </w:p>
    <w:p w:rsidR="00A61E6D" w:rsidRPr="0073149C" w:rsidRDefault="00A61E6D" w:rsidP="00A61E6D">
      <w:pPr>
        <w:jc w:val="left"/>
        <w:rPr>
          <w:rFonts w:ascii="微软雅黑" w:eastAsia="微软雅黑" w:hAnsi="微软雅黑" w:hint="eastAsia"/>
        </w:rPr>
      </w:pPr>
      <w:r w:rsidRPr="0073149C">
        <w:rPr>
          <w:rFonts w:ascii="微软雅黑" w:eastAsia="微软雅黑" w:hAnsi="微软雅黑" w:hint="eastAsia"/>
        </w:rPr>
        <w:t>详细描述：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5"/>
      </w:tblGrid>
      <w:tr w:rsidR="00A61E6D" w:rsidRPr="0073149C" w:rsidTr="00260C31">
        <w:trPr>
          <w:trHeight w:val="724"/>
          <w:jc w:val="center"/>
        </w:trPr>
        <w:tc>
          <w:tcPr>
            <w:tcW w:w="8245" w:type="dxa"/>
            <w:tcBorders>
              <w:top w:val="single" w:sz="4" w:space="0" w:color="auto"/>
              <w:left w:val="single" w:sz="4" w:space="0" w:color="auto"/>
              <w:bottom w:val="single" w:sz="4" w:space="0" w:color="auto"/>
              <w:right w:val="single" w:sz="4" w:space="0" w:color="auto"/>
            </w:tcBorders>
            <w:hideMark/>
          </w:tcPr>
          <w:p w:rsidR="00A61E6D" w:rsidRPr="0073149C" w:rsidRDefault="008114EA" w:rsidP="00260C31">
            <w:pPr>
              <w:ind w:left="1760" w:hangingChars="800" w:hanging="1760"/>
              <w:rPr>
                <w:rFonts w:ascii="微软雅黑" w:eastAsia="微软雅黑" w:hAnsi="微软雅黑"/>
                <w:szCs w:val="21"/>
              </w:rPr>
            </w:pPr>
            <w:proofErr w:type="spellStart"/>
            <w:r>
              <w:rPr>
                <w:rFonts w:ascii="微软雅黑" w:eastAsia="微软雅黑" w:hAnsi="微软雅黑" w:cs="宋体"/>
                <w:color w:val="000000"/>
                <w:kern w:val="0"/>
                <w:sz w:val="22"/>
              </w:rPr>
              <w:t>User</w:t>
            </w:r>
            <w:r w:rsidR="00A61E6D">
              <w:rPr>
                <w:rFonts w:ascii="微软雅黑" w:eastAsia="微软雅黑" w:hAnsi="微软雅黑" w:cs="宋体" w:hint="eastAsia"/>
                <w:color w:val="000000"/>
                <w:kern w:val="0"/>
                <w:sz w:val="22"/>
              </w:rPr>
              <w:t>Action</w:t>
            </w:r>
            <w:proofErr w:type="spellEnd"/>
            <w:r w:rsidR="00A61E6D" w:rsidRPr="0073149C">
              <w:rPr>
                <w:rFonts w:ascii="微软雅黑" w:eastAsia="微软雅黑" w:hAnsi="微软雅黑" w:hint="eastAsia"/>
                <w:szCs w:val="21"/>
              </w:rPr>
              <w:t>包含对</w:t>
            </w:r>
            <w:r w:rsidR="00A61E6D" w:rsidRPr="0073149C">
              <w:rPr>
                <w:rFonts w:ascii="微软雅黑" w:eastAsia="微软雅黑" w:hAnsi="微软雅黑"/>
                <w:szCs w:val="21"/>
              </w:rPr>
              <w:t>用户</w:t>
            </w:r>
            <w:r w:rsidR="00A61E6D" w:rsidRPr="0073149C">
              <w:rPr>
                <w:rFonts w:ascii="微软雅黑" w:eastAsia="微软雅黑" w:hAnsi="微软雅黑" w:hint="eastAsia"/>
                <w:szCs w:val="21"/>
              </w:rPr>
              <w:t>更改个人信息请求的</w:t>
            </w:r>
            <w:r w:rsidR="00A61E6D" w:rsidRPr="0073149C">
              <w:rPr>
                <w:rFonts w:ascii="微软雅黑" w:eastAsia="微软雅黑" w:hAnsi="微软雅黑"/>
                <w:szCs w:val="21"/>
              </w:rPr>
              <w:t>处理</w:t>
            </w:r>
            <w:r w:rsidR="00A61E6D" w:rsidRPr="0073149C">
              <w:rPr>
                <w:rFonts w:ascii="微软雅黑" w:eastAsia="微软雅黑" w:hAnsi="微软雅黑" w:hint="eastAsia"/>
                <w:szCs w:val="21"/>
              </w:rPr>
              <w:t>。</w:t>
            </w:r>
          </w:p>
        </w:tc>
      </w:tr>
      <w:tr w:rsidR="00A61E6D" w:rsidRPr="0073149C" w:rsidTr="00260C31">
        <w:trPr>
          <w:trHeight w:val="1002"/>
          <w:jc w:val="center"/>
        </w:trPr>
        <w:tc>
          <w:tcPr>
            <w:tcW w:w="8245" w:type="dxa"/>
            <w:tcBorders>
              <w:top w:val="single" w:sz="4" w:space="0" w:color="auto"/>
              <w:left w:val="single" w:sz="4" w:space="0" w:color="auto"/>
              <w:bottom w:val="single" w:sz="4" w:space="0" w:color="auto"/>
              <w:right w:val="single" w:sz="4" w:space="0" w:color="auto"/>
            </w:tcBorders>
            <w:hideMark/>
          </w:tcPr>
          <w:p w:rsidR="00A61E6D" w:rsidRDefault="00A61E6D" w:rsidP="008114EA">
            <w:pPr>
              <w:rPr>
                <w:rFonts w:ascii="微软雅黑" w:eastAsia="微软雅黑" w:hAnsi="微软雅黑"/>
                <w:szCs w:val="21"/>
              </w:rPr>
            </w:pPr>
            <w:r w:rsidRPr="0073149C">
              <w:rPr>
                <w:rFonts w:ascii="微软雅黑" w:eastAsia="微软雅黑" w:hAnsi="微软雅黑"/>
                <w:szCs w:val="21"/>
              </w:rPr>
              <w:t>1.</w:t>
            </w:r>
            <w:r w:rsidRPr="0073149C">
              <w:rPr>
                <w:rFonts w:ascii="微软雅黑" w:eastAsia="微软雅黑" w:hAnsi="微软雅黑" w:hint="eastAsia"/>
                <w:szCs w:val="21"/>
              </w:rPr>
              <w:t xml:space="preserve">               成员变量</w:t>
            </w:r>
          </w:p>
          <w:p w:rsidR="008114EA" w:rsidRPr="0073149C" w:rsidRDefault="008114EA" w:rsidP="00260C31">
            <w:pPr>
              <w:rPr>
                <w:rFonts w:ascii="微软雅黑" w:eastAsia="微软雅黑" w:hAnsi="微软雅黑" w:hint="eastAsia"/>
                <w:szCs w:val="21"/>
              </w:rPr>
            </w:pPr>
            <w:r>
              <w:rPr>
                <w:rFonts w:ascii="微软雅黑" w:eastAsia="微软雅黑" w:hAnsi="微软雅黑"/>
                <w:szCs w:val="21"/>
              </w:rPr>
              <w:t xml:space="preserve">Session </w:t>
            </w:r>
            <w:r>
              <w:rPr>
                <w:rFonts w:ascii="微软雅黑" w:eastAsia="微软雅黑" w:hAnsi="微软雅黑" w:hint="eastAsia"/>
                <w:szCs w:val="21"/>
              </w:rPr>
              <w:t>存放已登录用户的信息</w:t>
            </w:r>
          </w:p>
        </w:tc>
      </w:tr>
      <w:tr w:rsidR="00A61E6D" w:rsidRPr="0073149C" w:rsidTr="00260C31">
        <w:trPr>
          <w:trHeight w:val="874"/>
          <w:jc w:val="center"/>
        </w:trPr>
        <w:tc>
          <w:tcPr>
            <w:tcW w:w="8245" w:type="dxa"/>
            <w:tcBorders>
              <w:top w:val="single" w:sz="4" w:space="0" w:color="auto"/>
              <w:left w:val="single" w:sz="4" w:space="0" w:color="auto"/>
              <w:bottom w:val="single" w:sz="4" w:space="0" w:color="auto"/>
              <w:right w:val="single" w:sz="4" w:space="0" w:color="auto"/>
            </w:tcBorders>
            <w:hideMark/>
          </w:tcPr>
          <w:p w:rsidR="008114EA" w:rsidRPr="00523A81" w:rsidRDefault="008114EA" w:rsidP="008114EA">
            <w:pPr>
              <w:rPr>
                <w:rFonts w:ascii="微软雅黑" w:eastAsia="微软雅黑" w:hAnsi="微软雅黑" w:hint="eastAsia"/>
                <w:szCs w:val="21"/>
              </w:rPr>
            </w:pPr>
            <w:proofErr w:type="spellStart"/>
            <w:r>
              <w:rPr>
                <w:rFonts w:ascii="微软雅黑" w:eastAsia="微软雅黑" w:hAnsi="微软雅黑"/>
                <w:szCs w:val="21"/>
              </w:rPr>
              <w:t>Q</w:t>
            </w:r>
            <w:r>
              <w:rPr>
                <w:rFonts w:ascii="微软雅黑" w:eastAsia="微软雅黑" w:hAnsi="微软雅黑" w:hint="eastAsia"/>
                <w:szCs w:val="21"/>
              </w:rPr>
              <w:t>ueryone</w:t>
            </w:r>
            <w:proofErr w:type="spellEnd"/>
            <w:r>
              <w:rPr>
                <w:rFonts w:ascii="微软雅黑" w:eastAsia="微软雅黑" w:hAnsi="微软雅黑" w:hint="eastAsia"/>
                <w:szCs w:val="21"/>
              </w:rPr>
              <w:t>方法先从session中拿到用户信息，显示到页面；</w:t>
            </w:r>
            <w:r w:rsidRPr="00523A81">
              <w:rPr>
                <w:rFonts w:ascii="微软雅黑" w:eastAsia="微软雅黑" w:hAnsi="微软雅黑" w:hint="eastAsia"/>
                <w:szCs w:val="21"/>
              </w:rPr>
              <w:t xml:space="preserve"> </w:t>
            </w:r>
          </w:p>
        </w:tc>
      </w:tr>
    </w:tbl>
    <w:p w:rsidR="00A61E6D" w:rsidRPr="0073149C" w:rsidRDefault="00A61E6D" w:rsidP="00A61E6D">
      <w:pPr>
        <w:rPr>
          <w:rFonts w:ascii="微软雅黑" w:eastAsia="微软雅黑" w:hAnsi="微软雅黑" w:cs="宋体"/>
          <w:color w:val="000000"/>
          <w:kern w:val="0"/>
          <w:sz w:val="22"/>
        </w:rPr>
      </w:pPr>
    </w:p>
    <w:p w:rsidR="00A61E6D" w:rsidRPr="00DB7041" w:rsidRDefault="00A61E6D" w:rsidP="00DB7041">
      <w:pPr>
        <w:pStyle w:val="6"/>
        <w:rPr>
          <w:rFonts w:ascii="微软雅黑" w:eastAsia="微软雅黑" w:hAnsi="微软雅黑" w:hint="eastAsia"/>
          <w:kern w:val="0"/>
        </w:rPr>
      </w:pPr>
      <w:bookmarkStart w:id="56" w:name="_Toc396123837"/>
      <w:bookmarkStart w:id="57" w:name="_Toc498451285"/>
      <w:r w:rsidRPr="0073149C">
        <w:rPr>
          <w:rFonts w:ascii="微软雅黑" w:eastAsia="微软雅黑" w:hAnsi="微软雅黑" w:hint="eastAsia"/>
        </w:rPr>
        <w:t>3.</w:t>
      </w:r>
      <w:r w:rsidR="008114EA">
        <w:rPr>
          <w:rFonts w:ascii="微软雅黑" w:eastAsia="微软雅黑" w:hAnsi="微软雅黑"/>
        </w:rPr>
        <w:t>2</w:t>
      </w:r>
      <w:r w:rsidRPr="0073149C">
        <w:rPr>
          <w:rFonts w:ascii="微软雅黑" w:eastAsia="微软雅黑" w:hAnsi="微软雅黑" w:hint="eastAsia"/>
        </w:rPr>
        <w:t>.3、</w:t>
      </w:r>
      <w:r w:rsidR="00DB7041">
        <w:rPr>
          <w:rFonts w:ascii="微软雅黑" w:eastAsia="微软雅黑" w:hAnsi="微软雅黑" w:hint="eastAsia"/>
        </w:rPr>
        <w:t>修改用户</w:t>
      </w:r>
      <w:r w:rsidRPr="0073149C">
        <w:rPr>
          <w:rFonts w:ascii="微软雅黑" w:eastAsia="微软雅黑" w:hAnsi="微软雅黑" w:hint="eastAsia"/>
          <w:kern w:val="0"/>
        </w:rPr>
        <w:t>描述</w:t>
      </w:r>
      <w:bookmarkEnd w:id="56"/>
      <w:bookmarkEnd w:id="57"/>
    </w:p>
    <w:p w:rsidR="00A61E6D" w:rsidRPr="0073149C" w:rsidRDefault="00A61E6D" w:rsidP="00A61E6D">
      <w:pPr>
        <w:jc w:val="left"/>
        <w:rPr>
          <w:rFonts w:ascii="微软雅黑" w:eastAsia="微软雅黑" w:hAnsi="微软雅黑" w:hint="eastAsia"/>
        </w:rPr>
      </w:pPr>
      <w:r w:rsidRPr="0073149C">
        <w:rPr>
          <w:rFonts w:ascii="微软雅黑" w:eastAsia="微软雅黑" w:hAnsi="微软雅黑" w:hint="eastAsia"/>
        </w:rPr>
        <w:t>详细描述：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5"/>
      </w:tblGrid>
      <w:tr w:rsidR="00A61E6D" w:rsidRPr="0073149C" w:rsidTr="00260C31">
        <w:trPr>
          <w:trHeight w:val="724"/>
          <w:jc w:val="center"/>
        </w:trPr>
        <w:tc>
          <w:tcPr>
            <w:tcW w:w="8245" w:type="dxa"/>
            <w:tcBorders>
              <w:top w:val="single" w:sz="4" w:space="0" w:color="auto"/>
              <w:left w:val="single" w:sz="4" w:space="0" w:color="auto"/>
              <w:bottom w:val="single" w:sz="4" w:space="0" w:color="auto"/>
              <w:right w:val="single" w:sz="4" w:space="0" w:color="auto"/>
            </w:tcBorders>
            <w:hideMark/>
          </w:tcPr>
          <w:p w:rsidR="00A61E6D" w:rsidRPr="0073149C" w:rsidRDefault="00DB7041" w:rsidP="00260C31">
            <w:pPr>
              <w:ind w:left="1760" w:hangingChars="800" w:hanging="1760"/>
              <w:rPr>
                <w:rFonts w:ascii="微软雅黑" w:eastAsia="微软雅黑" w:hAnsi="微软雅黑"/>
                <w:szCs w:val="21"/>
              </w:rPr>
            </w:pPr>
            <w:proofErr w:type="spellStart"/>
            <w:r>
              <w:rPr>
                <w:rFonts w:ascii="微软雅黑" w:eastAsia="微软雅黑" w:hAnsi="微软雅黑" w:cs="宋体" w:hint="eastAsia"/>
                <w:color w:val="000000"/>
                <w:kern w:val="0"/>
                <w:sz w:val="22"/>
              </w:rPr>
              <w:t>user</w:t>
            </w:r>
            <w:r w:rsidR="00A61E6D">
              <w:rPr>
                <w:rFonts w:ascii="微软雅黑" w:eastAsia="微软雅黑" w:hAnsi="微软雅黑" w:cs="宋体" w:hint="eastAsia"/>
                <w:color w:val="000000"/>
                <w:kern w:val="0"/>
                <w:sz w:val="22"/>
              </w:rPr>
              <w:t>Action</w:t>
            </w:r>
            <w:proofErr w:type="spellEnd"/>
            <w:r w:rsidR="00A61E6D" w:rsidRPr="0073149C">
              <w:rPr>
                <w:rFonts w:ascii="微软雅黑" w:eastAsia="微软雅黑" w:hAnsi="微软雅黑" w:hint="eastAsia"/>
                <w:szCs w:val="21"/>
              </w:rPr>
              <w:t>包含对</w:t>
            </w:r>
            <w:r w:rsidR="00A61E6D" w:rsidRPr="0073149C">
              <w:rPr>
                <w:rFonts w:ascii="微软雅黑" w:eastAsia="微软雅黑" w:hAnsi="微软雅黑"/>
                <w:szCs w:val="21"/>
              </w:rPr>
              <w:t>用户</w:t>
            </w:r>
            <w:r w:rsidR="00A61E6D">
              <w:rPr>
                <w:rFonts w:ascii="微软雅黑" w:eastAsia="微软雅黑" w:hAnsi="微软雅黑" w:hint="eastAsia"/>
                <w:szCs w:val="21"/>
              </w:rPr>
              <w:t>修改</w:t>
            </w:r>
            <w:r>
              <w:rPr>
                <w:rFonts w:ascii="微软雅黑" w:eastAsia="微软雅黑" w:hAnsi="微软雅黑" w:hint="eastAsia"/>
                <w:szCs w:val="21"/>
              </w:rPr>
              <w:t>信息</w:t>
            </w:r>
            <w:r w:rsidR="00A61E6D" w:rsidRPr="0073149C">
              <w:rPr>
                <w:rFonts w:ascii="微软雅黑" w:eastAsia="微软雅黑" w:hAnsi="微软雅黑" w:hint="eastAsia"/>
                <w:szCs w:val="21"/>
              </w:rPr>
              <w:t>请求的</w:t>
            </w:r>
            <w:r w:rsidR="00A61E6D" w:rsidRPr="0073149C">
              <w:rPr>
                <w:rFonts w:ascii="微软雅黑" w:eastAsia="微软雅黑" w:hAnsi="微软雅黑"/>
                <w:szCs w:val="21"/>
              </w:rPr>
              <w:t>处理</w:t>
            </w:r>
            <w:r w:rsidR="00A61E6D" w:rsidRPr="0073149C">
              <w:rPr>
                <w:rFonts w:ascii="微软雅黑" w:eastAsia="微软雅黑" w:hAnsi="微软雅黑" w:hint="eastAsia"/>
                <w:szCs w:val="21"/>
              </w:rPr>
              <w:t>。</w:t>
            </w:r>
          </w:p>
        </w:tc>
      </w:tr>
      <w:tr w:rsidR="00A61E6D" w:rsidRPr="0073149C" w:rsidTr="00260C31">
        <w:trPr>
          <w:trHeight w:val="1002"/>
          <w:jc w:val="center"/>
        </w:trPr>
        <w:tc>
          <w:tcPr>
            <w:tcW w:w="8245" w:type="dxa"/>
            <w:tcBorders>
              <w:top w:val="single" w:sz="4" w:space="0" w:color="auto"/>
              <w:left w:val="single" w:sz="4" w:space="0" w:color="auto"/>
              <w:bottom w:val="single" w:sz="4" w:space="0" w:color="auto"/>
              <w:right w:val="single" w:sz="4" w:space="0" w:color="auto"/>
            </w:tcBorders>
            <w:hideMark/>
          </w:tcPr>
          <w:p w:rsidR="00A61E6D" w:rsidRPr="00DB7041" w:rsidRDefault="00A61E6D" w:rsidP="00DB7041">
            <w:pPr>
              <w:pStyle w:val="af6"/>
              <w:numPr>
                <w:ilvl w:val="0"/>
                <w:numId w:val="40"/>
              </w:numPr>
              <w:ind w:firstLineChars="0"/>
              <w:rPr>
                <w:rFonts w:ascii="微软雅黑" w:eastAsia="微软雅黑" w:hAnsi="微软雅黑" w:hint="eastAsia"/>
                <w:szCs w:val="21"/>
              </w:rPr>
            </w:pPr>
            <w:r w:rsidRPr="00DB7041">
              <w:rPr>
                <w:rFonts w:ascii="微软雅黑" w:eastAsia="微软雅黑" w:hAnsi="微软雅黑" w:hint="eastAsia"/>
                <w:szCs w:val="21"/>
              </w:rPr>
              <w:t>成员变量</w:t>
            </w:r>
          </w:p>
          <w:p w:rsidR="00DB7041" w:rsidRDefault="00DB7041" w:rsidP="00DB7041">
            <w:pPr>
              <w:rPr>
                <w:rFonts w:ascii="微软雅黑" w:eastAsia="微软雅黑" w:hAnsi="微软雅黑"/>
                <w:szCs w:val="21"/>
              </w:rPr>
            </w:pPr>
            <w:r>
              <w:rPr>
                <w:rFonts w:ascii="微软雅黑" w:eastAsia="微软雅黑" w:hAnsi="微软雅黑"/>
                <w:szCs w:val="21"/>
              </w:rPr>
              <w:t>U</w:t>
            </w:r>
            <w:r>
              <w:rPr>
                <w:rFonts w:ascii="微软雅黑" w:eastAsia="微软雅黑" w:hAnsi="微软雅黑" w:hint="eastAsia"/>
                <w:szCs w:val="21"/>
              </w:rPr>
              <w:t>ser表</w:t>
            </w:r>
            <w:proofErr w:type="gramStart"/>
            <w:r>
              <w:rPr>
                <w:rFonts w:ascii="微软雅黑" w:eastAsia="微软雅黑" w:hAnsi="微软雅黑" w:hint="eastAsia"/>
                <w:szCs w:val="21"/>
              </w:rPr>
              <w:t>单发送</w:t>
            </w:r>
            <w:proofErr w:type="gramEnd"/>
            <w:r>
              <w:rPr>
                <w:rFonts w:ascii="微软雅黑" w:eastAsia="微软雅黑" w:hAnsi="微软雅黑" w:hint="eastAsia"/>
                <w:szCs w:val="21"/>
              </w:rPr>
              <w:t>过来的用户信息</w:t>
            </w:r>
          </w:p>
          <w:p w:rsidR="00DB7041" w:rsidRPr="00DB7041" w:rsidRDefault="00DB7041" w:rsidP="00DB7041">
            <w:pPr>
              <w:rPr>
                <w:rFonts w:ascii="微软雅黑" w:eastAsia="微软雅黑" w:hAnsi="微软雅黑" w:hint="eastAsia"/>
                <w:szCs w:val="21"/>
              </w:rPr>
            </w:pPr>
            <w:r>
              <w:rPr>
                <w:rFonts w:ascii="微软雅黑" w:eastAsia="微软雅黑" w:hAnsi="微软雅黑"/>
                <w:szCs w:val="21"/>
              </w:rPr>
              <w:t>S</w:t>
            </w:r>
            <w:r>
              <w:rPr>
                <w:rFonts w:ascii="微软雅黑" w:eastAsia="微软雅黑" w:hAnsi="微软雅黑" w:hint="eastAsia"/>
                <w:szCs w:val="21"/>
              </w:rPr>
              <w:t>ession存放已登录用户的信息</w:t>
            </w:r>
          </w:p>
        </w:tc>
      </w:tr>
      <w:tr w:rsidR="00A61E6D" w:rsidRPr="0073149C" w:rsidTr="00260C31">
        <w:trPr>
          <w:trHeight w:val="874"/>
          <w:jc w:val="center"/>
        </w:trPr>
        <w:tc>
          <w:tcPr>
            <w:tcW w:w="8245" w:type="dxa"/>
            <w:tcBorders>
              <w:top w:val="single" w:sz="4" w:space="0" w:color="auto"/>
              <w:left w:val="single" w:sz="4" w:space="0" w:color="auto"/>
              <w:bottom w:val="single" w:sz="4" w:space="0" w:color="auto"/>
              <w:right w:val="single" w:sz="4" w:space="0" w:color="auto"/>
            </w:tcBorders>
            <w:hideMark/>
          </w:tcPr>
          <w:p w:rsidR="00DB7041" w:rsidRPr="00DB7041" w:rsidRDefault="00DB7041" w:rsidP="00DB7041">
            <w:pPr>
              <w:rPr>
                <w:rFonts w:ascii="微软雅黑" w:eastAsia="微软雅黑" w:hAnsi="微软雅黑" w:hint="eastAsia"/>
                <w:szCs w:val="21"/>
              </w:rPr>
            </w:pPr>
            <w:r>
              <w:rPr>
                <w:rFonts w:ascii="微软雅黑" w:eastAsia="微软雅黑" w:hAnsi="微软雅黑"/>
                <w:szCs w:val="21"/>
              </w:rPr>
              <w:t>U</w:t>
            </w:r>
            <w:r>
              <w:rPr>
                <w:rFonts w:ascii="微软雅黑" w:eastAsia="微软雅黑" w:hAnsi="微软雅黑" w:hint="eastAsia"/>
                <w:szCs w:val="21"/>
              </w:rPr>
              <w:t>pdate方法先从session中判断用户是否登录，若登录进行修改；否则弹出“需要登录”。</w:t>
            </w:r>
          </w:p>
        </w:tc>
      </w:tr>
    </w:tbl>
    <w:p w:rsidR="00DB7041" w:rsidRPr="00DB7041" w:rsidRDefault="00DB7041" w:rsidP="00DB7041">
      <w:pPr>
        <w:pStyle w:val="6"/>
        <w:rPr>
          <w:rFonts w:ascii="微软雅黑" w:eastAsia="微软雅黑" w:hAnsi="微软雅黑" w:hint="eastAsia"/>
          <w:kern w:val="0"/>
        </w:rPr>
      </w:pPr>
      <w:bookmarkStart w:id="58" w:name="_Toc396123195"/>
      <w:bookmarkStart w:id="59" w:name="_Toc498451286"/>
      <w:r w:rsidRPr="0073149C">
        <w:rPr>
          <w:rFonts w:ascii="微软雅黑" w:eastAsia="微软雅黑" w:hAnsi="微软雅黑" w:hint="eastAsia"/>
        </w:rPr>
        <w:t>3.</w:t>
      </w:r>
      <w:r>
        <w:rPr>
          <w:rFonts w:ascii="微软雅黑" w:eastAsia="微软雅黑" w:hAnsi="微软雅黑"/>
        </w:rPr>
        <w:t>2</w:t>
      </w:r>
      <w:r w:rsidRPr="0073149C">
        <w:rPr>
          <w:rFonts w:ascii="微软雅黑" w:eastAsia="微软雅黑" w:hAnsi="微软雅黑" w:hint="eastAsia"/>
        </w:rPr>
        <w:t>.</w:t>
      </w:r>
      <w:r>
        <w:rPr>
          <w:rFonts w:ascii="微软雅黑" w:eastAsia="微软雅黑" w:hAnsi="微软雅黑"/>
        </w:rPr>
        <w:t>4</w:t>
      </w:r>
      <w:r w:rsidRPr="0073149C">
        <w:rPr>
          <w:rFonts w:ascii="微软雅黑" w:eastAsia="微软雅黑" w:hAnsi="微软雅黑" w:hint="eastAsia"/>
        </w:rPr>
        <w:t>、</w:t>
      </w:r>
      <w:r>
        <w:rPr>
          <w:rFonts w:ascii="微软雅黑" w:eastAsia="微软雅黑" w:hAnsi="微软雅黑" w:hint="eastAsia"/>
        </w:rPr>
        <w:t>修改密码</w:t>
      </w:r>
      <w:r w:rsidRPr="0073149C">
        <w:rPr>
          <w:rFonts w:ascii="微软雅黑" w:eastAsia="微软雅黑" w:hAnsi="微软雅黑" w:hint="eastAsia"/>
          <w:kern w:val="0"/>
        </w:rPr>
        <w:t>描述</w:t>
      </w:r>
      <w:bookmarkEnd w:id="59"/>
    </w:p>
    <w:p w:rsidR="00DB7041" w:rsidRPr="0073149C" w:rsidRDefault="00DB7041" w:rsidP="00DB7041">
      <w:pPr>
        <w:jc w:val="left"/>
        <w:rPr>
          <w:rFonts w:ascii="微软雅黑" w:eastAsia="微软雅黑" w:hAnsi="微软雅黑" w:hint="eastAsia"/>
        </w:rPr>
      </w:pPr>
      <w:r w:rsidRPr="0073149C">
        <w:rPr>
          <w:rFonts w:ascii="微软雅黑" w:eastAsia="微软雅黑" w:hAnsi="微软雅黑" w:hint="eastAsia"/>
        </w:rPr>
        <w:t>详细描述：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5"/>
      </w:tblGrid>
      <w:tr w:rsidR="00DB7041" w:rsidRPr="0073149C" w:rsidTr="000A725E">
        <w:trPr>
          <w:trHeight w:val="724"/>
          <w:jc w:val="center"/>
        </w:trPr>
        <w:tc>
          <w:tcPr>
            <w:tcW w:w="8245" w:type="dxa"/>
            <w:tcBorders>
              <w:top w:val="single" w:sz="4" w:space="0" w:color="auto"/>
              <w:left w:val="single" w:sz="4" w:space="0" w:color="auto"/>
              <w:bottom w:val="single" w:sz="4" w:space="0" w:color="auto"/>
              <w:right w:val="single" w:sz="4" w:space="0" w:color="auto"/>
            </w:tcBorders>
            <w:hideMark/>
          </w:tcPr>
          <w:p w:rsidR="00DB7041" w:rsidRPr="0073149C" w:rsidRDefault="00DB7041" w:rsidP="000A725E">
            <w:pPr>
              <w:ind w:left="1760" w:hangingChars="800" w:hanging="1760"/>
              <w:rPr>
                <w:rFonts w:ascii="微软雅黑" w:eastAsia="微软雅黑" w:hAnsi="微软雅黑"/>
                <w:szCs w:val="21"/>
              </w:rPr>
            </w:pPr>
            <w:proofErr w:type="spellStart"/>
            <w:r>
              <w:rPr>
                <w:rFonts w:ascii="微软雅黑" w:eastAsia="微软雅黑" w:hAnsi="微软雅黑" w:cs="宋体" w:hint="eastAsia"/>
                <w:color w:val="000000"/>
                <w:kern w:val="0"/>
                <w:sz w:val="22"/>
              </w:rPr>
              <w:t>userAction</w:t>
            </w:r>
            <w:proofErr w:type="spellEnd"/>
            <w:r w:rsidRPr="0073149C">
              <w:rPr>
                <w:rFonts w:ascii="微软雅黑" w:eastAsia="微软雅黑" w:hAnsi="微软雅黑" w:hint="eastAsia"/>
                <w:szCs w:val="21"/>
              </w:rPr>
              <w:t>包含对</w:t>
            </w:r>
            <w:r w:rsidRPr="0073149C">
              <w:rPr>
                <w:rFonts w:ascii="微软雅黑" w:eastAsia="微软雅黑" w:hAnsi="微软雅黑"/>
                <w:szCs w:val="21"/>
              </w:rPr>
              <w:t>用户</w:t>
            </w:r>
            <w:r>
              <w:rPr>
                <w:rFonts w:ascii="微软雅黑" w:eastAsia="微软雅黑" w:hAnsi="微软雅黑" w:hint="eastAsia"/>
                <w:szCs w:val="21"/>
              </w:rPr>
              <w:t>修改密码</w:t>
            </w:r>
            <w:r w:rsidRPr="0073149C">
              <w:rPr>
                <w:rFonts w:ascii="微软雅黑" w:eastAsia="微软雅黑" w:hAnsi="微软雅黑" w:hint="eastAsia"/>
                <w:szCs w:val="21"/>
              </w:rPr>
              <w:t>请求的</w:t>
            </w:r>
            <w:r w:rsidRPr="0073149C">
              <w:rPr>
                <w:rFonts w:ascii="微软雅黑" w:eastAsia="微软雅黑" w:hAnsi="微软雅黑"/>
                <w:szCs w:val="21"/>
              </w:rPr>
              <w:t>处理</w:t>
            </w:r>
            <w:r w:rsidRPr="0073149C">
              <w:rPr>
                <w:rFonts w:ascii="微软雅黑" w:eastAsia="微软雅黑" w:hAnsi="微软雅黑" w:hint="eastAsia"/>
                <w:szCs w:val="21"/>
              </w:rPr>
              <w:t>。</w:t>
            </w:r>
          </w:p>
        </w:tc>
      </w:tr>
      <w:tr w:rsidR="00DB7041" w:rsidRPr="0073149C" w:rsidTr="000A725E">
        <w:trPr>
          <w:trHeight w:val="1002"/>
          <w:jc w:val="center"/>
        </w:trPr>
        <w:tc>
          <w:tcPr>
            <w:tcW w:w="8245" w:type="dxa"/>
            <w:tcBorders>
              <w:top w:val="single" w:sz="4" w:space="0" w:color="auto"/>
              <w:left w:val="single" w:sz="4" w:space="0" w:color="auto"/>
              <w:bottom w:val="single" w:sz="4" w:space="0" w:color="auto"/>
              <w:right w:val="single" w:sz="4" w:space="0" w:color="auto"/>
            </w:tcBorders>
            <w:hideMark/>
          </w:tcPr>
          <w:p w:rsidR="00DB7041" w:rsidRPr="00DB7041" w:rsidRDefault="00DB7041" w:rsidP="000A725E">
            <w:pPr>
              <w:pStyle w:val="af6"/>
              <w:numPr>
                <w:ilvl w:val="0"/>
                <w:numId w:val="40"/>
              </w:numPr>
              <w:ind w:firstLineChars="0"/>
              <w:rPr>
                <w:rFonts w:ascii="微软雅黑" w:eastAsia="微软雅黑" w:hAnsi="微软雅黑" w:hint="eastAsia"/>
                <w:szCs w:val="21"/>
              </w:rPr>
            </w:pPr>
            <w:r w:rsidRPr="00DB7041">
              <w:rPr>
                <w:rFonts w:ascii="微软雅黑" w:eastAsia="微软雅黑" w:hAnsi="微软雅黑" w:hint="eastAsia"/>
                <w:szCs w:val="21"/>
              </w:rPr>
              <w:t>成员变量</w:t>
            </w:r>
          </w:p>
          <w:p w:rsidR="00DB7041" w:rsidRDefault="00DB7041" w:rsidP="000A725E">
            <w:pPr>
              <w:rPr>
                <w:rFonts w:ascii="微软雅黑" w:eastAsia="微软雅黑" w:hAnsi="微软雅黑"/>
                <w:szCs w:val="21"/>
              </w:rPr>
            </w:pPr>
            <w:r>
              <w:rPr>
                <w:rFonts w:ascii="微软雅黑" w:eastAsia="微软雅黑" w:hAnsi="微软雅黑"/>
                <w:szCs w:val="21"/>
              </w:rPr>
              <w:t>S</w:t>
            </w:r>
            <w:r>
              <w:rPr>
                <w:rFonts w:ascii="微软雅黑" w:eastAsia="微软雅黑" w:hAnsi="微软雅黑" w:hint="eastAsia"/>
                <w:szCs w:val="21"/>
              </w:rPr>
              <w:t>ession存放已登录用户的信息</w:t>
            </w:r>
          </w:p>
          <w:p w:rsidR="00DB7041" w:rsidRDefault="00DB7041" w:rsidP="000A725E">
            <w:pPr>
              <w:rPr>
                <w:rFonts w:ascii="微软雅黑" w:eastAsia="微软雅黑" w:hAnsi="微软雅黑"/>
                <w:szCs w:val="21"/>
              </w:rPr>
            </w:pPr>
            <w:proofErr w:type="spellStart"/>
            <w:r>
              <w:rPr>
                <w:rFonts w:ascii="微软雅黑" w:eastAsia="微软雅黑" w:hAnsi="微软雅黑"/>
                <w:szCs w:val="21"/>
              </w:rPr>
              <w:t>Oldpassword</w:t>
            </w:r>
            <w:proofErr w:type="spellEnd"/>
            <w:r>
              <w:rPr>
                <w:rFonts w:ascii="微软雅黑" w:eastAsia="微软雅黑" w:hAnsi="微软雅黑"/>
                <w:szCs w:val="21"/>
              </w:rPr>
              <w:t xml:space="preserve"> </w:t>
            </w:r>
            <w:r>
              <w:rPr>
                <w:rFonts w:ascii="微软雅黑" w:eastAsia="微软雅黑" w:hAnsi="微软雅黑" w:hint="eastAsia"/>
                <w:szCs w:val="21"/>
              </w:rPr>
              <w:t>旧密码</w:t>
            </w:r>
          </w:p>
          <w:p w:rsidR="00DB7041" w:rsidRPr="00DB7041" w:rsidRDefault="00DB7041" w:rsidP="000A725E">
            <w:pPr>
              <w:rPr>
                <w:rFonts w:ascii="微软雅黑" w:eastAsia="微软雅黑" w:hAnsi="微软雅黑" w:hint="eastAsia"/>
                <w:szCs w:val="21"/>
              </w:rPr>
            </w:pPr>
            <w:proofErr w:type="spellStart"/>
            <w:r>
              <w:rPr>
                <w:rFonts w:ascii="微软雅黑" w:eastAsia="微软雅黑" w:hAnsi="微软雅黑"/>
                <w:szCs w:val="21"/>
              </w:rPr>
              <w:t>N</w:t>
            </w:r>
            <w:r>
              <w:rPr>
                <w:rFonts w:ascii="微软雅黑" w:eastAsia="微软雅黑" w:hAnsi="微软雅黑" w:hint="eastAsia"/>
                <w:szCs w:val="21"/>
              </w:rPr>
              <w:t>ewpassword</w:t>
            </w:r>
            <w:proofErr w:type="spellEnd"/>
            <w:r>
              <w:rPr>
                <w:rFonts w:ascii="微软雅黑" w:eastAsia="微软雅黑" w:hAnsi="微软雅黑" w:hint="eastAsia"/>
                <w:szCs w:val="21"/>
              </w:rPr>
              <w:t>新密码</w:t>
            </w:r>
          </w:p>
        </w:tc>
      </w:tr>
      <w:tr w:rsidR="00DB7041" w:rsidRPr="0073149C" w:rsidTr="000A725E">
        <w:trPr>
          <w:trHeight w:val="874"/>
          <w:jc w:val="center"/>
        </w:trPr>
        <w:tc>
          <w:tcPr>
            <w:tcW w:w="8245" w:type="dxa"/>
            <w:tcBorders>
              <w:top w:val="single" w:sz="4" w:space="0" w:color="auto"/>
              <w:left w:val="single" w:sz="4" w:space="0" w:color="auto"/>
              <w:bottom w:val="single" w:sz="4" w:space="0" w:color="auto"/>
              <w:right w:val="single" w:sz="4" w:space="0" w:color="auto"/>
            </w:tcBorders>
            <w:hideMark/>
          </w:tcPr>
          <w:p w:rsidR="00DB7041" w:rsidRPr="00DB7041" w:rsidRDefault="00DB7041" w:rsidP="000A725E">
            <w:pPr>
              <w:rPr>
                <w:rFonts w:ascii="微软雅黑" w:eastAsia="微软雅黑" w:hAnsi="微软雅黑" w:hint="eastAsia"/>
                <w:szCs w:val="21"/>
              </w:rPr>
            </w:pPr>
            <w:proofErr w:type="spellStart"/>
            <w:r>
              <w:rPr>
                <w:rFonts w:ascii="微软雅黑" w:eastAsia="微软雅黑" w:hAnsi="微软雅黑"/>
                <w:szCs w:val="21"/>
              </w:rPr>
              <w:t>U</w:t>
            </w:r>
            <w:r>
              <w:rPr>
                <w:rFonts w:ascii="微软雅黑" w:eastAsia="微软雅黑" w:hAnsi="微软雅黑" w:hint="eastAsia"/>
                <w:szCs w:val="21"/>
              </w:rPr>
              <w:t>pdatepwd</w:t>
            </w:r>
            <w:proofErr w:type="spellEnd"/>
            <w:r>
              <w:rPr>
                <w:rFonts w:ascii="微软雅黑" w:eastAsia="微软雅黑" w:hAnsi="微软雅黑" w:hint="eastAsia"/>
                <w:szCs w:val="21"/>
              </w:rPr>
              <w:t>方法先从session中判断用户是否登录，若登录进行修改；否则弹出“需要登录”。</w:t>
            </w:r>
          </w:p>
        </w:tc>
      </w:tr>
    </w:tbl>
    <w:p w:rsidR="00DB7041" w:rsidRPr="00DB7041" w:rsidRDefault="00DB7041" w:rsidP="00DB7041">
      <w:pPr>
        <w:pStyle w:val="6"/>
        <w:rPr>
          <w:rFonts w:ascii="微软雅黑" w:eastAsia="微软雅黑" w:hAnsi="微软雅黑" w:hint="eastAsia"/>
          <w:kern w:val="0"/>
        </w:rPr>
      </w:pPr>
      <w:bookmarkStart w:id="60" w:name="_Toc498451287"/>
      <w:r w:rsidRPr="0073149C">
        <w:rPr>
          <w:rFonts w:ascii="微软雅黑" w:eastAsia="微软雅黑" w:hAnsi="微软雅黑" w:hint="eastAsia"/>
        </w:rPr>
        <w:t>3.</w:t>
      </w:r>
      <w:r>
        <w:rPr>
          <w:rFonts w:ascii="微软雅黑" w:eastAsia="微软雅黑" w:hAnsi="微软雅黑"/>
        </w:rPr>
        <w:t>2</w:t>
      </w:r>
      <w:r w:rsidRPr="0073149C">
        <w:rPr>
          <w:rFonts w:ascii="微软雅黑" w:eastAsia="微软雅黑" w:hAnsi="微软雅黑" w:hint="eastAsia"/>
        </w:rPr>
        <w:t>.</w:t>
      </w:r>
      <w:r>
        <w:rPr>
          <w:rFonts w:ascii="微软雅黑" w:eastAsia="微软雅黑" w:hAnsi="微软雅黑"/>
        </w:rPr>
        <w:t>5</w:t>
      </w:r>
      <w:r w:rsidRPr="0073149C">
        <w:rPr>
          <w:rFonts w:ascii="微软雅黑" w:eastAsia="微软雅黑" w:hAnsi="微软雅黑" w:hint="eastAsia"/>
        </w:rPr>
        <w:t>、</w:t>
      </w:r>
      <w:r>
        <w:rPr>
          <w:rFonts w:ascii="微软雅黑" w:eastAsia="微软雅黑" w:hAnsi="微软雅黑" w:hint="eastAsia"/>
        </w:rPr>
        <w:t>绑定支付宝</w:t>
      </w:r>
      <w:r w:rsidRPr="0073149C">
        <w:rPr>
          <w:rFonts w:ascii="微软雅黑" w:eastAsia="微软雅黑" w:hAnsi="微软雅黑" w:hint="eastAsia"/>
          <w:kern w:val="0"/>
        </w:rPr>
        <w:t>描述</w:t>
      </w:r>
      <w:bookmarkEnd w:id="60"/>
    </w:p>
    <w:p w:rsidR="00DB7041" w:rsidRPr="0073149C" w:rsidRDefault="00DB7041" w:rsidP="00DB7041">
      <w:pPr>
        <w:jc w:val="left"/>
        <w:rPr>
          <w:rFonts w:ascii="微软雅黑" w:eastAsia="微软雅黑" w:hAnsi="微软雅黑" w:hint="eastAsia"/>
        </w:rPr>
      </w:pPr>
      <w:r w:rsidRPr="0073149C">
        <w:rPr>
          <w:rFonts w:ascii="微软雅黑" w:eastAsia="微软雅黑" w:hAnsi="微软雅黑" w:hint="eastAsia"/>
        </w:rPr>
        <w:t>详细描述：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5"/>
      </w:tblGrid>
      <w:tr w:rsidR="00DB7041" w:rsidRPr="0073149C" w:rsidTr="000A725E">
        <w:trPr>
          <w:trHeight w:val="724"/>
          <w:jc w:val="center"/>
        </w:trPr>
        <w:tc>
          <w:tcPr>
            <w:tcW w:w="8245" w:type="dxa"/>
            <w:tcBorders>
              <w:top w:val="single" w:sz="4" w:space="0" w:color="auto"/>
              <w:left w:val="single" w:sz="4" w:space="0" w:color="auto"/>
              <w:bottom w:val="single" w:sz="4" w:space="0" w:color="auto"/>
              <w:right w:val="single" w:sz="4" w:space="0" w:color="auto"/>
            </w:tcBorders>
            <w:hideMark/>
          </w:tcPr>
          <w:p w:rsidR="00DB7041" w:rsidRPr="0073149C" w:rsidRDefault="00DB7041" w:rsidP="000A725E">
            <w:pPr>
              <w:ind w:left="1760" w:hangingChars="800" w:hanging="1760"/>
              <w:rPr>
                <w:rFonts w:ascii="微软雅黑" w:eastAsia="微软雅黑" w:hAnsi="微软雅黑"/>
                <w:szCs w:val="21"/>
              </w:rPr>
            </w:pPr>
            <w:proofErr w:type="spellStart"/>
            <w:r>
              <w:rPr>
                <w:rFonts w:ascii="微软雅黑" w:eastAsia="微软雅黑" w:hAnsi="微软雅黑" w:cs="宋体" w:hint="eastAsia"/>
                <w:color w:val="000000"/>
                <w:kern w:val="0"/>
                <w:sz w:val="22"/>
              </w:rPr>
              <w:t>userAction</w:t>
            </w:r>
            <w:proofErr w:type="spellEnd"/>
            <w:r w:rsidRPr="0073149C">
              <w:rPr>
                <w:rFonts w:ascii="微软雅黑" w:eastAsia="微软雅黑" w:hAnsi="微软雅黑" w:hint="eastAsia"/>
                <w:szCs w:val="21"/>
              </w:rPr>
              <w:t>包含对</w:t>
            </w:r>
            <w:r w:rsidRPr="0073149C">
              <w:rPr>
                <w:rFonts w:ascii="微软雅黑" w:eastAsia="微软雅黑" w:hAnsi="微软雅黑"/>
                <w:szCs w:val="21"/>
              </w:rPr>
              <w:t>用户</w:t>
            </w:r>
            <w:r>
              <w:rPr>
                <w:rFonts w:ascii="微软雅黑" w:eastAsia="微软雅黑" w:hAnsi="微软雅黑" w:hint="eastAsia"/>
                <w:szCs w:val="21"/>
              </w:rPr>
              <w:t>修改信息</w:t>
            </w:r>
            <w:r w:rsidRPr="0073149C">
              <w:rPr>
                <w:rFonts w:ascii="微软雅黑" w:eastAsia="微软雅黑" w:hAnsi="微软雅黑" w:hint="eastAsia"/>
                <w:szCs w:val="21"/>
              </w:rPr>
              <w:t>请求的</w:t>
            </w:r>
            <w:r w:rsidRPr="0073149C">
              <w:rPr>
                <w:rFonts w:ascii="微软雅黑" w:eastAsia="微软雅黑" w:hAnsi="微软雅黑"/>
                <w:szCs w:val="21"/>
              </w:rPr>
              <w:t>处理</w:t>
            </w:r>
            <w:r w:rsidRPr="0073149C">
              <w:rPr>
                <w:rFonts w:ascii="微软雅黑" w:eastAsia="微软雅黑" w:hAnsi="微软雅黑" w:hint="eastAsia"/>
                <w:szCs w:val="21"/>
              </w:rPr>
              <w:t>。</w:t>
            </w:r>
          </w:p>
        </w:tc>
      </w:tr>
      <w:tr w:rsidR="00DB7041" w:rsidRPr="0073149C" w:rsidTr="000A725E">
        <w:trPr>
          <w:trHeight w:val="1002"/>
          <w:jc w:val="center"/>
        </w:trPr>
        <w:tc>
          <w:tcPr>
            <w:tcW w:w="8245" w:type="dxa"/>
            <w:tcBorders>
              <w:top w:val="single" w:sz="4" w:space="0" w:color="auto"/>
              <w:left w:val="single" w:sz="4" w:space="0" w:color="auto"/>
              <w:bottom w:val="single" w:sz="4" w:space="0" w:color="auto"/>
              <w:right w:val="single" w:sz="4" w:space="0" w:color="auto"/>
            </w:tcBorders>
            <w:hideMark/>
          </w:tcPr>
          <w:p w:rsidR="00DB7041" w:rsidRPr="00DB7041" w:rsidRDefault="00DB7041" w:rsidP="000A725E">
            <w:pPr>
              <w:pStyle w:val="af6"/>
              <w:numPr>
                <w:ilvl w:val="0"/>
                <w:numId w:val="40"/>
              </w:numPr>
              <w:ind w:firstLineChars="0"/>
              <w:rPr>
                <w:rFonts w:ascii="微软雅黑" w:eastAsia="微软雅黑" w:hAnsi="微软雅黑" w:hint="eastAsia"/>
                <w:szCs w:val="21"/>
              </w:rPr>
            </w:pPr>
            <w:r w:rsidRPr="00DB7041">
              <w:rPr>
                <w:rFonts w:ascii="微软雅黑" w:eastAsia="微软雅黑" w:hAnsi="微软雅黑" w:hint="eastAsia"/>
                <w:szCs w:val="21"/>
              </w:rPr>
              <w:t>成员变量</w:t>
            </w:r>
          </w:p>
          <w:p w:rsidR="00DB7041" w:rsidRDefault="00DB7041" w:rsidP="000A725E">
            <w:pPr>
              <w:rPr>
                <w:rFonts w:ascii="微软雅黑" w:eastAsia="微软雅黑" w:hAnsi="微软雅黑"/>
                <w:szCs w:val="21"/>
              </w:rPr>
            </w:pPr>
            <w:proofErr w:type="spellStart"/>
            <w:r>
              <w:rPr>
                <w:rFonts w:ascii="微软雅黑" w:eastAsia="微软雅黑" w:hAnsi="微软雅黑"/>
                <w:szCs w:val="21"/>
              </w:rPr>
              <w:t>A</w:t>
            </w:r>
            <w:r>
              <w:rPr>
                <w:rFonts w:ascii="微软雅黑" w:eastAsia="微软雅黑" w:hAnsi="微软雅黑" w:hint="eastAsia"/>
                <w:szCs w:val="21"/>
              </w:rPr>
              <w:t>number</w:t>
            </w:r>
            <w:proofErr w:type="spellEnd"/>
            <w:r>
              <w:rPr>
                <w:rFonts w:ascii="微软雅黑" w:eastAsia="微软雅黑" w:hAnsi="微软雅黑" w:hint="eastAsia"/>
                <w:szCs w:val="21"/>
              </w:rPr>
              <w:t>支付宝账号</w:t>
            </w:r>
          </w:p>
          <w:p w:rsidR="00DB7041" w:rsidRDefault="00DB7041" w:rsidP="000A725E">
            <w:pPr>
              <w:rPr>
                <w:rFonts w:ascii="微软雅黑" w:eastAsia="微软雅黑" w:hAnsi="微软雅黑"/>
                <w:szCs w:val="21"/>
              </w:rPr>
            </w:pPr>
            <w:proofErr w:type="spellStart"/>
            <w:r>
              <w:rPr>
                <w:rFonts w:ascii="微软雅黑" w:eastAsia="微软雅黑" w:hAnsi="微软雅黑"/>
                <w:szCs w:val="21"/>
              </w:rPr>
              <w:t>A</w:t>
            </w:r>
            <w:r>
              <w:rPr>
                <w:rFonts w:ascii="微软雅黑" w:eastAsia="微软雅黑" w:hAnsi="微软雅黑" w:hint="eastAsia"/>
                <w:szCs w:val="21"/>
              </w:rPr>
              <w:t>password</w:t>
            </w:r>
            <w:proofErr w:type="spellEnd"/>
            <w:r>
              <w:rPr>
                <w:rFonts w:ascii="微软雅黑" w:eastAsia="微软雅黑" w:hAnsi="微软雅黑" w:hint="eastAsia"/>
                <w:szCs w:val="21"/>
              </w:rPr>
              <w:t>支付密码</w:t>
            </w:r>
          </w:p>
          <w:p w:rsidR="00DB7041" w:rsidRPr="00DB7041" w:rsidRDefault="00DB7041" w:rsidP="000A725E">
            <w:pPr>
              <w:rPr>
                <w:rFonts w:ascii="微软雅黑" w:eastAsia="微软雅黑" w:hAnsi="微软雅黑" w:hint="eastAsia"/>
                <w:szCs w:val="21"/>
              </w:rPr>
            </w:pPr>
            <w:r>
              <w:rPr>
                <w:rFonts w:ascii="微软雅黑" w:eastAsia="微软雅黑" w:hAnsi="微软雅黑"/>
                <w:szCs w:val="21"/>
              </w:rPr>
              <w:t>S</w:t>
            </w:r>
            <w:r>
              <w:rPr>
                <w:rFonts w:ascii="微软雅黑" w:eastAsia="微软雅黑" w:hAnsi="微软雅黑" w:hint="eastAsia"/>
                <w:szCs w:val="21"/>
              </w:rPr>
              <w:t>ession存放已登录用户的信息</w:t>
            </w:r>
          </w:p>
        </w:tc>
      </w:tr>
      <w:tr w:rsidR="00DB7041" w:rsidRPr="0073149C" w:rsidTr="000A725E">
        <w:trPr>
          <w:trHeight w:val="874"/>
          <w:jc w:val="center"/>
        </w:trPr>
        <w:tc>
          <w:tcPr>
            <w:tcW w:w="8245" w:type="dxa"/>
            <w:tcBorders>
              <w:top w:val="single" w:sz="4" w:space="0" w:color="auto"/>
              <w:left w:val="single" w:sz="4" w:space="0" w:color="auto"/>
              <w:bottom w:val="single" w:sz="4" w:space="0" w:color="auto"/>
              <w:right w:val="single" w:sz="4" w:space="0" w:color="auto"/>
            </w:tcBorders>
            <w:hideMark/>
          </w:tcPr>
          <w:p w:rsidR="00DB7041" w:rsidRPr="00DB7041" w:rsidRDefault="00DB7041" w:rsidP="000A725E">
            <w:pPr>
              <w:rPr>
                <w:rFonts w:ascii="微软雅黑" w:eastAsia="微软雅黑" w:hAnsi="微软雅黑" w:hint="eastAsia"/>
                <w:szCs w:val="21"/>
              </w:rPr>
            </w:pPr>
            <w:r>
              <w:rPr>
                <w:rFonts w:ascii="微软雅黑" w:eastAsia="微软雅黑" w:hAnsi="微软雅黑"/>
                <w:szCs w:val="21"/>
              </w:rPr>
              <w:t>B</w:t>
            </w:r>
            <w:r>
              <w:rPr>
                <w:rFonts w:ascii="微软雅黑" w:eastAsia="微软雅黑" w:hAnsi="微软雅黑" w:hint="eastAsia"/>
                <w:szCs w:val="21"/>
              </w:rPr>
              <w:t>inding方法从session中判断用户是否登录，若登录进行账号的绑定，否则，弹出“需要登录”。</w:t>
            </w:r>
          </w:p>
        </w:tc>
      </w:tr>
    </w:tbl>
    <w:p w:rsidR="00DB7041" w:rsidRPr="00DB7041" w:rsidRDefault="00DB7041" w:rsidP="00DB7041">
      <w:pPr>
        <w:pStyle w:val="6"/>
        <w:rPr>
          <w:rFonts w:ascii="微软雅黑" w:eastAsia="微软雅黑" w:hAnsi="微软雅黑" w:hint="eastAsia"/>
          <w:kern w:val="0"/>
        </w:rPr>
      </w:pPr>
      <w:bookmarkStart w:id="61" w:name="_Toc498451288"/>
      <w:r w:rsidRPr="0073149C">
        <w:rPr>
          <w:rFonts w:ascii="微软雅黑" w:eastAsia="微软雅黑" w:hAnsi="微软雅黑" w:hint="eastAsia"/>
        </w:rPr>
        <w:t>3.</w:t>
      </w:r>
      <w:r>
        <w:rPr>
          <w:rFonts w:ascii="微软雅黑" w:eastAsia="微软雅黑" w:hAnsi="微软雅黑"/>
        </w:rPr>
        <w:t>2</w:t>
      </w:r>
      <w:r w:rsidRPr="0073149C">
        <w:rPr>
          <w:rFonts w:ascii="微软雅黑" w:eastAsia="微软雅黑" w:hAnsi="微软雅黑" w:hint="eastAsia"/>
        </w:rPr>
        <w:t>.</w:t>
      </w:r>
      <w:r>
        <w:rPr>
          <w:rFonts w:ascii="微软雅黑" w:eastAsia="微软雅黑" w:hAnsi="微软雅黑"/>
        </w:rPr>
        <w:t>6</w:t>
      </w:r>
      <w:r w:rsidRPr="0073149C">
        <w:rPr>
          <w:rFonts w:ascii="微软雅黑" w:eastAsia="微软雅黑" w:hAnsi="微软雅黑" w:hint="eastAsia"/>
        </w:rPr>
        <w:t>、</w:t>
      </w:r>
      <w:r>
        <w:rPr>
          <w:rFonts w:ascii="微软雅黑" w:eastAsia="微软雅黑" w:hAnsi="微软雅黑" w:hint="eastAsia"/>
        </w:rPr>
        <w:t>用户注销</w:t>
      </w:r>
      <w:r w:rsidRPr="0073149C">
        <w:rPr>
          <w:rFonts w:ascii="微软雅黑" w:eastAsia="微软雅黑" w:hAnsi="微软雅黑" w:hint="eastAsia"/>
          <w:kern w:val="0"/>
        </w:rPr>
        <w:t>描述</w:t>
      </w:r>
      <w:bookmarkEnd w:id="61"/>
    </w:p>
    <w:p w:rsidR="00DB7041" w:rsidRPr="0073149C" w:rsidRDefault="00DB7041" w:rsidP="00DB7041">
      <w:pPr>
        <w:jc w:val="left"/>
        <w:rPr>
          <w:rFonts w:ascii="微软雅黑" w:eastAsia="微软雅黑" w:hAnsi="微软雅黑" w:hint="eastAsia"/>
        </w:rPr>
      </w:pPr>
      <w:r w:rsidRPr="0073149C">
        <w:rPr>
          <w:rFonts w:ascii="微软雅黑" w:eastAsia="微软雅黑" w:hAnsi="微软雅黑" w:hint="eastAsia"/>
        </w:rPr>
        <w:t>详细描述：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5"/>
      </w:tblGrid>
      <w:tr w:rsidR="00DB7041" w:rsidRPr="0073149C" w:rsidTr="000A725E">
        <w:trPr>
          <w:trHeight w:val="724"/>
          <w:jc w:val="center"/>
        </w:trPr>
        <w:tc>
          <w:tcPr>
            <w:tcW w:w="8245" w:type="dxa"/>
            <w:tcBorders>
              <w:top w:val="single" w:sz="4" w:space="0" w:color="auto"/>
              <w:left w:val="single" w:sz="4" w:space="0" w:color="auto"/>
              <w:bottom w:val="single" w:sz="4" w:space="0" w:color="auto"/>
              <w:right w:val="single" w:sz="4" w:space="0" w:color="auto"/>
            </w:tcBorders>
            <w:hideMark/>
          </w:tcPr>
          <w:p w:rsidR="00DB7041" w:rsidRPr="0073149C" w:rsidRDefault="00DB7041" w:rsidP="000A725E">
            <w:pPr>
              <w:ind w:left="1760" w:hangingChars="800" w:hanging="1760"/>
              <w:rPr>
                <w:rFonts w:ascii="微软雅黑" w:eastAsia="微软雅黑" w:hAnsi="微软雅黑"/>
                <w:szCs w:val="21"/>
              </w:rPr>
            </w:pPr>
            <w:proofErr w:type="spellStart"/>
            <w:r>
              <w:rPr>
                <w:rFonts w:ascii="微软雅黑" w:eastAsia="微软雅黑" w:hAnsi="微软雅黑" w:cs="宋体" w:hint="eastAsia"/>
                <w:color w:val="000000"/>
                <w:kern w:val="0"/>
                <w:sz w:val="22"/>
              </w:rPr>
              <w:t>userAction</w:t>
            </w:r>
            <w:proofErr w:type="spellEnd"/>
            <w:r w:rsidRPr="0073149C">
              <w:rPr>
                <w:rFonts w:ascii="微软雅黑" w:eastAsia="微软雅黑" w:hAnsi="微软雅黑" w:hint="eastAsia"/>
                <w:szCs w:val="21"/>
              </w:rPr>
              <w:t>包含对</w:t>
            </w:r>
            <w:r w:rsidRPr="0073149C">
              <w:rPr>
                <w:rFonts w:ascii="微软雅黑" w:eastAsia="微软雅黑" w:hAnsi="微软雅黑"/>
                <w:szCs w:val="21"/>
              </w:rPr>
              <w:t>用户</w:t>
            </w:r>
            <w:r>
              <w:rPr>
                <w:rFonts w:ascii="微软雅黑" w:eastAsia="微软雅黑" w:hAnsi="微软雅黑" w:hint="eastAsia"/>
                <w:szCs w:val="21"/>
              </w:rPr>
              <w:t>修改信息</w:t>
            </w:r>
            <w:r w:rsidRPr="0073149C">
              <w:rPr>
                <w:rFonts w:ascii="微软雅黑" w:eastAsia="微软雅黑" w:hAnsi="微软雅黑" w:hint="eastAsia"/>
                <w:szCs w:val="21"/>
              </w:rPr>
              <w:t>请求的</w:t>
            </w:r>
            <w:r w:rsidRPr="0073149C">
              <w:rPr>
                <w:rFonts w:ascii="微软雅黑" w:eastAsia="微软雅黑" w:hAnsi="微软雅黑"/>
                <w:szCs w:val="21"/>
              </w:rPr>
              <w:t>处理</w:t>
            </w:r>
            <w:r w:rsidRPr="0073149C">
              <w:rPr>
                <w:rFonts w:ascii="微软雅黑" w:eastAsia="微软雅黑" w:hAnsi="微软雅黑" w:hint="eastAsia"/>
                <w:szCs w:val="21"/>
              </w:rPr>
              <w:t>。</w:t>
            </w:r>
          </w:p>
        </w:tc>
      </w:tr>
      <w:tr w:rsidR="00DB7041" w:rsidRPr="0073149C" w:rsidTr="000A725E">
        <w:trPr>
          <w:trHeight w:val="1002"/>
          <w:jc w:val="center"/>
        </w:trPr>
        <w:tc>
          <w:tcPr>
            <w:tcW w:w="8245" w:type="dxa"/>
            <w:tcBorders>
              <w:top w:val="single" w:sz="4" w:space="0" w:color="auto"/>
              <w:left w:val="single" w:sz="4" w:space="0" w:color="auto"/>
              <w:bottom w:val="single" w:sz="4" w:space="0" w:color="auto"/>
              <w:right w:val="single" w:sz="4" w:space="0" w:color="auto"/>
            </w:tcBorders>
            <w:hideMark/>
          </w:tcPr>
          <w:p w:rsidR="00DB7041" w:rsidRPr="00DB7041" w:rsidRDefault="00DB7041" w:rsidP="00DB7041">
            <w:pPr>
              <w:pStyle w:val="af6"/>
              <w:numPr>
                <w:ilvl w:val="0"/>
                <w:numId w:val="40"/>
              </w:numPr>
              <w:ind w:firstLineChars="0"/>
              <w:rPr>
                <w:rFonts w:ascii="微软雅黑" w:eastAsia="微软雅黑" w:hAnsi="微软雅黑"/>
                <w:szCs w:val="21"/>
              </w:rPr>
            </w:pPr>
            <w:r w:rsidRPr="00DB7041">
              <w:rPr>
                <w:rFonts w:ascii="微软雅黑" w:eastAsia="微软雅黑" w:hAnsi="微软雅黑" w:hint="eastAsia"/>
                <w:szCs w:val="21"/>
              </w:rPr>
              <w:t>成员变量</w:t>
            </w:r>
          </w:p>
          <w:p w:rsidR="00DB7041" w:rsidRPr="00DB7041" w:rsidRDefault="00DB7041" w:rsidP="00DB7041">
            <w:pPr>
              <w:rPr>
                <w:rFonts w:ascii="微软雅黑" w:eastAsia="微软雅黑" w:hAnsi="微软雅黑" w:hint="eastAsia"/>
                <w:szCs w:val="21"/>
              </w:rPr>
            </w:pPr>
            <w:r w:rsidRPr="00DB7041">
              <w:rPr>
                <w:rFonts w:ascii="微软雅黑" w:eastAsia="微软雅黑" w:hAnsi="微软雅黑"/>
                <w:szCs w:val="21"/>
              </w:rPr>
              <w:t>S</w:t>
            </w:r>
            <w:r w:rsidRPr="00DB7041">
              <w:rPr>
                <w:rFonts w:ascii="微软雅黑" w:eastAsia="微软雅黑" w:hAnsi="微软雅黑" w:hint="eastAsia"/>
                <w:szCs w:val="21"/>
              </w:rPr>
              <w:t>ession存放已登录用户的信息</w:t>
            </w:r>
          </w:p>
        </w:tc>
      </w:tr>
      <w:tr w:rsidR="00DB7041" w:rsidRPr="0073149C" w:rsidTr="000A725E">
        <w:trPr>
          <w:trHeight w:val="874"/>
          <w:jc w:val="center"/>
        </w:trPr>
        <w:tc>
          <w:tcPr>
            <w:tcW w:w="8245" w:type="dxa"/>
            <w:tcBorders>
              <w:top w:val="single" w:sz="4" w:space="0" w:color="auto"/>
              <w:left w:val="single" w:sz="4" w:space="0" w:color="auto"/>
              <w:bottom w:val="single" w:sz="4" w:space="0" w:color="auto"/>
              <w:right w:val="single" w:sz="4" w:space="0" w:color="auto"/>
            </w:tcBorders>
            <w:hideMark/>
          </w:tcPr>
          <w:p w:rsidR="00DB7041" w:rsidRPr="00DB7041" w:rsidRDefault="00DB7041" w:rsidP="000A725E">
            <w:pPr>
              <w:rPr>
                <w:rFonts w:ascii="微软雅黑" w:eastAsia="微软雅黑" w:hAnsi="微软雅黑" w:hint="eastAsia"/>
                <w:szCs w:val="21"/>
              </w:rPr>
            </w:pPr>
            <w:r>
              <w:rPr>
                <w:rFonts w:ascii="微软雅黑" w:eastAsia="微软雅黑" w:hAnsi="微软雅黑" w:hint="eastAsia"/>
                <w:szCs w:val="21"/>
              </w:rPr>
              <w:t>logout方法登录时存放的用户信息从session中删掉。</w:t>
            </w:r>
          </w:p>
        </w:tc>
      </w:tr>
    </w:tbl>
    <w:p w:rsidR="00DB7041" w:rsidRPr="00DB7041" w:rsidRDefault="00DB7041" w:rsidP="00DB7041">
      <w:pPr>
        <w:rPr>
          <w:rFonts w:hint="eastAsia"/>
        </w:rPr>
      </w:pPr>
    </w:p>
    <w:p w:rsidR="002D0731" w:rsidRPr="00D07B51" w:rsidRDefault="00B168E6" w:rsidP="002D0731">
      <w:pPr>
        <w:pStyle w:val="3"/>
        <w:rPr>
          <w:rFonts w:ascii="微软雅黑" w:eastAsia="微软雅黑" w:hAnsi="微软雅黑"/>
        </w:rPr>
      </w:pPr>
      <w:bookmarkStart w:id="62" w:name="_Toc498451289"/>
      <w:r>
        <w:rPr>
          <w:rFonts w:ascii="微软雅黑" w:eastAsia="微软雅黑" w:hAnsi="微软雅黑" w:hint="eastAsia"/>
        </w:rPr>
        <w:t>二</w:t>
      </w:r>
      <w:r w:rsidR="002D0731" w:rsidRPr="00D07B51">
        <w:rPr>
          <w:rFonts w:ascii="微软雅黑" w:eastAsia="微软雅黑" w:hAnsi="微软雅黑" w:hint="eastAsia"/>
        </w:rPr>
        <w:t>、</w:t>
      </w:r>
      <w:r>
        <w:rPr>
          <w:rFonts w:ascii="微软雅黑" w:eastAsia="微软雅黑" w:hAnsi="微软雅黑" w:hint="eastAsia"/>
        </w:rPr>
        <w:t>彩票</w:t>
      </w:r>
      <w:r w:rsidR="002D0731" w:rsidRPr="00D07B51">
        <w:rPr>
          <w:rFonts w:ascii="微软雅黑" w:eastAsia="微软雅黑" w:hAnsi="微软雅黑" w:hint="eastAsia"/>
        </w:rPr>
        <w:t>业务功能模块</w:t>
      </w:r>
      <w:bookmarkEnd w:id="58"/>
      <w:bookmarkEnd w:id="62"/>
    </w:p>
    <w:p w:rsidR="002D0731" w:rsidRPr="00D07B51" w:rsidRDefault="002D0731" w:rsidP="002D0731">
      <w:pPr>
        <w:pStyle w:val="4"/>
        <w:rPr>
          <w:rFonts w:ascii="微软雅黑" w:eastAsia="微软雅黑" w:hAnsi="微软雅黑"/>
        </w:rPr>
      </w:pPr>
      <w:bookmarkStart w:id="63" w:name="_Toc396123196"/>
      <w:bookmarkStart w:id="64" w:name="_Toc498451290"/>
      <w:r w:rsidRPr="00D07B51">
        <w:rPr>
          <w:rFonts w:ascii="微软雅黑" w:eastAsia="微软雅黑" w:hAnsi="微软雅黑" w:hint="eastAsia"/>
        </w:rPr>
        <w:t>1、</w:t>
      </w:r>
      <w:r w:rsidR="00B168E6">
        <w:rPr>
          <w:rFonts w:ascii="微软雅黑" w:eastAsia="微软雅黑" w:hAnsi="微软雅黑" w:hint="eastAsia"/>
        </w:rPr>
        <w:t>彩票类别</w:t>
      </w:r>
      <w:r w:rsidRPr="00D07B51">
        <w:rPr>
          <w:rFonts w:ascii="微软雅黑" w:eastAsia="微软雅黑" w:hAnsi="微软雅黑" w:hint="eastAsia"/>
        </w:rPr>
        <w:t>功能</w:t>
      </w:r>
      <w:bookmarkEnd w:id="63"/>
      <w:bookmarkEnd w:id="64"/>
    </w:p>
    <w:p w:rsidR="002D0731" w:rsidRDefault="002D0731" w:rsidP="002D0731">
      <w:pPr>
        <w:pStyle w:val="5"/>
        <w:tabs>
          <w:tab w:val="left" w:pos="2325"/>
        </w:tabs>
        <w:rPr>
          <w:rFonts w:ascii="微软雅黑" w:eastAsia="微软雅黑" w:hAnsi="微软雅黑"/>
        </w:rPr>
      </w:pPr>
      <w:bookmarkStart w:id="65" w:name="_Toc396123197"/>
      <w:bookmarkStart w:id="66" w:name="_Toc498451291"/>
      <w:r w:rsidRPr="00D07B51">
        <w:rPr>
          <w:rFonts w:ascii="微软雅黑" w:eastAsia="微软雅黑" w:hAnsi="微软雅黑" w:hint="eastAsia"/>
        </w:rPr>
        <w:t>1.1、功能汇总</w:t>
      </w:r>
      <w:bookmarkEnd w:id="65"/>
      <w:bookmarkEnd w:id="66"/>
      <w:r>
        <w:rPr>
          <w:rFonts w:ascii="微软雅黑" w:eastAsia="微软雅黑" w:hAnsi="微软雅黑"/>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2D0731" w:rsidRPr="0073149C" w:rsidTr="00260C31">
        <w:tc>
          <w:tcPr>
            <w:tcW w:w="1951" w:type="dxa"/>
            <w:tcBorders>
              <w:top w:val="single" w:sz="4" w:space="0" w:color="auto"/>
              <w:left w:val="single" w:sz="4" w:space="0" w:color="auto"/>
              <w:bottom w:val="single" w:sz="4" w:space="0" w:color="auto"/>
              <w:right w:val="single" w:sz="4" w:space="0" w:color="auto"/>
            </w:tcBorders>
            <w:shd w:val="clear" w:color="auto" w:fill="FF0000"/>
            <w:hideMark/>
          </w:tcPr>
          <w:p w:rsidR="002D0731" w:rsidRPr="0073149C" w:rsidRDefault="002D0731" w:rsidP="00260C31">
            <w:pPr>
              <w:ind w:leftChars="67" w:left="141"/>
              <w:jc w:val="left"/>
              <w:rPr>
                <w:rFonts w:ascii="微软雅黑" w:eastAsia="微软雅黑" w:hAnsi="微软雅黑"/>
              </w:rPr>
            </w:pPr>
            <w:r w:rsidRPr="0073149C">
              <w:rPr>
                <w:rFonts w:ascii="微软雅黑" w:eastAsia="微软雅黑" w:hAnsi="微软雅黑" w:hint="eastAsia"/>
              </w:rPr>
              <w:t>功能</w:t>
            </w:r>
          </w:p>
        </w:tc>
        <w:tc>
          <w:tcPr>
            <w:tcW w:w="6571" w:type="dxa"/>
            <w:tcBorders>
              <w:top w:val="single" w:sz="4" w:space="0" w:color="auto"/>
              <w:left w:val="single" w:sz="4" w:space="0" w:color="auto"/>
              <w:bottom w:val="single" w:sz="4" w:space="0" w:color="auto"/>
              <w:right w:val="single" w:sz="4" w:space="0" w:color="auto"/>
            </w:tcBorders>
            <w:shd w:val="clear" w:color="auto" w:fill="FF0000"/>
            <w:hideMark/>
          </w:tcPr>
          <w:p w:rsidR="002D0731" w:rsidRPr="0073149C" w:rsidRDefault="002D0731" w:rsidP="00260C31">
            <w:pPr>
              <w:ind w:leftChars="67" w:left="141"/>
              <w:jc w:val="left"/>
              <w:rPr>
                <w:rFonts w:ascii="微软雅黑" w:eastAsia="微软雅黑" w:hAnsi="微软雅黑"/>
              </w:rPr>
            </w:pPr>
            <w:r w:rsidRPr="0073149C">
              <w:rPr>
                <w:rFonts w:ascii="微软雅黑" w:eastAsia="微软雅黑" w:hAnsi="微软雅黑" w:hint="eastAsia"/>
              </w:rPr>
              <w:t>描述</w:t>
            </w:r>
          </w:p>
        </w:tc>
      </w:tr>
      <w:tr w:rsidR="002D0731" w:rsidRPr="0073149C" w:rsidTr="00260C31">
        <w:tc>
          <w:tcPr>
            <w:tcW w:w="1951" w:type="dxa"/>
            <w:tcBorders>
              <w:top w:val="single" w:sz="4" w:space="0" w:color="auto"/>
              <w:left w:val="single" w:sz="4" w:space="0" w:color="auto"/>
              <w:bottom w:val="single" w:sz="4" w:space="0" w:color="auto"/>
              <w:right w:val="single" w:sz="4" w:space="0" w:color="auto"/>
            </w:tcBorders>
            <w:hideMark/>
          </w:tcPr>
          <w:p w:rsidR="002D0731" w:rsidRPr="0073149C" w:rsidRDefault="00B168E6" w:rsidP="00260C31">
            <w:pPr>
              <w:tabs>
                <w:tab w:val="left" w:pos="1020"/>
              </w:tabs>
              <w:ind w:leftChars="67" w:left="141"/>
              <w:jc w:val="left"/>
              <w:rPr>
                <w:rFonts w:ascii="微软雅黑" w:eastAsia="微软雅黑" w:hAnsi="微软雅黑" w:hint="eastAsia"/>
              </w:rPr>
            </w:pPr>
            <w:r>
              <w:rPr>
                <w:rFonts w:ascii="微软雅黑" w:eastAsia="微软雅黑" w:hAnsi="微软雅黑" w:hint="eastAsia"/>
              </w:rPr>
              <w:t>查询彩票类别</w:t>
            </w:r>
          </w:p>
        </w:tc>
        <w:tc>
          <w:tcPr>
            <w:tcW w:w="6571" w:type="dxa"/>
            <w:tcBorders>
              <w:top w:val="single" w:sz="4" w:space="0" w:color="auto"/>
              <w:left w:val="single" w:sz="4" w:space="0" w:color="auto"/>
              <w:bottom w:val="single" w:sz="4" w:space="0" w:color="auto"/>
              <w:right w:val="single" w:sz="4" w:space="0" w:color="auto"/>
            </w:tcBorders>
            <w:hideMark/>
          </w:tcPr>
          <w:p w:rsidR="002D0731" w:rsidRPr="0073149C" w:rsidRDefault="002D0731" w:rsidP="00260C31">
            <w:pPr>
              <w:ind w:leftChars="67" w:left="141"/>
              <w:jc w:val="left"/>
              <w:rPr>
                <w:rFonts w:ascii="微软雅黑" w:eastAsia="微软雅黑" w:hAnsi="微软雅黑"/>
              </w:rPr>
            </w:pPr>
            <w:r>
              <w:rPr>
                <w:rFonts w:ascii="微软雅黑" w:eastAsia="微软雅黑" w:hAnsi="微软雅黑" w:hint="eastAsia"/>
              </w:rPr>
              <w:t>用户可以</w:t>
            </w:r>
            <w:r w:rsidR="00B168E6">
              <w:rPr>
                <w:rFonts w:ascii="微软雅黑" w:eastAsia="微软雅黑" w:hAnsi="微软雅黑" w:hint="eastAsia"/>
              </w:rPr>
              <w:t>对彩票类别进行查询以及其他操作</w:t>
            </w:r>
          </w:p>
        </w:tc>
      </w:tr>
    </w:tbl>
    <w:p w:rsidR="002D0731" w:rsidRPr="0097490F" w:rsidRDefault="002D0731" w:rsidP="002D0731">
      <w:pPr>
        <w:rPr>
          <w:rFonts w:hint="eastAsia"/>
        </w:rPr>
      </w:pPr>
    </w:p>
    <w:p w:rsidR="002D0731" w:rsidRPr="00B168E6" w:rsidRDefault="00B168E6" w:rsidP="00B168E6">
      <w:pPr>
        <w:pStyle w:val="5"/>
        <w:rPr>
          <w:rFonts w:ascii="微软雅黑" w:eastAsia="微软雅黑" w:hAnsi="微软雅黑"/>
        </w:rPr>
      </w:pPr>
      <w:bookmarkStart w:id="67" w:name="_Toc396123201"/>
      <w:bookmarkStart w:id="68" w:name="_Toc498451292"/>
      <w:r>
        <w:rPr>
          <w:rFonts w:ascii="微软雅黑" w:eastAsia="微软雅黑" w:hAnsi="微软雅黑" w:hint="eastAsia"/>
        </w:rPr>
        <w:t>1.2</w:t>
      </w:r>
      <w:r w:rsidR="002D0731" w:rsidRPr="00D07B51">
        <w:rPr>
          <w:rFonts w:ascii="微软雅黑" w:eastAsia="微软雅黑" w:hAnsi="微软雅黑" w:hint="eastAsia"/>
        </w:rPr>
        <w:t>、类的详细设计描述</w:t>
      </w:r>
      <w:bookmarkEnd w:id="67"/>
      <w:bookmarkEnd w:id="68"/>
    </w:p>
    <w:p w:rsidR="002D0731" w:rsidRPr="00B168E6" w:rsidRDefault="002D0731" w:rsidP="00B168E6">
      <w:pPr>
        <w:pStyle w:val="6"/>
        <w:rPr>
          <w:rFonts w:ascii="微软雅黑" w:eastAsia="微软雅黑" w:hAnsi="微软雅黑"/>
        </w:rPr>
      </w:pPr>
      <w:bookmarkStart w:id="69" w:name="_Toc498451293"/>
      <w:r>
        <w:rPr>
          <w:rFonts w:ascii="微软雅黑" w:eastAsia="微软雅黑" w:hAnsi="微软雅黑" w:hint="eastAsia"/>
        </w:rPr>
        <w:t>1.</w:t>
      </w:r>
      <w:r w:rsidR="00B168E6">
        <w:rPr>
          <w:rFonts w:ascii="微软雅黑" w:eastAsia="微软雅黑" w:hAnsi="微软雅黑"/>
        </w:rPr>
        <w:t>2.1</w:t>
      </w:r>
      <w:r w:rsidRPr="00D07B51">
        <w:rPr>
          <w:rFonts w:ascii="微软雅黑" w:eastAsia="微软雅黑" w:hAnsi="微软雅黑" w:hint="eastAsia"/>
        </w:rPr>
        <w:t>、</w:t>
      </w:r>
      <w:r w:rsidR="00B168E6">
        <w:rPr>
          <w:rFonts w:ascii="微软雅黑" w:eastAsia="微软雅黑" w:hAnsi="微软雅黑" w:hint="eastAsia"/>
        </w:rPr>
        <w:t>彩票类别查询</w:t>
      </w:r>
      <w:r w:rsidRPr="00D07B51">
        <w:rPr>
          <w:rFonts w:ascii="微软雅黑" w:eastAsia="微软雅黑" w:hAnsi="微软雅黑" w:hint="eastAsia"/>
        </w:rPr>
        <w:t>描述</w:t>
      </w:r>
      <w:bookmarkEnd w:id="69"/>
    </w:p>
    <w:p w:rsidR="002D0731" w:rsidRPr="00556ABF" w:rsidRDefault="002D0731" w:rsidP="002D0731">
      <w:pPr>
        <w:rPr>
          <w:rFonts w:hint="eastAsia"/>
        </w:rPr>
      </w:pPr>
      <w:r>
        <w:rPr>
          <w:rFonts w:hint="eastAsia"/>
        </w:rPr>
        <w:tab/>
      </w:r>
      <w:r>
        <w:rPr>
          <w:rFonts w:hint="eastAsia"/>
        </w:rPr>
        <w:t>详细描述：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5"/>
      </w:tblGrid>
      <w:tr w:rsidR="002D0731" w:rsidTr="00260C31">
        <w:trPr>
          <w:trHeight w:val="724"/>
          <w:jc w:val="center"/>
        </w:trPr>
        <w:tc>
          <w:tcPr>
            <w:tcW w:w="8245" w:type="dxa"/>
            <w:tcBorders>
              <w:top w:val="single" w:sz="4" w:space="0" w:color="auto"/>
              <w:left w:val="single" w:sz="4" w:space="0" w:color="auto"/>
              <w:bottom w:val="single" w:sz="4" w:space="0" w:color="auto"/>
              <w:right w:val="single" w:sz="4" w:space="0" w:color="auto"/>
            </w:tcBorders>
            <w:hideMark/>
          </w:tcPr>
          <w:p w:rsidR="002D0731" w:rsidRDefault="00B168E6" w:rsidP="00260C31">
            <w:pPr>
              <w:ind w:left="1760" w:hangingChars="800" w:hanging="1760"/>
              <w:rPr>
                <w:rFonts w:ascii="微软雅黑" w:eastAsia="微软雅黑" w:hAnsi="微软雅黑"/>
                <w:szCs w:val="21"/>
              </w:rPr>
            </w:pPr>
            <w:proofErr w:type="spellStart"/>
            <w:r>
              <w:rPr>
                <w:rFonts w:ascii="微软雅黑" w:eastAsia="微软雅黑" w:hAnsi="微软雅黑" w:cs="宋体" w:hint="eastAsia"/>
                <w:color w:val="000000"/>
                <w:kern w:val="0"/>
                <w:sz w:val="22"/>
                <w:szCs w:val="22"/>
              </w:rPr>
              <w:t>type</w:t>
            </w:r>
            <w:r w:rsidR="002D0731">
              <w:rPr>
                <w:rFonts w:ascii="微软雅黑" w:eastAsia="微软雅黑" w:hAnsi="微软雅黑" w:cs="宋体" w:hint="eastAsia"/>
                <w:color w:val="000000"/>
                <w:kern w:val="0"/>
                <w:sz w:val="22"/>
                <w:szCs w:val="22"/>
              </w:rPr>
              <w:t>Action</w:t>
            </w:r>
            <w:proofErr w:type="spellEnd"/>
            <w:r w:rsidR="002D0731">
              <w:rPr>
                <w:rFonts w:ascii="微软雅黑" w:eastAsia="微软雅黑" w:hAnsi="微软雅黑" w:hint="eastAsia"/>
                <w:szCs w:val="21"/>
              </w:rPr>
              <w:t>包含对</w:t>
            </w:r>
            <w:r>
              <w:rPr>
                <w:rFonts w:ascii="微软雅黑" w:eastAsia="微软雅黑" w:hAnsi="微软雅黑" w:hint="eastAsia"/>
                <w:szCs w:val="21"/>
              </w:rPr>
              <w:t>彩票类别查询</w:t>
            </w:r>
            <w:r w:rsidR="002D0731">
              <w:rPr>
                <w:rFonts w:ascii="微软雅黑" w:eastAsia="微软雅黑" w:hAnsi="微软雅黑" w:hint="eastAsia"/>
                <w:szCs w:val="21"/>
              </w:rPr>
              <w:t>请求的处理。</w:t>
            </w:r>
          </w:p>
        </w:tc>
      </w:tr>
      <w:tr w:rsidR="002D0731" w:rsidTr="00260C31">
        <w:trPr>
          <w:trHeight w:val="1002"/>
          <w:jc w:val="center"/>
        </w:trPr>
        <w:tc>
          <w:tcPr>
            <w:tcW w:w="8245" w:type="dxa"/>
            <w:tcBorders>
              <w:top w:val="single" w:sz="4" w:space="0" w:color="auto"/>
              <w:left w:val="single" w:sz="4" w:space="0" w:color="auto"/>
              <w:bottom w:val="single" w:sz="4" w:space="0" w:color="auto"/>
              <w:right w:val="single" w:sz="4" w:space="0" w:color="auto"/>
            </w:tcBorders>
            <w:hideMark/>
          </w:tcPr>
          <w:p w:rsidR="002D0731" w:rsidRDefault="002D0731" w:rsidP="00260C31">
            <w:pPr>
              <w:rPr>
                <w:rFonts w:ascii="微软雅黑" w:eastAsia="微软雅黑" w:hAnsi="微软雅黑"/>
                <w:szCs w:val="21"/>
              </w:rPr>
            </w:pPr>
            <w:r>
              <w:rPr>
                <w:rFonts w:ascii="微软雅黑" w:eastAsia="微软雅黑" w:hAnsi="微软雅黑" w:hint="eastAsia"/>
                <w:szCs w:val="21"/>
              </w:rPr>
              <w:t>1.成员变量</w:t>
            </w:r>
          </w:p>
          <w:p w:rsidR="002D0731" w:rsidRDefault="00B168E6" w:rsidP="00260C31">
            <w:pPr>
              <w:rPr>
                <w:rFonts w:ascii="微软雅黑" w:eastAsia="微软雅黑" w:hAnsi="微软雅黑"/>
                <w:szCs w:val="21"/>
              </w:rPr>
            </w:pPr>
            <w:proofErr w:type="spellStart"/>
            <w:r>
              <w:rPr>
                <w:rFonts w:ascii="微软雅黑" w:eastAsia="微软雅黑" w:hAnsi="微软雅黑"/>
                <w:szCs w:val="21"/>
              </w:rPr>
              <w:t>S</w:t>
            </w:r>
            <w:r>
              <w:rPr>
                <w:rFonts w:ascii="微软雅黑" w:eastAsia="微软雅黑" w:hAnsi="微软雅黑" w:hint="eastAsia"/>
                <w:szCs w:val="21"/>
              </w:rPr>
              <w:t>essioin</w:t>
            </w:r>
            <w:proofErr w:type="spellEnd"/>
            <w:r>
              <w:rPr>
                <w:rFonts w:ascii="微软雅黑" w:eastAsia="微软雅黑" w:hAnsi="微软雅黑" w:hint="eastAsia"/>
                <w:szCs w:val="21"/>
              </w:rPr>
              <w:t>存放登录用户的信息</w:t>
            </w:r>
          </w:p>
          <w:p w:rsidR="00B168E6" w:rsidRDefault="00B168E6" w:rsidP="00260C31">
            <w:pPr>
              <w:rPr>
                <w:rFonts w:ascii="微软雅黑" w:eastAsia="微软雅黑" w:hAnsi="微软雅黑"/>
                <w:szCs w:val="21"/>
              </w:rPr>
            </w:pPr>
            <w:r>
              <w:rPr>
                <w:rFonts w:ascii="微软雅黑" w:eastAsia="微软雅黑" w:hAnsi="微软雅黑"/>
                <w:szCs w:val="21"/>
              </w:rPr>
              <w:t>T</w:t>
            </w:r>
            <w:r>
              <w:rPr>
                <w:rFonts w:ascii="微软雅黑" w:eastAsia="微软雅黑" w:hAnsi="微软雅黑" w:hint="eastAsia"/>
                <w:szCs w:val="21"/>
              </w:rPr>
              <w:t>ype前台传来的彩票类别的信息</w:t>
            </w:r>
          </w:p>
          <w:p w:rsidR="00B168E6" w:rsidRDefault="00B168E6" w:rsidP="00260C31">
            <w:pPr>
              <w:rPr>
                <w:rFonts w:ascii="微软雅黑" w:eastAsia="微软雅黑" w:hAnsi="微软雅黑"/>
                <w:szCs w:val="21"/>
              </w:rPr>
            </w:pPr>
            <w:proofErr w:type="spellStart"/>
            <w:r>
              <w:rPr>
                <w:rFonts w:ascii="微软雅黑" w:eastAsia="微软雅黑" w:hAnsi="微软雅黑"/>
                <w:szCs w:val="21"/>
              </w:rPr>
              <w:t>P</w:t>
            </w:r>
            <w:r>
              <w:rPr>
                <w:rFonts w:ascii="微软雅黑" w:eastAsia="微软雅黑" w:hAnsi="微软雅黑" w:hint="eastAsia"/>
                <w:szCs w:val="21"/>
              </w:rPr>
              <w:t>agenum</w:t>
            </w:r>
            <w:proofErr w:type="spellEnd"/>
            <w:r>
              <w:rPr>
                <w:rFonts w:ascii="微软雅黑" w:eastAsia="微软雅黑" w:hAnsi="微软雅黑" w:hint="eastAsia"/>
                <w:szCs w:val="21"/>
              </w:rPr>
              <w:t>当前页码</w:t>
            </w:r>
          </w:p>
          <w:p w:rsidR="00B168E6" w:rsidRDefault="00B168E6" w:rsidP="00260C31">
            <w:pPr>
              <w:rPr>
                <w:rFonts w:ascii="微软雅黑" w:eastAsia="微软雅黑" w:hAnsi="微软雅黑" w:hint="eastAsia"/>
                <w:szCs w:val="21"/>
              </w:rPr>
            </w:pPr>
            <w:proofErr w:type="spellStart"/>
            <w:r>
              <w:rPr>
                <w:rFonts w:ascii="微软雅黑" w:eastAsia="微软雅黑" w:hAnsi="微软雅黑"/>
                <w:szCs w:val="21"/>
              </w:rPr>
              <w:t>P</w:t>
            </w:r>
            <w:r>
              <w:rPr>
                <w:rFonts w:ascii="微软雅黑" w:eastAsia="微软雅黑" w:hAnsi="微软雅黑" w:hint="eastAsia"/>
                <w:szCs w:val="21"/>
              </w:rPr>
              <w:t>agesize</w:t>
            </w:r>
            <w:proofErr w:type="spellEnd"/>
            <w:r>
              <w:rPr>
                <w:rFonts w:ascii="微软雅黑" w:eastAsia="微软雅黑" w:hAnsi="微软雅黑" w:hint="eastAsia"/>
                <w:szCs w:val="21"/>
              </w:rPr>
              <w:t xml:space="preserve">每页的记录数 </w:t>
            </w:r>
          </w:p>
        </w:tc>
      </w:tr>
      <w:tr w:rsidR="002D0731" w:rsidTr="00260C31">
        <w:trPr>
          <w:trHeight w:val="874"/>
          <w:jc w:val="center"/>
        </w:trPr>
        <w:tc>
          <w:tcPr>
            <w:tcW w:w="8245" w:type="dxa"/>
            <w:tcBorders>
              <w:top w:val="single" w:sz="4" w:space="0" w:color="auto"/>
              <w:left w:val="single" w:sz="4" w:space="0" w:color="auto"/>
              <w:bottom w:val="single" w:sz="4" w:space="0" w:color="auto"/>
              <w:right w:val="single" w:sz="4" w:space="0" w:color="auto"/>
            </w:tcBorders>
            <w:hideMark/>
          </w:tcPr>
          <w:p w:rsidR="002D0731" w:rsidRDefault="00B168E6" w:rsidP="00260C31">
            <w:pPr>
              <w:pStyle w:val="af6"/>
              <w:ind w:left="1680" w:hangingChars="800" w:hanging="1680"/>
              <w:rPr>
                <w:rFonts w:ascii="微软雅黑" w:eastAsia="微软雅黑" w:hAnsi="微软雅黑"/>
                <w:sz w:val="21"/>
                <w:szCs w:val="21"/>
              </w:rPr>
            </w:pPr>
            <w:r>
              <w:rPr>
                <w:rFonts w:ascii="微软雅黑" w:eastAsia="微软雅黑" w:hAnsi="微软雅黑"/>
                <w:sz w:val="21"/>
                <w:szCs w:val="21"/>
              </w:rPr>
              <w:t>Q</w:t>
            </w:r>
            <w:r>
              <w:rPr>
                <w:rFonts w:ascii="微软雅黑" w:eastAsia="微软雅黑" w:hAnsi="微软雅黑" w:hint="eastAsia"/>
                <w:sz w:val="21"/>
                <w:szCs w:val="21"/>
              </w:rPr>
              <w:t>uery方法从session中判断用户是否登陆，若登录，通过前台传过来的彩票类别信息以及当前页码与每页记录数进行分页查询。</w:t>
            </w:r>
          </w:p>
        </w:tc>
      </w:tr>
    </w:tbl>
    <w:p w:rsidR="00B168E6" w:rsidRPr="00B168E6" w:rsidRDefault="00B168E6" w:rsidP="00B168E6">
      <w:pPr>
        <w:pStyle w:val="6"/>
        <w:rPr>
          <w:rFonts w:ascii="微软雅黑" w:eastAsia="微软雅黑" w:hAnsi="微软雅黑"/>
        </w:rPr>
      </w:pPr>
      <w:bookmarkStart w:id="70" w:name="_Toc498451294"/>
      <w:r>
        <w:rPr>
          <w:rFonts w:ascii="微软雅黑" w:eastAsia="微软雅黑" w:hAnsi="微软雅黑" w:hint="eastAsia"/>
        </w:rPr>
        <w:lastRenderedPageBreak/>
        <w:t>1.</w:t>
      </w:r>
      <w:r>
        <w:rPr>
          <w:rFonts w:ascii="微软雅黑" w:eastAsia="微软雅黑" w:hAnsi="微软雅黑"/>
        </w:rPr>
        <w:t>2.</w:t>
      </w:r>
      <w:r w:rsidR="00EB7519">
        <w:rPr>
          <w:rFonts w:ascii="微软雅黑" w:eastAsia="微软雅黑" w:hAnsi="微软雅黑"/>
        </w:rPr>
        <w:t>2</w:t>
      </w:r>
      <w:r w:rsidRPr="00D07B51">
        <w:rPr>
          <w:rFonts w:ascii="微软雅黑" w:eastAsia="微软雅黑" w:hAnsi="微软雅黑" w:hint="eastAsia"/>
        </w:rPr>
        <w:t>、</w:t>
      </w:r>
      <w:r>
        <w:rPr>
          <w:rFonts w:ascii="微软雅黑" w:eastAsia="微软雅黑" w:hAnsi="微软雅黑" w:hint="eastAsia"/>
        </w:rPr>
        <w:t>彩票类别添加</w:t>
      </w:r>
      <w:r w:rsidRPr="00D07B51">
        <w:rPr>
          <w:rFonts w:ascii="微软雅黑" w:eastAsia="微软雅黑" w:hAnsi="微软雅黑" w:hint="eastAsia"/>
        </w:rPr>
        <w:t>描述</w:t>
      </w:r>
      <w:bookmarkEnd w:id="70"/>
    </w:p>
    <w:p w:rsidR="00B168E6" w:rsidRPr="00556ABF" w:rsidRDefault="00B168E6" w:rsidP="00B168E6">
      <w:pPr>
        <w:rPr>
          <w:rFonts w:hint="eastAsia"/>
        </w:rPr>
      </w:pPr>
      <w:r>
        <w:rPr>
          <w:rFonts w:hint="eastAsia"/>
        </w:rPr>
        <w:tab/>
      </w:r>
      <w:r>
        <w:rPr>
          <w:rFonts w:hint="eastAsia"/>
        </w:rPr>
        <w:t>详细描述：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5"/>
      </w:tblGrid>
      <w:tr w:rsidR="00B168E6" w:rsidTr="000A725E">
        <w:trPr>
          <w:trHeight w:val="724"/>
          <w:jc w:val="center"/>
        </w:trPr>
        <w:tc>
          <w:tcPr>
            <w:tcW w:w="8245" w:type="dxa"/>
            <w:tcBorders>
              <w:top w:val="single" w:sz="4" w:space="0" w:color="auto"/>
              <w:left w:val="single" w:sz="4" w:space="0" w:color="auto"/>
              <w:bottom w:val="single" w:sz="4" w:space="0" w:color="auto"/>
              <w:right w:val="single" w:sz="4" w:space="0" w:color="auto"/>
            </w:tcBorders>
            <w:hideMark/>
          </w:tcPr>
          <w:p w:rsidR="00B168E6" w:rsidRDefault="00B168E6" w:rsidP="000A725E">
            <w:pPr>
              <w:ind w:left="1760" w:hangingChars="800" w:hanging="1760"/>
              <w:rPr>
                <w:rFonts w:ascii="微软雅黑" w:eastAsia="微软雅黑" w:hAnsi="微软雅黑"/>
                <w:szCs w:val="21"/>
              </w:rPr>
            </w:pPr>
            <w:proofErr w:type="spellStart"/>
            <w:r>
              <w:rPr>
                <w:rFonts w:ascii="微软雅黑" w:eastAsia="微软雅黑" w:hAnsi="微软雅黑" w:cs="宋体" w:hint="eastAsia"/>
                <w:color w:val="000000"/>
                <w:kern w:val="0"/>
                <w:sz w:val="22"/>
                <w:szCs w:val="22"/>
              </w:rPr>
              <w:t>typeAction</w:t>
            </w:r>
            <w:proofErr w:type="spellEnd"/>
            <w:r>
              <w:rPr>
                <w:rFonts w:ascii="微软雅黑" w:eastAsia="微软雅黑" w:hAnsi="微软雅黑" w:hint="eastAsia"/>
                <w:szCs w:val="21"/>
              </w:rPr>
              <w:t>包含对彩票类别</w:t>
            </w:r>
            <w:r w:rsidR="00EB7519">
              <w:rPr>
                <w:rFonts w:ascii="微软雅黑" w:eastAsia="微软雅黑" w:hAnsi="微软雅黑" w:hint="eastAsia"/>
                <w:szCs w:val="21"/>
              </w:rPr>
              <w:t>添加</w:t>
            </w:r>
            <w:r>
              <w:rPr>
                <w:rFonts w:ascii="微软雅黑" w:eastAsia="微软雅黑" w:hAnsi="微软雅黑" w:hint="eastAsia"/>
                <w:szCs w:val="21"/>
              </w:rPr>
              <w:t>请求的处理。</w:t>
            </w:r>
          </w:p>
        </w:tc>
      </w:tr>
      <w:tr w:rsidR="00B168E6" w:rsidTr="000A725E">
        <w:trPr>
          <w:trHeight w:val="1002"/>
          <w:jc w:val="center"/>
        </w:trPr>
        <w:tc>
          <w:tcPr>
            <w:tcW w:w="8245" w:type="dxa"/>
            <w:tcBorders>
              <w:top w:val="single" w:sz="4" w:space="0" w:color="auto"/>
              <w:left w:val="single" w:sz="4" w:space="0" w:color="auto"/>
              <w:bottom w:val="single" w:sz="4" w:space="0" w:color="auto"/>
              <w:right w:val="single" w:sz="4" w:space="0" w:color="auto"/>
            </w:tcBorders>
            <w:hideMark/>
          </w:tcPr>
          <w:p w:rsidR="00B168E6" w:rsidRDefault="00B168E6" w:rsidP="000A725E">
            <w:pPr>
              <w:rPr>
                <w:rFonts w:ascii="微软雅黑" w:eastAsia="微软雅黑" w:hAnsi="微软雅黑"/>
                <w:szCs w:val="21"/>
              </w:rPr>
            </w:pPr>
            <w:r>
              <w:rPr>
                <w:rFonts w:ascii="微软雅黑" w:eastAsia="微软雅黑" w:hAnsi="微软雅黑" w:hint="eastAsia"/>
                <w:szCs w:val="21"/>
              </w:rPr>
              <w:t>1.成员变量</w:t>
            </w:r>
          </w:p>
          <w:p w:rsidR="00B168E6" w:rsidRDefault="00B168E6" w:rsidP="000A725E">
            <w:pPr>
              <w:rPr>
                <w:rFonts w:ascii="微软雅黑" w:eastAsia="微软雅黑" w:hAnsi="微软雅黑"/>
                <w:szCs w:val="21"/>
              </w:rPr>
            </w:pPr>
            <w:proofErr w:type="spellStart"/>
            <w:r>
              <w:rPr>
                <w:rFonts w:ascii="微软雅黑" w:eastAsia="微软雅黑" w:hAnsi="微软雅黑"/>
                <w:szCs w:val="21"/>
              </w:rPr>
              <w:t>S</w:t>
            </w:r>
            <w:r>
              <w:rPr>
                <w:rFonts w:ascii="微软雅黑" w:eastAsia="微软雅黑" w:hAnsi="微软雅黑" w:hint="eastAsia"/>
                <w:szCs w:val="21"/>
              </w:rPr>
              <w:t>essioin</w:t>
            </w:r>
            <w:proofErr w:type="spellEnd"/>
            <w:r>
              <w:rPr>
                <w:rFonts w:ascii="微软雅黑" w:eastAsia="微软雅黑" w:hAnsi="微软雅黑" w:hint="eastAsia"/>
                <w:szCs w:val="21"/>
              </w:rPr>
              <w:t>存放登录用户的信息</w:t>
            </w:r>
          </w:p>
          <w:p w:rsidR="00EB7519" w:rsidRDefault="00B168E6" w:rsidP="00EB7519">
            <w:pPr>
              <w:rPr>
                <w:rFonts w:ascii="微软雅黑" w:eastAsia="微软雅黑" w:hAnsi="微软雅黑"/>
                <w:szCs w:val="21"/>
              </w:rPr>
            </w:pPr>
            <w:r>
              <w:rPr>
                <w:rFonts w:ascii="微软雅黑" w:eastAsia="微软雅黑" w:hAnsi="微软雅黑"/>
                <w:szCs w:val="21"/>
              </w:rPr>
              <w:t>T</w:t>
            </w:r>
            <w:r>
              <w:rPr>
                <w:rFonts w:ascii="微软雅黑" w:eastAsia="微软雅黑" w:hAnsi="微软雅黑" w:hint="eastAsia"/>
                <w:szCs w:val="21"/>
              </w:rPr>
              <w:t>ype前台传来的彩票类别的信息</w:t>
            </w:r>
          </w:p>
          <w:p w:rsidR="00B168E6" w:rsidRDefault="00B168E6" w:rsidP="000A725E">
            <w:pPr>
              <w:rPr>
                <w:rFonts w:ascii="微软雅黑" w:eastAsia="微软雅黑" w:hAnsi="微软雅黑" w:hint="eastAsia"/>
                <w:szCs w:val="21"/>
              </w:rPr>
            </w:pPr>
            <w:r>
              <w:rPr>
                <w:rFonts w:ascii="微软雅黑" w:eastAsia="微软雅黑" w:hAnsi="微软雅黑" w:hint="eastAsia"/>
                <w:szCs w:val="21"/>
              </w:rPr>
              <w:t xml:space="preserve"> </w:t>
            </w:r>
          </w:p>
        </w:tc>
      </w:tr>
      <w:tr w:rsidR="00B168E6" w:rsidTr="000A725E">
        <w:trPr>
          <w:trHeight w:val="874"/>
          <w:jc w:val="center"/>
        </w:trPr>
        <w:tc>
          <w:tcPr>
            <w:tcW w:w="8245" w:type="dxa"/>
            <w:tcBorders>
              <w:top w:val="single" w:sz="4" w:space="0" w:color="auto"/>
              <w:left w:val="single" w:sz="4" w:space="0" w:color="auto"/>
              <w:bottom w:val="single" w:sz="4" w:space="0" w:color="auto"/>
              <w:right w:val="single" w:sz="4" w:space="0" w:color="auto"/>
            </w:tcBorders>
            <w:hideMark/>
          </w:tcPr>
          <w:p w:rsidR="00B168E6" w:rsidRDefault="00EB7519" w:rsidP="000A725E">
            <w:pPr>
              <w:pStyle w:val="af6"/>
              <w:ind w:left="1680" w:hangingChars="800" w:hanging="1680"/>
              <w:rPr>
                <w:rFonts w:ascii="微软雅黑" w:eastAsia="微软雅黑" w:hAnsi="微软雅黑"/>
                <w:sz w:val="21"/>
                <w:szCs w:val="21"/>
              </w:rPr>
            </w:pPr>
            <w:r>
              <w:rPr>
                <w:rFonts w:ascii="微软雅黑" w:eastAsia="微软雅黑" w:hAnsi="微软雅黑" w:hint="eastAsia"/>
                <w:sz w:val="21"/>
                <w:szCs w:val="21"/>
              </w:rPr>
              <w:t>save</w:t>
            </w:r>
            <w:r w:rsidR="00B168E6">
              <w:rPr>
                <w:rFonts w:ascii="微软雅黑" w:eastAsia="微软雅黑" w:hAnsi="微软雅黑" w:hint="eastAsia"/>
                <w:sz w:val="21"/>
                <w:szCs w:val="21"/>
              </w:rPr>
              <w:t>方法从session中判断用户是否登陆，若登录，</w:t>
            </w:r>
            <w:r>
              <w:rPr>
                <w:rFonts w:ascii="微软雅黑" w:eastAsia="微软雅黑" w:hAnsi="微软雅黑" w:hint="eastAsia"/>
                <w:sz w:val="21"/>
                <w:szCs w:val="21"/>
              </w:rPr>
              <w:t>进行添加</w:t>
            </w:r>
            <w:r w:rsidR="00B168E6">
              <w:rPr>
                <w:rFonts w:ascii="微软雅黑" w:eastAsia="微软雅黑" w:hAnsi="微软雅黑" w:hint="eastAsia"/>
                <w:sz w:val="21"/>
                <w:szCs w:val="21"/>
              </w:rPr>
              <w:t>。</w:t>
            </w:r>
          </w:p>
        </w:tc>
      </w:tr>
    </w:tbl>
    <w:p w:rsidR="00EB7519" w:rsidRPr="00B168E6" w:rsidRDefault="00EB7519" w:rsidP="00EB7519">
      <w:pPr>
        <w:pStyle w:val="6"/>
        <w:rPr>
          <w:rFonts w:ascii="微软雅黑" w:eastAsia="微软雅黑" w:hAnsi="微软雅黑"/>
        </w:rPr>
      </w:pPr>
      <w:bookmarkStart w:id="71" w:name="_Toc498451295"/>
      <w:r>
        <w:rPr>
          <w:rFonts w:ascii="微软雅黑" w:eastAsia="微软雅黑" w:hAnsi="微软雅黑" w:hint="eastAsia"/>
        </w:rPr>
        <w:t>1.</w:t>
      </w:r>
      <w:r>
        <w:rPr>
          <w:rFonts w:ascii="微软雅黑" w:eastAsia="微软雅黑" w:hAnsi="微软雅黑"/>
        </w:rPr>
        <w:t>2.3</w:t>
      </w:r>
      <w:r w:rsidRPr="00D07B51">
        <w:rPr>
          <w:rFonts w:ascii="微软雅黑" w:eastAsia="微软雅黑" w:hAnsi="微软雅黑" w:hint="eastAsia"/>
        </w:rPr>
        <w:t>、</w:t>
      </w:r>
      <w:r>
        <w:rPr>
          <w:rFonts w:ascii="微软雅黑" w:eastAsia="微软雅黑" w:hAnsi="微软雅黑" w:hint="eastAsia"/>
        </w:rPr>
        <w:t>彩票类别删除</w:t>
      </w:r>
      <w:r w:rsidRPr="00D07B51">
        <w:rPr>
          <w:rFonts w:ascii="微软雅黑" w:eastAsia="微软雅黑" w:hAnsi="微软雅黑" w:hint="eastAsia"/>
        </w:rPr>
        <w:t>描述</w:t>
      </w:r>
      <w:bookmarkEnd w:id="71"/>
    </w:p>
    <w:p w:rsidR="00EB7519" w:rsidRPr="00556ABF" w:rsidRDefault="00EB7519" w:rsidP="00EB7519">
      <w:pPr>
        <w:rPr>
          <w:rFonts w:hint="eastAsia"/>
        </w:rPr>
      </w:pPr>
      <w:r>
        <w:rPr>
          <w:rFonts w:hint="eastAsia"/>
        </w:rPr>
        <w:tab/>
      </w:r>
      <w:r>
        <w:rPr>
          <w:rFonts w:hint="eastAsia"/>
        </w:rPr>
        <w:t>详细描述：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5"/>
      </w:tblGrid>
      <w:tr w:rsidR="00EB7519" w:rsidTr="000A725E">
        <w:trPr>
          <w:trHeight w:val="724"/>
          <w:jc w:val="center"/>
        </w:trPr>
        <w:tc>
          <w:tcPr>
            <w:tcW w:w="8245" w:type="dxa"/>
            <w:tcBorders>
              <w:top w:val="single" w:sz="4" w:space="0" w:color="auto"/>
              <w:left w:val="single" w:sz="4" w:space="0" w:color="auto"/>
              <w:bottom w:val="single" w:sz="4" w:space="0" w:color="auto"/>
              <w:right w:val="single" w:sz="4" w:space="0" w:color="auto"/>
            </w:tcBorders>
            <w:hideMark/>
          </w:tcPr>
          <w:p w:rsidR="00EB7519" w:rsidRDefault="00EB7519" w:rsidP="000A725E">
            <w:pPr>
              <w:ind w:left="1760" w:hangingChars="800" w:hanging="1760"/>
              <w:rPr>
                <w:rFonts w:ascii="微软雅黑" w:eastAsia="微软雅黑" w:hAnsi="微软雅黑"/>
                <w:szCs w:val="21"/>
              </w:rPr>
            </w:pPr>
            <w:proofErr w:type="spellStart"/>
            <w:r>
              <w:rPr>
                <w:rFonts w:ascii="微软雅黑" w:eastAsia="微软雅黑" w:hAnsi="微软雅黑" w:cs="宋体" w:hint="eastAsia"/>
                <w:color w:val="000000"/>
                <w:kern w:val="0"/>
                <w:sz w:val="22"/>
                <w:szCs w:val="22"/>
              </w:rPr>
              <w:t>typeAction</w:t>
            </w:r>
            <w:proofErr w:type="spellEnd"/>
            <w:r>
              <w:rPr>
                <w:rFonts w:ascii="微软雅黑" w:eastAsia="微软雅黑" w:hAnsi="微软雅黑" w:hint="eastAsia"/>
                <w:szCs w:val="21"/>
              </w:rPr>
              <w:t>包含对彩票类别删除请求的处理。</w:t>
            </w:r>
          </w:p>
        </w:tc>
      </w:tr>
      <w:tr w:rsidR="00EB7519" w:rsidTr="000A725E">
        <w:trPr>
          <w:trHeight w:val="1002"/>
          <w:jc w:val="center"/>
        </w:trPr>
        <w:tc>
          <w:tcPr>
            <w:tcW w:w="8245" w:type="dxa"/>
            <w:tcBorders>
              <w:top w:val="single" w:sz="4" w:space="0" w:color="auto"/>
              <w:left w:val="single" w:sz="4" w:space="0" w:color="auto"/>
              <w:bottom w:val="single" w:sz="4" w:space="0" w:color="auto"/>
              <w:right w:val="single" w:sz="4" w:space="0" w:color="auto"/>
            </w:tcBorders>
            <w:hideMark/>
          </w:tcPr>
          <w:p w:rsidR="00EB7519" w:rsidRDefault="00EB7519" w:rsidP="000A725E">
            <w:pPr>
              <w:rPr>
                <w:rFonts w:ascii="微软雅黑" w:eastAsia="微软雅黑" w:hAnsi="微软雅黑"/>
                <w:szCs w:val="21"/>
              </w:rPr>
            </w:pPr>
            <w:r>
              <w:rPr>
                <w:rFonts w:ascii="微软雅黑" w:eastAsia="微软雅黑" w:hAnsi="微软雅黑" w:hint="eastAsia"/>
                <w:szCs w:val="21"/>
              </w:rPr>
              <w:t>1.成员变量</w:t>
            </w:r>
          </w:p>
          <w:p w:rsidR="00EB7519" w:rsidRDefault="00EB7519" w:rsidP="000A725E">
            <w:pPr>
              <w:rPr>
                <w:rFonts w:ascii="微软雅黑" w:eastAsia="微软雅黑" w:hAnsi="微软雅黑"/>
                <w:szCs w:val="21"/>
              </w:rPr>
            </w:pPr>
            <w:proofErr w:type="spellStart"/>
            <w:r>
              <w:rPr>
                <w:rFonts w:ascii="微软雅黑" w:eastAsia="微软雅黑" w:hAnsi="微软雅黑"/>
                <w:szCs w:val="21"/>
              </w:rPr>
              <w:t>S</w:t>
            </w:r>
            <w:r>
              <w:rPr>
                <w:rFonts w:ascii="微软雅黑" w:eastAsia="微软雅黑" w:hAnsi="微软雅黑" w:hint="eastAsia"/>
                <w:szCs w:val="21"/>
              </w:rPr>
              <w:t>essioin</w:t>
            </w:r>
            <w:proofErr w:type="spellEnd"/>
            <w:r>
              <w:rPr>
                <w:rFonts w:ascii="微软雅黑" w:eastAsia="微软雅黑" w:hAnsi="微软雅黑" w:hint="eastAsia"/>
                <w:szCs w:val="21"/>
              </w:rPr>
              <w:t>存放登录用户的信息</w:t>
            </w:r>
          </w:p>
          <w:p w:rsidR="00EB7519" w:rsidRDefault="00EB7519" w:rsidP="00EB7519">
            <w:pPr>
              <w:rPr>
                <w:rFonts w:ascii="微软雅黑" w:eastAsia="微软雅黑" w:hAnsi="微软雅黑" w:hint="eastAsia"/>
                <w:szCs w:val="21"/>
              </w:rPr>
            </w:pPr>
            <w:r>
              <w:rPr>
                <w:rFonts w:ascii="微软雅黑" w:eastAsia="微软雅黑" w:hAnsi="微软雅黑"/>
                <w:szCs w:val="21"/>
              </w:rPr>
              <w:t>L</w:t>
            </w:r>
            <w:r>
              <w:rPr>
                <w:rFonts w:ascii="微软雅黑" w:eastAsia="微软雅黑" w:hAnsi="微软雅黑" w:hint="eastAsia"/>
                <w:szCs w:val="21"/>
              </w:rPr>
              <w:t xml:space="preserve">id彩票类别的ID </w:t>
            </w:r>
          </w:p>
        </w:tc>
      </w:tr>
      <w:tr w:rsidR="00EB7519" w:rsidTr="000A725E">
        <w:trPr>
          <w:trHeight w:val="874"/>
          <w:jc w:val="center"/>
        </w:trPr>
        <w:tc>
          <w:tcPr>
            <w:tcW w:w="8245" w:type="dxa"/>
            <w:tcBorders>
              <w:top w:val="single" w:sz="4" w:space="0" w:color="auto"/>
              <w:left w:val="single" w:sz="4" w:space="0" w:color="auto"/>
              <w:bottom w:val="single" w:sz="4" w:space="0" w:color="auto"/>
              <w:right w:val="single" w:sz="4" w:space="0" w:color="auto"/>
            </w:tcBorders>
            <w:hideMark/>
          </w:tcPr>
          <w:p w:rsidR="00EB7519" w:rsidRDefault="00EB7519" w:rsidP="000A725E">
            <w:pPr>
              <w:pStyle w:val="af6"/>
              <w:ind w:left="1680" w:hangingChars="800" w:hanging="1680"/>
              <w:rPr>
                <w:rFonts w:ascii="微软雅黑" w:eastAsia="微软雅黑" w:hAnsi="微软雅黑"/>
                <w:sz w:val="21"/>
                <w:szCs w:val="21"/>
              </w:rPr>
            </w:pPr>
            <w:r>
              <w:rPr>
                <w:rFonts w:ascii="微软雅黑" w:eastAsia="微软雅黑" w:hAnsi="微软雅黑" w:hint="eastAsia"/>
                <w:sz w:val="21"/>
                <w:szCs w:val="21"/>
              </w:rPr>
              <w:t>delete方法从session中判断用户是否登陆，若登录，进行删除操作。</w:t>
            </w:r>
          </w:p>
        </w:tc>
      </w:tr>
    </w:tbl>
    <w:p w:rsidR="00EB7519" w:rsidRPr="00B168E6" w:rsidRDefault="00EB7519" w:rsidP="00EB7519">
      <w:pPr>
        <w:pStyle w:val="6"/>
        <w:rPr>
          <w:rFonts w:ascii="微软雅黑" w:eastAsia="微软雅黑" w:hAnsi="微软雅黑"/>
        </w:rPr>
      </w:pPr>
      <w:bookmarkStart w:id="72" w:name="_Toc498451296"/>
      <w:r>
        <w:rPr>
          <w:rFonts w:ascii="微软雅黑" w:eastAsia="微软雅黑" w:hAnsi="微软雅黑" w:hint="eastAsia"/>
        </w:rPr>
        <w:t>1.</w:t>
      </w:r>
      <w:r>
        <w:rPr>
          <w:rFonts w:ascii="微软雅黑" w:eastAsia="微软雅黑" w:hAnsi="微软雅黑"/>
        </w:rPr>
        <w:t>2.4</w:t>
      </w:r>
      <w:r w:rsidRPr="00D07B51">
        <w:rPr>
          <w:rFonts w:ascii="微软雅黑" w:eastAsia="微软雅黑" w:hAnsi="微软雅黑" w:hint="eastAsia"/>
        </w:rPr>
        <w:t>、</w:t>
      </w:r>
      <w:r>
        <w:rPr>
          <w:rFonts w:ascii="微软雅黑" w:eastAsia="微软雅黑" w:hAnsi="微软雅黑" w:hint="eastAsia"/>
        </w:rPr>
        <w:t>彩票类别修改</w:t>
      </w:r>
      <w:r w:rsidRPr="00D07B51">
        <w:rPr>
          <w:rFonts w:ascii="微软雅黑" w:eastAsia="微软雅黑" w:hAnsi="微软雅黑" w:hint="eastAsia"/>
        </w:rPr>
        <w:t>描述</w:t>
      </w:r>
      <w:bookmarkEnd w:id="72"/>
    </w:p>
    <w:p w:rsidR="00EB7519" w:rsidRPr="00556ABF" w:rsidRDefault="00EB7519" w:rsidP="00EB7519">
      <w:pPr>
        <w:rPr>
          <w:rFonts w:hint="eastAsia"/>
        </w:rPr>
      </w:pPr>
      <w:r>
        <w:rPr>
          <w:rFonts w:hint="eastAsia"/>
        </w:rPr>
        <w:tab/>
      </w:r>
      <w:r>
        <w:rPr>
          <w:rFonts w:hint="eastAsia"/>
        </w:rPr>
        <w:t>详细描述：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5"/>
      </w:tblGrid>
      <w:tr w:rsidR="00EB7519" w:rsidTr="000A725E">
        <w:trPr>
          <w:trHeight w:val="724"/>
          <w:jc w:val="center"/>
        </w:trPr>
        <w:tc>
          <w:tcPr>
            <w:tcW w:w="8245" w:type="dxa"/>
            <w:tcBorders>
              <w:top w:val="single" w:sz="4" w:space="0" w:color="auto"/>
              <w:left w:val="single" w:sz="4" w:space="0" w:color="auto"/>
              <w:bottom w:val="single" w:sz="4" w:space="0" w:color="auto"/>
              <w:right w:val="single" w:sz="4" w:space="0" w:color="auto"/>
            </w:tcBorders>
            <w:hideMark/>
          </w:tcPr>
          <w:p w:rsidR="00EB7519" w:rsidRDefault="00EB7519" w:rsidP="000A725E">
            <w:pPr>
              <w:ind w:left="1760" w:hangingChars="800" w:hanging="1760"/>
              <w:rPr>
                <w:rFonts w:ascii="微软雅黑" w:eastAsia="微软雅黑" w:hAnsi="微软雅黑"/>
                <w:szCs w:val="21"/>
              </w:rPr>
            </w:pPr>
            <w:proofErr w:type="spellStart"/>
            <w:r>
              <w:rPr>
                <w:rFonts w:ascii="微软雅黑" w:eastAsia="微软雅黑" w:hAnsi="微软雅黑" w:cs="宋体" w:hint="eastAsia"/>
                <w:color w:val="000000"/>
                <w:kern w:val="0"/>
                <w:sz w:val="22"/>
                <w:szCs w:val="22"/>
              </w:rPr>
              <w:t>typeAction</w:t>
            </w:r>
            <w:proofErr w:type="spellEnd"/>
            <w:r>
              <w:rPr>
                <w:rFonts w:ascii="微软雅黑" w:eastAsia="微软雅黑" w:hAnsi="微软雅黑" w:hint="eastAsia"/>
                <w:szCs w:val="21"/>
              </w:rPr>
              <w:t>包含对彩票类别修改请求的处理。</w:t>
            </w:r>
          </w:p>
        </w:tc>
      </w:tr>
      <w:tr w:rsidR="00EB7519" w:rsidTr="000A725E">
        <w:trPr>
          <w:trHeight w:val="1002"/>
          <w:jc w:val="center"/>
        </w:trPr>
        <w:tc>
          <w:tcPr>
            <w:tcW w:w="8245" w:type="dxa"/>
            <w:tcBorders>
              <w:top w:val="single" w:sz="4" w:space="0" w:color="auto"/>
              <w:left w:val="single" w:sz="4" w:space="0" w:color="auto"/>
              <w:bottom w:val="single" w:sz="4" w:space="0" w:color="auto"/>
              <w:right w:val="single" w:sz="4" w:space="0" w:color="auto"/>
            </w:tcBorders>
            <w:hideMark/>
          </w:tcPr>
          <w:p w:rsidR="00EB7519" w:rsidRDefault="00EB7519" w:rsidP="000A725E">
            <w:pPr>
              <w:rPr>
                <w:rFonts w:ascii="微软雅黑" w:eastAsia="微软雅黑" w:hAnsi="微软雅黑"/>
                <w:szCs w:val="21"/>
              </w:rPr>
            </w:pPr>
            <w:r>
              <w:rPr>
                <w:rFonts w:ascii="微软雅黑" w:eastAsia="微软雅黑" w:hAnsi="微软雅黑" w:hint="eastAsia"/>
                <w:szCs w:val="21"/>
              </w:rPr>
              <w:t>1.成员变量</w:t>
            </w:r>
          </w:p>
          <w:p w:rsidR="00EB7519" w:rsidRDefault="00EB7519" w:rsidP="000A725E">
            <w:pPr>
              <w:rPr>
                <w:rFonts w:ascii="微软雅黑" w:eastAsia="微软雅黑" w:hAnsi="微软雅黑"/>
                <w:szCs w:val="21"/>
              </w:rPr>
            </w:pPr>
            <w:proofErr w:type="spellStart"/>
            <w:r>
              <w:rPr>
                <w:rFonts w:ascii="微软雅黑" w:eastAsia="微软雅黑" w:hAnsi="微软雅黑"/>
                <w:szCs w:val="21"/>
              </w:rPr>
              <w:t>S</w:t>
            </w:r>
            <w:r>
              <w:rPr>
                <w:rFonts w:ascii="微软雅黑" w:eastAsia="微软雅黑" w:hAnsi="微软雅黑" w:hint="eastAsia"/>
                <w:szCs w:val="21"/>
              </w:rPr>
              <w:t>essioin</w:t>
            </w:r>
            <w:proofErr w:type="spellEnd"/>
            <w:r>
              <w:rPr>
                <w:rFonts w:ascii="微软雅黑" w:eastAsia="微软雅黑" w:hAnsi="微软雅黑" w:hint="eastAsia"/>
                <w:szCs w:val="21"/>
              </w:rPr>
              <w:t>存放登录用户的信息</w:t>
            </w:r>
          </w:p>
          <w:p w:rsidR="00EB7519" w:rsidRDefault="00EB7519" w:rsidP="000A725E">
            <w:pPr>
              <w:rPr>
                <w:rFonts w:ascii="微软雅黑" w:eastAsia="微软雅黑" w:hAnsi="微软雅黑" w:hint="eastAsia"/>
                <w:szCs w:val="21"/>
              </w:rPr>
            </w:pPr>
            <w:r>
              <w:rPr>
                <w:rFonts w:ascii="微软雅黑" w:eastAsia="微软雅黑" w:hAnsi="微软雅黑"/>
                <w:szCs w:val="21"/>
              </w:rPr>
              <w:lastRenderedPageBreak/>
              <w:t>T</w:t>
            </w:r>
            <w:r>
              <w:rPr>
                <w:rFonts w:ascii="微软雅黑" w:eastAsia="微软雅黑" w:hAnsi="微软雅黑" w:hint="eastAsia"/>
                <w:szCs w:val="21"/>
              </w:rPr>
              <w:t>ype前台传来的彩票类别的信息</w:t>
            </w:r>
          </w:p>
        </w:tc>
      </w:tr>
      <w:tr w:rsidR="00EB7519" w:rsidTr="000A725E">
        <w:trPr>
          <w:trHeight w:val="874"/>
          <w:jc w:val="center"/>
        </w:trPr>
        <w:tc>
          <w:tcPr>
            <w:tcW w:w="8245" w:type="dxa"/>
            <w:tcBorders>
              <w:top w:val="single" w:sz="4" w:space="0" w:color="auto"/>
              <w:left w:val="single" w:sz="4" w:space="0" w:color="auto"/>
              <w:bottom w:val="single" w:sz="4" w:space="0" w:color="auto"/>
              <w:right w:val="single" w:sz="4" w:space="0" w:color="auto"/>
            </w:tcBorders>
            <w:hideMark/>
          </w:tcPr>
          <w:p w:rsidR="00EB7519" w:rsidRDefault="00EB7519" w:rsidP="000A725E">
            <w:pPr>
              <w:pStyle w:val="af6"/>
              <w:ind w:left="1680" w:hangingChars="800" w:hanging="1680"/>
              <w:rPr>
                <w:rFonts w:ascii="微软雅黑" w:eastAsia="微软雅黑" w:hAnsi="微软雅黑"/>
                <w:sz w:val="21"/>
                <w:szCs w:val="21"/>
              </w:rPr>
            </w:pPr>
            <w:r>
              <w:rPr>
                <w:rFonts w:ascii="微软雅黑" w:eastAsia="微软雅黑" w:hAnsi="微软雅黑" w:hint="eastAsia"/>
                <w:sz w:val="21"/>
                <w:szCs w:val="21"/>
              </w:rPr>
              <w:lastRenderedPageBreak/>
              <w:t>update方法从session中判断用户是否登陆，若登录，进行修改。</w:t>
            </w:r>
          </w:p>
        </w:tc>
      </w:tr>
    </w:tbl>
    <w:p w:rsidR="00EB7519" w:rsidRPr="00B168E6" w:rsidRDefault="00EB7519" w:rsidP="00EB7519">
      <w:pPr>
        <w:pStyle w:val="6"/>
        <w:rPr>
          <w:rFonts w:ascii="微软雅黑" w:eastAsia="微软雅黑" w:hAnsi="微软雅黑"/>
        </w:rPr>
      </w:pPr>
      <w:bookmarkStart w:id="73" w:name="_Toc498451297"/>
      <w:r>
        <w:rPr>
          <w:rFonts w:ascii="微软雅黑" w:eastAsia="微软雅黑" w:hAnsi="微软雅黑" w:hint="eastAsia"/>
        </w:rPr>
        <w:t>1.</w:t>
      </w:r>
      <w:r>
        <w:rPr>
          <w:rFonts w:ascii="微软雅黑" w:eastAsia="微软雅黑" w:hAnsi="微软雅黑"/>
        </w:rPr>
        <w:t>2.5</w:t>
      </w:r>
      <w:r w:rsidRPr="00D07B51">
        <w:rPr>
          <w:rFonts w:ascii="微软雅黑" w:eastAsia="微软雅黑" w:hAnsi="微软雅黑" w:hint="eastAsia"/>
        </w:rPr>
        <w:t>、</w:t>
      </w:r>
      <w:r>
        <w:rPr>
          <w:rFonts w:ascii="微软雅黑" w:eastAsia="微软雅黑" w:hAnsi="微软雅黑" w:hint="eastAsia"/>
        </w:rPr>
        <w:t>彩票类别下架</w:t>
      </w:r>
      <w:r w:rsidRPr="00D07B51">
        <w:rPr>
          <w:rFonts w:ascii="微软雅黑" w:eastAsia="微软雅黑" w:hAnsi="微软雅黑" w:hint="eastAsia"/>
        </w:rPr>
        <w:t>描述</w:t>
      </w:r>
      <w:bookmarkEnd w:id="73"/>
    </w:p>
    <w:p w:rsidR="00EB7519" w:rsidRPr="00556ABF" w:rsidRDefault="00EB7519" w:rsidP="00EB7519">
      <w:pPr>
        <w:rPr>
          <w:rFonts w:hint="eastAsia"/>
        </w:rPr>
      </w:pPr>
      <w:r>
        <w:rPr>
          <w:rFonts w:hint="eastAsia"/>
        </w:rPr>
        <w:tab/>
      </w:r>
      <w:r>
        <w:rPr>
          <w:rFonts w:hint="eastAsia"/>
        </w:rPr>
        <w:t>详细描述：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5"/>
      </w:tblGrid>
      <w:tr w:rsidR="00EB7519" w:rsidTr="000A725E">
        <w:trPr>
          <w:trHeight w:val="724"/>
          <w:jc w:val="center"/>
        </w:trPr>
        <w:tc>
          <w:tcPr>
            <w:tcW w:w="8245" w:type="dxa"/>
            <w:tcBorders>
              <w:top w:val="single" w:sz="4" w:space="0" w:color="auto"/>
              <w:left w:val="single" w:sz="4" w:space="0" w:color="auto"/>
              <w:bottom w:val="single" w:sz="4" w:space="0" w:color="auto"/>
              <w:right w:val="single" w:sz="4" w:space="0" w:color="auto"/>
            </w:tcBorders>
            <w:hideMark/>
          </w:tcPr>
          <w:p w:rsidR="00EB7519" w:rsidRDefault="00EB7519" w:rsidP="000A725E">
            <w:pPr>
              <w:ind w:left="1760" w:hangingChars="800" w:hanging="1760"/>
              <w:rPr>
                <w:rFonts w:ascii="微软雅黑" w:eastAsia="微软雅黑" w:hAnsi="微软雅黑"/>
                <w:szCs w:val="21"/>
              </w:rPr>
            </w:pPr>
            <w:proofErr w:type="spellStart"/>
            <w:r>
              <w:rPr>
                <w:rFonts w:ascii="微软雅黑" w:eastAsia="微软雅黑" w:hAnsi="微软雅黑" w:cs="宋体" w:hint="eastAsia"/>
                <w:color w:val="000000"/>
                <w:kern w:val="0"/>
                <w:sz w:val="22"/>
                <w:szCs w:val="22"/>
              </w:rPr>
              <w:t>typeAction</w:t>
            </w:r>
            <w:proofErr w:type="spellEnd"/>
            <w:r>
              <w:rPr>
                <w:rFonts w:ascii="微软雅黑" w:eastAsia="微软雅黑" w:hAnsi="微软雅黑" w:hint="eastAsia"/>
                <w:szCs w:val="21"/>
              </w:rPr>
              <w:t>包含对彩票类别下架请求的处理。</w:t>
            </w:r>
          </w:p>
        </w:tc>
      </w:tr>
      <w:tr w:rsidR="00EB7519" w:rsidTr="000A725E">
        <w:trPr>
          <w:trHeight w:val="1002"/>
          <w:jc w:val="center"/>
        </w:trPr>
        <w:tc>
          <w:tcPr>
            <w:tcW w:w="8245" w:type="dxa"/>
            <w:tcBorders>
              <w:top w:val="single" w:sz="4" w:space="0" w:color="auto"/>
              <w:left w:val="single" w:sz="4" w:space="0" w:color="auto"/>
              <w:bottom w:val="single" w:sz="4" w:space="0" w:color="auto"/>
              <w:right w:val="single" w:sz="4" w:space="0" w:color="auto"/>
            </w:tcBorders>
            <w:hideMark/>
          </w:tcPr>
          <w:p w:rsidR="00EB7519" w:rsidRDefault="00EB7519" w:rsidP="000A725E">
            <w:pPr>
              <w:rPr>
                <w:rFonts w:ascii="微软雅黑" w:eastAsia="微软雅黑" w:hAnsi="微软雅黑"/>
                <w:szCs w:val="21"/>
              </w:rPr>
            </w:pPr>
            <w:r>
              <w:rPr>
                <w:rFonts w:ascii="微软雅黑" w:eastAsia="微软雅黑" w:hAnsi="微软雅黑" w:hint="eastAsia"/>
                <w:szCs w:val="21"/>
              </w:rPr>
              <w:t>1.成员变量</w:t>
            </w:r>
          </w:p>
          <w:p w:rsidR="00EB7519" w:rsidRDefault="00EB7519" w:rsidP="000A725E">
            <w:pPr>
              <w:rPr>
                <w:rFonts w:ascii="微软雅黑" w:eastAsia="微软雅黑" w:hAnsi="微软雅黑"/>
                <w:szCs w:val="21"/>
              </w:rPr>
            </w:pPr>
            <w:proofErr w:type="spellStart"/>
            <w:r>
              <w:rPr>
                <w:rFonts w:ascii="微软雅黑" w:eastAsia="微软雅黑" w:hAnsi="微软雅黑"/>
                <w:szCs w:val="21"/>
              </w:rPr>
              <w:t>S</w:t>
            </w:r>
            <w:r>
              <w:rPr>
                <w:rFonts w:ascii="微软雅黑" w:eastAsia="微软雅黑" w:hAnsi="微软雅黑" w:hint="eastAsia"/>
                <w:szCs w:val="21"/>
              </w:rPr>
              <w:t>essioin</w:t>
            </w:r>
            <w:proofErr w:type="spellEnd"/>
            <w:r>
              <w:rPr>
                <w:rFonts w:ascii="微软雅黑" w:eastAsia="微软雅黑" w:hAnsi="微软雅黑" w:hint="eastAsia"/>
                <w:szCs w:val="21"/>
              </w:rPr>
              <w:t>存放登录用户的信息</w:t>
            </w:r>
          </w:p>
          <w:p w:rsidR="00EB7519" w:rsidRDefault="00EB7519" w:rsidP="000A725E">
            <w:pPr>
              <w:rPr>
                <w:rFonts w:ascii="微软雅黑" w:eastAsia="微软雅黑" w:hAnsi="微软雅黑" w:hint="eastAsia"/>
                <w:szCs w:val="21"/>
              </w:rPr>
            </w:pPr>
            <w:r>
              <w:rPr>
                <w:rFonts w:ascii="微软雅黑" w:eastAsia="微软雅黑" w:hAnsi="微软雅黑"/>
                <w:szCs w:val="21"/>
              </w:rPr>
              <w:t>L</w:t>
            </w:r>
            <w:r>
              <w:rPr>
                <w:rFonts w:ascii="微软雅黑" w:eastAsia="微软雅黑" w:hAnsi="微软雅黑" w:hint="eastAsia"/>
                <w:szCs w:val="21"/>
              </w:rPr>
              <w:t>id彩票类别的ID</w:t>
            </w:r>
          </w:p>
        </w:tc>
      </w:tr>
      <w:tr w:rsidR="00EB7519" w:rsidTr="000A725E">
        <w:trPr>
          <w:trHeight w:val="874"/>
          <w:jc w:val="center"/>
        </w:trPr>
        <w:tc>
          <w:tcPr>
            <w:tcW w:w="8245" w:type="dxa"/>
            <w:tcBorders>
              <w:top w:val="single" w:sz="4" w:space="0" w:color="auto"/>
              <w:left w:val="single" w:sz="4" w:space="0" w:color="auto"/>
              <w:bottom w:val="single" w:sz="4" w:space="0" w:color="auto"/>
              <w:right w:val="single" w:sz="4" w:space="0" w:color="auto"/>
            </w:tcBorders>
            <w:hideMark/>
          </w:tcPr>
          <w:p w:rsidR="00EB7519" w:rsidRDefault="00EB7519" w:rsidP="000A725E">
            <w:pPr>
              <w:pStyle w:val="af6"/>
              <w:ind w:left="1680" w:hangingChars="800" w:hanging="1680"/>
              <w:rPr>
                <w:rFonts w:ascii="微软雅黑" w:eastAsia="微软雅黑" w:hAnsi="微软雅黑"/>
                <w:sz w:val="21"/>
                <w:szCs w:val="21"/>
              </w:rPr>
            </w:pPr>
            <w:r>
              <w:rPr>
                <w:rFonts w:ascii="微软雅黑" w:eastAsia="微软雅黑" w:hAnsi="微软雅黑" w:hint="eastAsia"/>
                <w:sz w:val="21"/>
                <w:szCs w:val="21"/>
              </w:rPr>
              <w:t>undercarriage方法从session中判断用户是否登陆，若登录，将status设置为1。</w:t>
            </w:r>
          </w:p>
        </w:tc>
      </w:tr>
    </w:tbl>
    <w:p w:rsidR="00EB7519" w:rsidRPr="00B168E6" w:rsidRDefault="00EB7519" w:rsidP="00EB7519">
      <w:pPr>
        <w:pStyle w:val="6"/>
        <w:rPr>
          <w:rFonts w:ascii="微软雅黑" w:eastAsia="微软雅黑" w:hAnsi="微软雅黑"/>
        </w:rPr>
      </w:pPr>
      <w:bookmarkStart w:id="74" w:name="_Toc498451298"/>
      <w:r>
        <w:rPr>
          <w:rFonts w:ascii="微软雅黑" w:eastAsia="微软雅黑" w:hAnsi="微软雅黑" w:hint="eastAsia"/>
        </w:rPr>
        <w:t>1.</w:t>
      </w:r>
      <w:r>
        <w:rPr>
          <w:rFonts w:ascii="微软雅黑" w:eastAsia="微软雅黑" w:hAnsi="微软雅黑"/>
        </w:rPr>
        <w:t>2.5</w:t>
      </w:r>
      <w:r w:rsidRPr="00D07B51">
        <w:rPr>
          <w:rFonts w:ascii="微软雅黑" w:eastAsia="微软雅黑" w:hAnsi="微软雅黑" w:hint="eastAsia"/>
        </w:rPr>
        <w:t>、</w:t>
      </w:r>
      <w:r>
        <w:rPr>
          <w:rFonts w:ascii="微软雅黑" w:eastAsia="微软雅黑" w:hAnsi="微软雅黑" w:hint="eastAsia"/>
        </w:rPr>
        <w:t>彩票类别上线</w:t>
      </w:r>
      <w:r w:rsidRPr="00D07B51">
        <w:rPr>
          <w:rFonts w:ascii="微软雅黑" w:eastAsia="微软雅黑" w:hAnsi="微软雅黑" w:hint="eastAsia"/>
        </w:rPr>
        <w:t>描述</w:t>
      </w:r>
      <w:bookmarkEnd w:id="74"/>
    </w:p>
    <w:p w:rsidR="00EB7519" w:rsidRPr="00556ABF" w:rsidRDefault="00EB7519" w:rsidP="00EB7519">
      <w:pPr>
        <w:rPr>
          <w:rFonts w:hint="eastAsia"/>
        </w:rPr>
      </w:pPr>
      <w:r>
        <w:rPr>
          <w:rFonts w:hint="eastAsia"/>
        </w:rPr>
        <w:tab/>
      </w:r>
      <w:r>
        <w:rPr>
          <w:rFonts w:hint="eastAsia"/>
        </w:rPr>
        <w:t>详细描述：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5"/>
      </w:tblGrid>
      <w:tr w:rsidR="00EB7519" w:rsidTr="000A725E">
        <w:trPr>
          <w:trHeight w:val="724"/>
          <w:jc w:val="center"/>
        </w:trPr>
        <w:tc>
          <w:tcPr>
            <w:tcW w:w="8245" w:type="dxa"/>
            <w:tcBorders>
              <w:top w:val="single" w:sz="4" w:space="0" w:color="auto"/>
              <w:left w:val="single" w:sz="4" w:space="0" w:color="auto"/>
              <w:bottom w:val="single" w:sz="4" w:space="0" w:color="auto"/>
              <w:right w:val="single" w:sz="4" w:space="0" w:color="auto"/>
            </w:tcBorders>
            <w:hideMark/>
          </w:tcPr>
          <w:p w:rsidR="00EB7519" w:rsidRDefault="00EB7519" w:rsidP="000A725E">
            <w:pPr>
              <w:ind w:left="1760" w:hangingChars="800" w:hanging="1760"/>
              <w:rPr>
                <w:rFonts w:ascii="微软雅黑" w:eastAsia="微软雅黑" w:hAnsi="微软雅黑"/>
                <w:szCs w:val="21"/>
              </w:rPr>
            </w:pPr>
            <w:proofErr w:type="spellStart"/>
            <w:r>
              <w:rPr>
                <w:rFonts w:ascii="微软雅黑" w:eastAsia="微软雅黑" w:hAnsi="微软雅黑" w:cs="宋体" w:hint="eastAsia"/>
                <w:color w:val="000000"/>
                <w:kern w:val="0"/>
                <w:sz w:val="22"/>
                <w:szCs w:val="22"/>
              </w:rPr>
              <w:t>typeAction</w:t>
            </w:r>
            <w:proofErr w:type="spellEnd"/>
            <w:r>
              <w:rPr>
                <w:rFonts w:ascii="微软雅黑" w:eastAsia="微软雅黑" w:hAnsi="微软雅黑" w:hint="eastAsia"/>
                <w:szCs w:val="21"/>
              </w:rPr>
              <w:t>包含对彩票类别上线请求的处理。</w:t>
            </w:r>
          </w:p>
        </w:tc>
      </w:tr>
      <w:tr w:rsidR="00EB7519" w:rsidTr="000A725E">
        <w:trPr>
          <w:trHeight w:val="1002"/>
          <w:jc w:val="center"/>
        </w:trPr>
        <w:tc>
          <w:tcPr>
            <w:tcW w:w="8245" w:type="dxa"/>
            <w:tcBorders>
              <w:top w:val="single" w:sz="4" w:space="0" w:color="auto"/>
              <w:left w:val="single" w:sz="4" w:space="0" w:color="auto"/>
              <w:bottom w:val="single" w:sz="4" w:space="0" w:color="auto"/>
              <w:right w:val="single" w:sz="4" w:space="0" w:color="auto"/>
            </w:tcBorders>
            <w:hideMark/>
          </w:tcPr>
          <w:p w:rsidR="00EB7519" w:rsidRDefault="00EB7519" w:rsidP="000A725E">
            <w:pPr>
              <w:rPr>
                <w:rFonts w:ascii="微软雅黑" w:eastAsia="微软雅黑" w:hAnsi="微软雅黑"/>
                <w:szCs w:val="21"/>
              </w:rPr>
            </w:pPr>
            <w:r>
              <w:rPr>
                <w:rFonts w:ascii="微软雅黑" w:eastAsia="微软雅黑" w:hAnsi="微软雅黑" w:hint="eastAsia"/>
                <w:szCs w:val="21"/>
              </w:rPr>
              <w:t>1.成员变量</w:t>
            </w:r>
          </w:p>
          <w:p w:rsidR="00EB7519" w:rsidRDefault="00EB7519" w:rsidP="000A725E">
            <w:pPr>
              <w:rPr>
                <w:rFonts w:ascii="微软雅黑" w:eastAsia="微软雅黑" w:hAnsi="微软雅黑"/>
                <w:szCs w:val="21"/>
              </w:rPr>
            </w:pPr>
            <w:proofErr w:type="spellStart"/>
            <w:r>
              <w:rPr>
                <w:rFonts w:ascii="微软雅黑" w:eastAsia="微软雅黑" w:hAnsi="微软雅黑"/>
                <w:szCs w:val="21"/>
              </w:rPr>
              <w:t>S</w:t>
            </w:r>
            <w:r>
              <w:rPr>
                <w:rFonts w:ascii="微软雅黑" w:eastAsia="微软雅黑" w:hAnsi="微软雅黑" w:hint="eastAsia"/>
                <w:szCs w:val="21"/>
              </w:rPr>
              <w:t>essioin</w:t>
            </w:r>
            <w:proofErr w:type="spellEnd"/>
            <w:r>
              <w:rPr>
                <w:rFonts w:ascii="微软雅黑" w:eastAsia="微软雅黑" w:hAnsi="微软雅黑" w:hint="eastAsia"/>
                <w:szCs w:val="21"/>
              </w:rPr>
              <w:t>存放登录用户的信息</w:t>
            </w:r>
          </w:p>
          <w:p w:rsidR="00EB7519" w:rsidRDefault="00EB7519" w:rsidP="000A725E">
            <w:pPr>
              <w:rPr>
                <w:rFonts w:ascii="微软雅黑" w:eastAsia="微软雅黑" w:hAnsi="微软雅黑" w:hint="eastAsia"/>
                <w:szCs w:val="21"/>
              </w:rPr>
            </w:pPr>
            <w:r>
              <w:rPr>
                <w:rFonts w:ascii="微软雅黑" w:eastAsia="微软雅黑" w:hAnsi="微软雅黑"/>
                <w:szCs w:val="21"/>
              </w:rPr>
              <w:t>L</w:t>
            </w:r>
            <w:r>
              <w:rPr>
                <w:rFonts w:ascii="微软雅黑" w:eastAsia="微软雅黑" w:hAnsi="微软雅黑" w:hint="eastAsia"/>
                <w:szCs w:val="21"/>
              </w:rPr>
              <w:t>id彩票类别的ID</w:t>
            </w:r>
          </w:p>
        </w:tc>
      </w:tr>
      <w:tr w:rsidR="00EB7519" w:rsidTr="000A725E">
        <w:trPr>
          <w:trHeight w:val="874"/>
          <w:jc w:val="center"/>
        </w:trPr>
        <w:tc>
          <w:tcPr>
            <w:tcW w:w="8245" w:type="dxa"/>
            <w:tcBorders>
              <w:top w:val="single" w:sz="4" w:space="0" w:color="auto"/>
              <w:left w:val="single" w:sz="4" w:space="0" w:color="auto"/>
              <w:bottom w:val="single" w:sz="4" w:space="0" w:color="auto"/>
              <w:right w:val="single" w:sz="4" w:space="0" w:color="auto"/>
            </w:tcBorders>
            <w:hideMark/>
          </w:tcPr>
          <w:p w:rsidR="00EB7519" w:rsidRDefault="00EB7519" w:rsidP="000A725E">
            <w:pPr>
              <w:pStyle w:val="af6"/>
              <w:ind w:left="1680" w:hangingChars="800" w:hanging="1680"/>
              <w:rPr>
                <w:rFonts w:ascii="微软雅黑" w:eastAsia="微软雅黑" w:hAnsi="微软雅黑"/>
                <w:sz w:val="21"/>
                <w:szCs w:val="21"/>
              </w:rPr>
            </w:pPr>
            <w:r>
              <w:rPr>
                <w:rFonts w:ascii="微软雅黑" w:eastAsia="微软雅黑" w:hAnsi="微软雅黑" w:hint="eastAsia"/>
                <w:sz w:val="21"/>
                <w:szCs w:val="21"/>
              </w:rPr>
              <w:t>live方法从session中判断用户是否登陆，若登录，将status设置为</w:t>
            </w:r>
            <w:r>
              <w:rPr>
                <w:rFonts w:ascii="微软雅黑" w:eastAsia="微软雅黑" w:hAnsi="微软雅黑"/>
                <w:sz w:val="21"/>
                <w:szCs w:val="21"/>
              </w:rPr>
              <w:t>0</w:t>
            </w:r>
            <w:r>
              <w:rPr>
                <w:rFonts w:ascii="微软雅黑" w:eastAsia="微软雅黑" w:hAnsi="微软雅黑" w:hint="eastAsia"/>
                <w:sz w:val="21"/>
                <w:szCs w:val="21"/>
              </w:rPr>
              <w:t>。</w:t>
            </w:r>
          </w:p>
        </w:tc>
      </w:tr>
    </w:tbl>
    <w:p w:rsidR="00EB7519" w:rsidRPr="00EB7519" w:rsidRDefault="00EB7519" w:rsidP="00EB7519">
      <w:pPr>
        <w:rPr>
          <w:rFonts w:hint="eastAsia"/>
        </w:rPr>
      </w:pPr>
    </w:p>
    <w:p w:rsidR="002D0731" w:rsidRPr="00D07B51" w:rsidRDefault="002D0731" w:rsidP="002D0731">
      <w:pPr>
        <w:pStyle w:val="4"/>
        <w:rPr>
          <w:rFonts w:ascii="微软雅黑" w:eastAsia="微软雅黑" w:hAnsi="微软雅黑"/>
        </w:rPr>
      </w:pPr>
      <w:bookmarkStart w:id="75" w:name="_Toc498451299"/>
      <w:r>
        <w:rPr>
          <w:rFonts w:ascii="微软雅黑" w:eastAsia="微软雅黑" w:hAnsi="微软雅黑" w:hint="eastAsia"/>
        </w:rPr>
        <w:t>2</w:t>
      </w:r>
      <w:r w:rsidRPr="00D07B51">
        <w:rPr>
          <w:rFonts w:ascii="微软雅黑" w:eastAsia="微软雅黑" w:hAnsi="微软雅黑" w:hint="eastAsia"/>
        </w:rPr>
        <w:t>、</w:t>
      </w:r>
      <w:r w:rsidR="00EB7519">
        <w:rPr>
          <w:rFonts w:ascii="微软雅黑" w:eastAsia="微软雅黑" w:hAnsi="微软雅黑" w:hint="eastAsia"/>
        </w:rPr>
        <w:t>彩票信息</w:t>
      </w:r>
      <w:r w:rsidRPr="00D07B51">
        <w:rPr>
          <w:rFonts w:ascii="微软雅黑" w:eastAsia="微软雅黑" w:hAnsi="微软雅黑" w:hint="eastAsia"/>
        </w:rPr>
        <w:t>功能</w:t>
      </w:r>
      <w:bookmarkEnd w:id="75"/>
    </w:p>
    <w:p w:rsidR="002D0731" w:rsidRDefault="002D0731" w:rsidP="002D0731">
      <w:pPr>
        <w:pStyle w:val="5"/>
        <w:tabs>
          <w:tab w:val="left" w:pos="2325"/>
        </w:tabs>
        <w:rPr>
          <w:rFonts w:ascii="微软雅黑" w:eastAsia="微软雅黑" w:hAnsi="微软雅黑"/>
        </w:rPr>
      </w:pPr>
      <w:bookmarkStart w:id="76" w:name="_Toc498451300"/>
      <w:r>
        <w:rPr>
          <w:rFonts w:ascii="微软雅黑" w:eastAsia="微软雅黑" w:hAnsi="微软雅黑" w:hint="eastAsia"/>
        </w:rPr>
        <w:t>2</w:t>
      </w:r>
      <w:r w:rsidRPr="00D07B51">
        <w:rPr>
          <w:rFonts w:ascii="微软雅黑" w:eastAsia="微软雅黑" w:hAnsi="微软雅黑" w:hint="eastAsia"/>
        </w:rPr>
        <w:t>.1、功能汇总</w:t>
      </w:r>
      <w:bookmarkEnd w:id="76"/>
      <w:r>
        <w:rPr>
          <w:rFonts w:ascii="微软雅黑" w:eastAsia="微软雅黑" w:hAnsi="微软雅黑"/>
        </w:rPr>
        <w:tab/>
      </w:r>
    </w:p>
    <w:p w:rsidR="002D0731" w:rsidRPr="00224EDC" w:rsidRDefault="002D0731" w:rsidP="002D073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2D0731" w:rsidRPr="0073149C" w:rsidTr="00260C31">
        <w:tc>
          <w:tcPr>
            <w:tcW w:w="1951" w:type="dxa"/>
            <w:tcBorders>
              <w:top w:val="single" w:sz="4" w:space="0" w:color="auto"/>
              <w:left w:val="single" w:sz="4" w:space="0" w:color="auto"/>
              <w:bottom w:val="single" w:sz="4" w:space="0" w:color="auto"/>
              <w:right w:val="single" w:sz="4" w:space="0" w:color="auto"/>
            </w:tcBorders>
            <w:shd w:val="clear" w:color="auto" w:fill="FF0000"/>
            <w:hideMark/>
          </w:tcPr>
          <w:p w:rsidR="002D0731" w:rsidRPr="0073149C" w:rsidRDefault="002D0731" w:rsidP="00260C31">
            <w:pPr>
              <w:ind w:leftChars="67" w:left="141"/>
              <w:jc w:val="left"/>
              <w:rPr>
                <w:rFonts w:ascii="微软雅黑" w:eastAsia="微软雅黑" w:hAnsi="微软雅黑"/>
              </w:rPr>
            </w:pPr>
            <w:r w:rsidRPr="0073149C">
              <w:rPr>
                <w:rFonts w:ascii="微软雅黑" w:eastAsia="微软雅黑" w:hAnsi="微软雅黑" w:hint="eastAsia"/>
              </w:rPr>
              <w:t>功能</w:t>
            </w:r>
          </w:p>
        </w:tc>
        <w:tc>
          <w:tcPr>
            <w:tcW w:w="6571" w:type="dxa"/>
            <w:tcBorders>
              <w:top w:val="single" w:sz="4" w:space="0" w:color="auto"/>
              <w:left w:val="single" w:sz="4" w:space="0" w:color="auto"/>
              <w:bottom w:val="single" w:sz="4" w:space="0" w:color="auto"/>
              <w:right w:val="single" w:sz="4" w:space="0" w:color="auto"/>
            </w:tcBorders>
            <w:shd w:val="clear" w:color="auto" w:fill="FF0000"/>
            <w:hideMark/>
          </w:tcPr>
          <w:p w:rsidR="002D0731" w:rsidRPr="0073149C" w:rsidRDefault="002D0731" w:rsidP="00260C31">
            <w:pPr>
              <w:ind w:leftChars="67" w:left="141"/>
              <w:jc w:val="left"/>
              <w:rPr>
                <w:rFonts w:ascii="微软雅黑" w:eastAsia="微软雅黑" w:hAnsi="微软雅黑"/>
              </w:rPr>
            </w:pPr>
            <w:r w:rsidRPr="0073149C">
              <w:rPr>
                <w:rFonts w:ascii="微软雅黑" w:eastAsia="微软雅黑" w:hAnsi="微软雅黑" w:hint="eastAsia"/>
              </w:rPr>
              <w:t>描述</w:t>
            </w:r>
          </w:p>
        </w:tc>
      </w:tr>
      <w:tr w:rsidR="002D0731" w:rsidRPr="0073149C" w:rsidTr="00260C31">
        <w:tc>
          <w:tcPr>
            <w:tcW w:w="1951" w:type="dxa"/>
            <w:tcBorders>
              <w:top w:val="single" w:sz="4" w:space="0" w:color="auto"/>
              <w:left w:val="single" w:sz="4" w:space="0" w:color="auto"/>
              <w:bottom w:val="single" w:sz="4" w:space="0" w:color="auto"/>
              <w:right w:val="single" w:sz="4" w:space="0" w:color="auto"/>
            </w:tcBorders>
            <w:hideMark/>
          </w:tcPr>
          <w:p w:rsidR="002D0731" w:rsidRPr="0073149C" w:rsidRDefault="00EB7519" w:rsidP="00260C31">
            <w:pPr>
              <w:ind w:leftChars="67" w:left="141"/>
              <w:jc w:val="left"/>
              <w:rPr>
                <w:rFonts w:ascii="微软雅黑" w:eastAsia="微软雅黑" w:hAnsi="微软雅黑"/>
              </w:rPr>
            </w:pPr>
            <w:r>
              <w:rPr>
                <w:rFonts w:ascii="微软雅黑" w:eastAsia="微软雅黑" w:hAnsi="微软雅黑" w:hint="eastAsia"/>
              </w:rPr>
              <w:t>查询彩票信息</w:t>
            </w:r>
          </w:p>
        </w:tc>
        <w:tc>
          <w:tcPr>
            <w:tcW w:w="6571" w:type="dxa"/>
            <w:tcBorders>
              <w:top w:val="single" w:sz="4" w:space="0" w:color="auto"/>
              <w:left w:val="single" w:sz="4" w:space="0" w:color="auto"/>
              <w:bottom w:val="single" w:sz="4" w:space="0" w:color="auto"/>
              <w:right w:val="single" w:sz="4" w:space="0" w:color="auto"/>
            </w:tcBorders>
            <w:hideMark/>
          </w:tcPr>
          <w:p w:rsidR="002D0731" w:rsidRPr="0073149C" w:rsidRDefault="00EB7519" w:rsidP="00260C31">
            <w:pPr>
              <w:ind w:leftChars="67" w:left="141"/>
              <w:jc w:val="left"/>
              <w:rPr>
                <w:rFonts w:ascii="微软雅黑" w:eastAsia="微软雅黑" w:hAnsi="微软雅黑"/>
              </w:rPr>
            </w:pPr>
            <w:r>
              <w:rPr>
                <w:rFonts w:ascii="微软雅黑" w:eastAsia="微软雅黑" w:hAnsi="微软雅黑" w:hint="eastAsia"/>
              </w:rPr>
              <w:t>用户可以对彩票信息进行查询及其他操作</w:t>
            </w:r>
          </w:p>
        </w:tc>
      </w:tr>
    </w:tbl>
    <w:p w:rsidR="002D0731" w:rsidRPr="0097490F" w:rsidRDefault="002D0731" w:rsidP="002D0731"/>
    <w:p w:rsidR="002D0731" w:rsidRPr="00D07B51" w:rsidRDefault="002D0731" w:rsidP="002D0731">
      <w:pPr>
        <w:pStyle w:val="5"/>
        <w:rPr>
          <w:rFonts w:ascii="微软雅黑" w:eastAsia="微软雅黑" w:hAnsi="微软雅黑"/>
        </w:rPr>
      </w:pPr>
      <w:bookmarkStart w:id="77" w:name="_Toc498451301"/>
      <w:r>
        <w:rPr>
          <w:rFonts w:ascii="微软雅黑" w:eastAsia="微软雅黑" w:hAnsi="微软雅黑" w:hint="eastAsia"/>
        </w:rPr>
        <w:t>2</w:t>
      </w:r>
      <w:r w:rsidRPr="00D07B51">
        <w:rPr>
          <w:rFonts w:ascii="微软雅黑" w:eastAsia="微软雅黑" w:hAnsi="微软雅黑" w:hint="eastAsia"/>
        </w:rPr>
        <w:t>.</w:t>
      </w:r>
      <w:r w:rsidR="00EB7519">
        <w:rPr>
          <w:rFonts w:ascii="微软雅黑" w:eastAsia="微软雅黑" w:hAnsi="微软雅黑"/>
        </w:rPr>
        <w:t>2</w:t>
      </w:r>
      <w:r w:rsidRPr="00D07B51">
        <w:rPr>
          <w:rFonts w:ascii="微软雅黑" w:eastAsia="微软雅黑" w:hAnsi="微软雅黑" w:hint="eastAsia"/>
        </w:rPr>
        <w:t>、类的详细设计描述</w:t>
      </w:r>
      <w:bookmarkEnd w:id="77"/>
    </w:p>
    <w:p w:rsidR="002D0731" w:rsidRDefault="002D0731" w:rsidP="002D0731">
      <w:pPr>
        <w:tabs>
          <w:tab w:val="left" w:pos="420"/>
          <w:tab w:val="left" w:pos="840"/>
          <w:tab w:val="left" w:pos="930"/>
        </w:tabs>
      </w:pPr>
      <w:r>
        <w:rPr>
          <w:rFonts w:ascii="微软雅黑" w:eastAsia="微软雅黑" w:hAnsi="微软雅黑" w:hint="eastAsia"/>
        </w:rPr>
        <w:t>2</w:t>
      </w:r>
      <w:r w:rsidRPr="00D07B51">
        <w:rPr>
          <w:rFonts w:ascii="微软雅黑" w:eastAsia="微软雅黑" w:hAnsi="微软雅黑" w:hint="eastAsia"/>
        </w:rPr>
        <w:t>.3.1、</w:t>
      </w:r>
      <w:r w:rsidR="00EB7519">
        <w:rPr>
          <w:rFonts w:ascii="微软雅黑" w:eastAsia="微软雅黑" w:hAnsi="微软雅黑" w:hint="eastAsia"/>
        </w:rPr>
        <w:t>彩票信息查询</w:t>
      </w:r>
      <w:r w:rsidR="00EB7519" w:rsidRPr="00D07B51">
        <w:rPr>
          <w:rFonts w:ascii="微软雅黑" w:eastAsia="微软雅黑" w:hAnsi="微软雅黑" w:hint="eastAsia"/>
        </w:rPr>
        <w:t>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5"/>
      </w:tblGrid>
      <w:tr w:rsidR="002D0731" w:rsidTr="00260C31">
        <w:trPr>
          <w:trHeight w:val="724"/>
          <w:jc w:val="center"/>
        </w:trPr>
        <w:tc>
          <w:tcPr>
            <w:tcW w:w="8245" w:type="dxa"/>
            <w:tcBorders>
              <w:top w:val="single" w:sz="4" w:space="0" w:color="auto"/>
              <w:left w:val="single" w:sz="4" w:space="0" w:color="auto"/>
              <w:bottom w:val="single" w:sz="4" w:space="0" w:color="auto"/>
              <w:right w:val="single" w:sz="4" w:space="0" w:color="auto"/>
            </w:tcBorders>
            <w:hideMark/>
          </w:tcPr>
          <w:p w:rsidR="002D0731" w:rsidRDefault="00EB7519" w:rsidP="00260C31">
            <w:pPr>
              <w:ind w:left="1680" w:hangingChars="800" w:hanging="1680"/>
              <w:rPr>
                <w:rFonts w:ascii="微软雅黑" w:eastAsia="微软雅黑" w:hAnsi="微软雅黑"/>
                <w:szCs w:val="21"/>
              </w:rPr>
            </w:pPr>
            <w:proofErr w:type="spellStart"/>
            <w:r>
              <w:rPr>
                <w:rFonts w:ascii="微软雅黑" w:eastAsia="微软雅黑" w:hAnsi="微软雅黑" w:hint="eastAsia"/>
                <w:szCs w:val="21"/>
              </w:rPr>
              <w:t>lotteryaction</w:t>
            </w:r>
            <w:proofErr w:type="spellEnd"/>
            <w:r w:rsidR="002D0731">
              <w:rPr>
                <w:rFonts w:ascii="微软雅黑" w:eastAsia="微软雅黑" w:hAnsi="微软雅黑" w:hint="eastAsia"/>
                <w:szCs w:val="21"/>
              </w:rPr>
              <w:t>包含对</w:t>
            </w:r>
            <w:r>
              <w:rPr>
                <w:rFonts w:ascii="微软雅黑" w:eastAsia="微软雅黑" w:hAnsi="微软雅黑" w:hint="eastAsia"/>
                <w:szCs w:val="21"/>
              </w:rPr>
              <w:t>彩票信息查询</w:t>
            </w:r>
            <w:r w:rsidR="002D0731">
              <w:rPr>
                <w:rFonts w:ascii="微软雅黑" w:eastAsia="微软雅黑" w:hAnsi="微软雅黑" w:hint="eastAsia"/>
                <w:szCs w:val="21"/>
              </w:rPr>
              <w:t>的处理。</w:t>
            </w:r>
          </w:p>
        </w:tc>
      </w:tr>
      <w:tr w:rsidR="002D0731" w:rsidTr="00260C31">
        <w:trPr>
          <w:trHeight w:val="1002"/>
          <w:jc w:val="center"/>
        </w:trPr>
        <w:tc>
          <w:tcPr>
            <w:tcW w:w="8245" w:type="dxa"/>
            <w:tcBorders>
              <w:top w:val="single" w:sz="4" w:space="0" w:color="auto"/>
              <w:left w:val="single" w:sz="4" w:space="0" w:color="auto"/>
              <w:bottom w:val="single" w:sz="4" w:space="0" w:color="auto"/>
              <w:right w:val="single" w:sz="4" w:space="0" w:color="auto"/>
            </w:tcBorders>
            <w:hideMark/>
          </w:tcPr>
          <w:p w:rsidR="002D0731" w:rsidRPr="006732B2" w:rsidRDefault="002D0731" w:rsidP="002D0731">
            <w:pPr>
              <w:pStyle w:val="af6"/>
              <w:numPr>
                <w:ilvl w:val="0"/>
                <w:numId w:val="36"/>
              </w:numPr>
              <w:ind w:firstLineChars="0"/>
              <w:rPr>
                <w:rFonts w:ascii="微软雅黑" w:eastAsia="微软雅黑" w:hAnsi="微软雅黑"/>
                <w:szCs w:val="21"/>
              </w:rPr>
            </w:pPr>
            <w:r w:rsidRPr="006732B2">
              <w:rPr>
                <w:rFonts w:ascii="微软雅黑" w:eastAsia="微软雅黑" w:hAnsi="微软雅黑" w:hint="eastAsia"/>
                <w:szCs w:val="21"/>
              </w:rPr>
              <w:t>成员变量</w:t>
            </w:r>
          </w:p>
          <w:p w:rsidR="002D0731" w:rsidRDefault="00EB7519" w:rsidP="00260C31">
            <w:pPr>
              <w:rPr>
                <w:rFonts w:ascii="微软雅黑" w:eastAsia="微软雅黑" w:hAnsi="微软雅黑"/>
                <w:szCs w:val="21"/>
              </w:rPr>
            </w:pPr>
            <w:r>
              <w:rPr>
                <w:rFonts w:ascii="微软雅黑" w:eastAsia="微软雅黑" w:hAnsi="微软雅黑"/>
                <w:szCs w:val="21"/>
              </w:rPr>
              <w:t>T</w:t>
            </w:r>
            <w:r>
              <w:rPr>
                <w:rFonts w:ascii="微软雅黑" w:eastAsia="微软雅黑" w:hAnsi="微软雅黑" w:hint="eastAsia"/>
                <w:szCs w:val="21"/>
              </w:rPr>
              <w:t>ype</w:t>
            </w:r>
            <w:r w:rsidR="00DB5519">
              <w:rPr>
                <w:rFonts w:ascii="微软雅黑" w:eastAsia="微软雅黑" w:hAnsi="微软雅黑" w:hint="eastAsia"/>
                <w:szCs w:val="21"/>
              </w:rPr>
              <w:t>彩票类别信息</w:t>
            </w:r>
          </w:p>
          <w:p w:rsidR="00DB5519" w:rsidRDefault="00DB5519" w:rsidP="00260C31">
            <w:pPr>
              <w:rPr>
                <w:rFonts w:ascii="微软雅黑" w:eastAsia="微软雅黑" w:hAnsi="微软雅黑"/>
                <w:szCs w:val="21"/>
              </w:rPr>
            </w:pPr>
            <w:r>
              <w:rPr>
                <w:rFonts w:ascii="微软雅黑" w:eastAsia="微软雅黑" w:hAnsi="微软雅黑"/>
                <w:szCs w:val="21"/>
              </w:rPr>
              <w:t>S</w:t>
            </w:r>
            <w:r>
              <w:rPr>
                <w:rFonts w:ascii="微软雅黑" w:eastAsia="微软雅黑" w:hAnsi="微软雅黑" w:hint="eastAsia"/>
                <w:szCs w:val="21"/>
              </w:rPr>
              <w:t>ession存放的登录用户的信息</w:t>
            </w:r>
          </w:p>
          <w:p w:rsidR="00DB5519" w:rsidRDefault="00DB5519" w:rsidP="00260C31">
            <w:pPr>
              <w:rPr>
                <w:rFonts w:ascii="微软雅黑" w:eastAsia="微软雅黑" w:hAnsi="微软雅黑"/>
                <w:szCs w:val="21"/>
              </w:rPr>
            </w:pPr>
            <w:r>
              <w:rPr>
                <w:rFonts w:ascii="微软雅黑" w:eastAsia="微软雅黑" w:hAnsi="微软雅黑"/>
                <w:szCs w:val="21"/>
              </w:rPr>
              <w:t>L</w:t>
            </w:r>
            <w:r>
              <w:rPr>
                <w:rFonts w:ascii="微软雅黑" w:eastAsia="微软雅黑" w:hAnsi="微软雅黑" w:hint="eastAsia"/>
                <w:szCs w:val="21"/>
              </w:rPr>
              <w:t>ottery彩票信息</w:t>
            </w:r>
          </w:p>
          <w:p w:rsidR="00DB5519" w:rsidRDefault="00DB5519" w:rsidP="00260C31">
            <w:pPr>
              <w:rPr>
                <w:rFonts w:ascii="微软雅黑" w:eastAsia="微软雅黑" w:hAnsi="微软雅黑"/>
                <w:szCs w:val="21"/>
              </w:rPr>
            </w:pPr>
            <w:proofErr w:type="spellStart"/>
            <w:r>
              <w:rPr>
                <w:rFonts w:ascii="微软雅黑" w:eastAsia="微软雅黑" w:hAnsi="微软雅黑"/>
                <w:szCs w:val="21"/>
              </w:rPr>
              <w:t>P</w:t>
            </w:r>
            <w:r>
              <w:rPr>
                <w:rFonts w:ascii="微软雅黑" w:eastAsia="微软雅黑" w:hAnsi="微软雅黑" w:hint="eastAsia"/>
                <w:szCs w:val="21"/>
              </w:rPr>
              <w:t>agenum</w:t>
            </w:r>
            <w:proofErr w:type="spellEnd"/>
            <w:r>
              <w:rPr>
                <w:rFonts w:ascii="微软雅黑" w:eastAsia="微软雅黑" w:hAnsi="微软雅黑" w:hint="eastAsia"/>
                <w:szCs w:val="21"/>
              </w:rPr>
              <w:t>当前页码</w:t>
            </w:r>
          </w:p>
          <w:p w:rsidR="00DB5519" w:rsidRDefault="00DB5519" w:rsidP="00260C31">
            <w:pPr>
              <w:rPr>
                <w:rFonts w:ascii="微软雅黑" w:eastAsia="微软雅黑" w:hAnsi="微软雅黑" w:hint="eastAsia"/>
                <w:szCs w:val="21"/>
              </w:rPr>
            </w:pPr>
            <w:proofErr w:type="spellStart"/>
            <w:r>
              <w:rPr>
                <w:rFonts w:ascii="微软雅黑" w:eastAsia="微软雅黑" w:hAnsi="微软雅黑"/>
                <w:szCs w:val="21"/>
              </w:rPr>
              <w:t>P</w:t>
            </w:r>
            <w:r>
              <w:rPr>
                <w:rFonts w:ascii="微软雅黑" w:eastAsia="微软雅黑" w:hAnsi="微软雅黑" w:hint="eastAsia"/>
                <w:szCs w:val="21"/>
              </w:rPr>
              <w:t>agesize</w:t>
            </w:r>
            <w:proofErr w:type="spellEnd"/>
            <w:r>
              <w:rPr>
                <w:rFonts w:ascii="微软雅黑" w:eastAsia="微软雅黑" w:hAnsi="微软雅黑" w:hint="eastAsia"/>
                <w:szCs w:val="21"/>
              </w:rPr>
              <w:t>每页的记录数</w:t>
            </w:r>
          </w:p>
        </w:tc>
      </w:tr>
      <w:tr w:rsidR="002D0731" w:rsidTr="00260C31">
        <w:trPr>
          <w:trHeight w:val="874"/>
          <w:jc w:val="center"/>
        </w:trPr>
        <w:tc>
          <w:tcPr>
            <w:tcW w:w="8245" w:type="dxa"/>
            <w:tcBorders>
              <w:top w:val="single" w:sz="4" w:space="0" w:color="auto"/>
              <w:left w:val="single" w:sz="4" w:space="0" w:color="auto"/>
              <w:bottom w:val="single" w:sz="4" w:space="0" w:color="auto"/>
              <w:right w:val="single" w:sz="4" w:space="0" w:color="auto"/>
            </w:tcBorders>
            <w:hideMark/>
          </w:tcPr>
          <w:p w:rsidR="002D0731" w:rsidRPr="00EE04AB" w:rsidRDefault="00DB5519" w:rsidP="00260C31">
            <w:pPr>
              <w:rPr>
                <w:rFonts w:ascii="微软雅黑" w:eastAsia="微软雅黑" w:hAnsi="微软雅黑"/>
                <w:szCs w:val="21"/>
              </w:rPr>
            </w:pPr>
            <w:r>
              <w:rPr>
                <w:rFonts w:ascii="微软雅黑" w:eastAsia="微软雅黑" w:hAnsi="微软雅黑"/>
                <w:szCs w:val="21"/>
              </w:rPr>
              <w:t>Q</w:t>
            </w:r>
            <w:r>
              <w:rPr>
                <w:rFonts w:ascii="微软雅黑" w:eastAsia="微软雅黑" w:hAnsi="微软雅黑" w:hint="eastAsia"/>
                <w:szCs w:val="21"/>
              </w:rPr>
              <w:t>uery方法通过前台传来的彩票类别信息、彩票信息、当前页码、每页记录数进行分页查询。</w:t>
            </w:r>
          </w:p>
        </w:tc>
      </w:tr>
    </w:tbl>
    <w:p w:rsidR="00DB5519" w:rsidRDefault="00DB5519" w:rsidP="00DB5519">
      <w:pPr>
        <w:tabs>
          <w:tab w:val="left" w:pos="420"/>
          <w:tab w:val="left" w:pos="840"/>
          <w:tab w:val="left" w:pos="930"/>
        </w:tabs>
      </w:pPr>
      <w:r>
        <w:rPr>
          <w:rFonts w:ascii="微软雅黑" w:eastAsia="微软雅黑" w:hAnsi="微软雅黑" w:hint="eastAsia"/>
        </w:rPr>
        <w:t>2</w:t>
      </w:r>
      <w:r w:rsidRPr="00D07B51">
        <w:rPr>
          <w:rFonts w:ascii="微软雅黑" w:eastAsia="微软雅黑" w:hAnsi="微软雅黑" w:hint="eastAsia"/>
        </w:rPr>
        <w:t>.3</w:t>
      </w:r>
      <w:r>
        <w:rPr>
          <w:rFonts w:ascii="微软雅黑" w:eastAsia="微软雅黑" w:hAnsi="微软雅黑"/>
        </w:rPr>
        <w:t>.2</w:t>
      </w:r>
      <w:r w:rsidRPr="00D07B51">
        <w:rPr>
          <w:rFonts w:ascii="微软雅黑" w:eastAsia="微软雅黑" w:hAnsi="微软雅黑" w:hint="eastAsia"/>
        </w:rPr>
        <w:t>、</w:t>
      </w:r>
      <w:r>
        <w:rPr>
          <w:rFonts w:ascii="微软雅黑" w:eastAsia="微软雅黑" w:hAnsi="微软雅黑" w:hint="eastAsia"/>
        </w:rPr>
        <w:t>自动生成彩票</w:t>
      </w:r>
      <w:r w:rsidRPr="00D07B51">
        <w:rPr>
          <w:rFonts w:ascii="微软雅黑" w:eastAsia="微软雅黑" w:hAnsi="微软雅黑" w:hint="eastAsia"/>
        </w:rPr>
        <w:t>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5"/>
      </w:tblGrid>
      <w:tr w:rsidR="00DB5519" w:rsidTr="000A725E">
        <w:trPr>
          <w:trHeight w:val="724"/>
          <w:jc w:val="center"/>
        </w:trPr>
        <w:tc>
          <w:tcPr>
            <w:tcW w:w="8245" w:type="dxa"/>
            <w:tcBorders>
              <w:top w:val="single" w:sz="4" w:space="0" w:color="auto"/>
              <w:left w:val="single" w:sz="4" w:space="0" w:color="auto"/>
              <w:bottom w:val="single" w:sz="4" w:space="0" w:color="auto"/>
              <w:right w:val="single" w:sz="4" w:space="0" w:color="auto"/>
            </w:tcBorders>
            <w:hideMark/>
          </w:tcPr>
          <w:p w:rsidR="00DB5519" w:rsidRDefault="00DB5519" w:rsidP="000A725E">
            <w:pPr>
              <w:ind w:left="1680" w:hangingChars="800" w:hanging="1680"/>
              <w:rPr>
                <w:rFonts w:ascii="微软雅黑" w:eastAsia="微软雅黑" w:hAnsi="微软雅黑"/>
                <w:szCs w:val="21"/>
              </w:rPr>
            </w:pPr>
            <w:proofErr w:type="spellStart"/>
            <w:r>
              <w:rPr>
                <w:rFonts w:ascii="微软雅黑" w:eastAsia="微软雅黑" w:hAnsi="微软雅黑" w:hint="eastAsia"/>
                <w:szCs w:val="21"/>
              </w:rPr>
              <w:t>lotteryaction</w:t>
            </w:r>
            <w:proofErr w:type="spellEnd"/>
            <w:r>
              <w:rPr>
                <w:rFonts w:ascii="微软雅黑" w:eastAsia="微软雅黑" w:hAnsi="微软雅黑" w:hint="eastAsia"/>
                <w:szCs w:val="21"/>
              </w:rPr>
              <w:t>包含对自动生成彩票的处理。</w:t>
            </w:r>
          </w:p>
        </w:tc>
      </w:tr>
      <w:tr w:rsidR="00DB5519" w:rsidTr="000A725E">
        <w:trPr>
          <w:trHeight w:val="1002"/>
          <w:jc w:val="center"/>
        </w:trPr>
        <w:tc>
          <w:tcPr>
            <w:tcW w:w="8245" w:type="dxa"/>
            <w:tcBorders>
              <w:top w:val="single" w:sz="4" w:space="0" w:color="auto"/>
              <w:left w:val="single" w:sz="4" w:space="0" w:color="auto"/>
              <w:bottom w:val="single" w:sz="4" w:space="0" w:color="auto"/>
              <w:right w:val="single" w:sz="4" w:space="0" w:color="auto"/>
            </w:tcBorders>
            <w:hideMark/>
          </w:tcPr>
          <w:p w:rsidR="00DB5519" w:rsidRPr="00DB5519" w:rsidRDefault="00DB5519" w:rsidP="000A725E">
            <w:pPr>
              <w:pStyle w:val="af6"/>
              <w:numPr>
                <w:ilvl w:val="0"/>
                <w:numId w:val="36"/>
              </w:numPr>
              <w:ind w:firstLineChars="0"/>
              <w:rPr>
                <w:rFonts w:ascii="微软雅黑" w:eastAsia="微软雅黑" w:hAnsi="微软雅黑" w:hint="eastAsia"/>
                <w:szCs w:val="21"/>
              </w:rPr>
            </w:pPr>
            <w:r w:rsidRPr="006732B2">
              <w:rPr>
                <w:rFonts w:ascii="微软雅黑" w:eastAsia="微软雅黑" w:hAnsi="微软雅黑" w:hint="eastAsia"/>
                <w:szCs w:val="21"/>
              </w:rPr>
              <w:t>成员变量</w:t>
            </w:r>
          </w:p>
        </w:tc>
      </w:tr>
      <w:tr w:rsidR="00DB5519" w:rsidTr="000A725E">
        <w:trPr>
          <w:trHeight w:val="874"/>
          <w:jc w:val="center"/>
        </w:trPr>
        <w:tc>
          <w:tcPr>
            <w:tcW w:w="8245" w:type="dxa"/>
            <w:tcBorders>
              <w:top w:val="single" w:sz="4" w:space="0" w:color="auto"/>
              <w:left w:val="single" w:sz="4" w:space="0" w:color="auto"/>
              <w:bottom w:val="single" w:sz="4" w:space="0" w:color="auto"/>
              <w:right w:val="single" w:sz="4" w:space="0" w:color="auto"/>
            </w:tcBorders>
            <w:hideMark/>
          </w:tcPr>
          <w:p w:rsidR="00DB5519" w:rsidRPr="00EE04AB" w:rsidRDefault="00DB5519" w:rsidP="000A725E">
            <w:pPr>
              <w:rPr>
                <w:rFonts w:ascii="微软雅黑" w:eastAsia="微软雅黑" w:hAnsi="微软雅黑"/>
                <w:szCs w:val="21"/>
              </w:rPr>
            </w:pPr>
            <w:r>
              <w:rPr>
                <w:rFonts w:ascii="微软雅黑" w:eastAsia="微软雅黑" w:hAnsi="微软雅黑" w:hint="eastAsia"/>
                <w:szCs w:val="21"/>
              </w:rPr>
              <w:t>generate方法自动生成彩票。</w:t>
            </w:r>
          </w:p>
        </w:tc>
      </w:tr>
    </w:tbl>
    <w:p w:rsidR="002D0731" w:rsidRPr="00D07B51" w:rsidRDefault="002D0731" w:rsidP="002D0731">
      <w:pPr>
        <w:pStyle w:val="4"/>
        <w:rPr>
          <w:rFonts w:ascii="微软雅黑" w:eastAsia="微软雅黑" w:hAnsi="微软雅黑"/>
        </w:rPr>
      </w:pPr>
      <w:bookmarkStart w:id="78" w:name="_Toc498451302"/>
      <w:r>
        <w:rPr>
          <w:rFonts w:ascii="微软雅黑" w:eastAsia="微软雅黑" w:hAnsi="微软雅黑" w:hint="eastAsia"/>
        </w:rPr>
        <w:lastRenderedPageBreak/>
        <w:t>3</w:t>
      </w:r>
      <w:r w:rsidRPr="00D07B51">
        <w:rPr>
          <w:rFonts w:ascii="微软雅黑" w:eastAsia="微软雅黑" w:hAnsi="微软雅黑" w:hint="eastAsia"/>
        </w:rPr>
        <w:t>、</w:t>
      </w:r>
      <w:r w:rsidR="00DB5519">
        <w:rPr>
          <w:rFonts w:ascii="微软雅黑" w:eastAsia="微软雅黑" w:hAnsi="微软雅黑" w:hint="eastAsia"/>
        </w:rPr>
        <w:t>购买彩票</w:t>
      </w:r>
      <w:r w:rsidRPr="00D07B51">
        <w:rPr>
          <w:rFonts w:ascii="微软雅黑" w:eastAsia="微软雅黑" w:hAnsi="微软雅黑" w:hint="eastAsia"/>
        </w:rPr>
        <w:t>功能</w:t>
      </w:r>
      <w:bookmarkEnd w:id="78"/>
    </w:p>
    <w:p w:rsidR="002D0731" w:rsidRDefault="002D0731" w:rsidP="002D0731">
      <w:pPr>
        <w:pStyle w:val="5"/>
        <w:tabs>
          <w:tab w:val="left" w:pos="2325"/>
        </w:tabs>
        <w:rPr>
          <w:rFonts w:ascii="微软雅黑" w:eastAsia="微软雅黑" w:hAnsi="微软雅黑"/>
        </w:rPr>
      </w:pPr>
      <w:bookmarkStart w:id="79" w:name="_Toc498451303"/>
      <w:r>
        <w:rPr>
          <w:rFonts w:ascii="微软雅黑" w:eastAsia="微软雅黑" w:hAnsi="微软雅黑" w:hint="eastAsia"/>
        </w:rPr>
        <w:t>3</w:t>
      </w:r>
      <w:r w:rsidRPr="00D07B51">
        <w:rPr>
          <w:rFonts w:ascii="微软雅黑" w:eastAsia="微软雅黑" w:hAnsi="微软雅黑" w:hint="eastAsia"/>
        </w:rPr>
        <w:t>.1、功能汇总</w:t>
      </w:r>
      <w:bookmarkEnd w:id="79"/>
      <w:r>
        <w:rPr>
          <w:rFonts w:ascii="微软雅黑" w:eastAsia="微软雅黑" w:hAnsi="微软雅黑"/>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2D0731" w:rsidRPr="0073149C" w:rsidTr="00260C31">
        <w:tc>
          <w:tcPr>
            <w:tcW w:w="1951" w:type="dxa"/>
            <w:tcBorders>
              <w:top w:val="single" w:sz="4" w:space="0" w:color="auto"/>
              <w:left w:val="single" w:sz="4" w:space="0" w:color="auto"/>
              <w:bottom w:val="single" w:sz="4" w:space="0" w:color="auto"/>
              <w:right w:val="single" w:sz="4" w:space="0" w:color="auto"/>
            </w:tcBorders>
            <w:shd w:val="clear" w:color="auto" w:fill="FF0000"/>
            <w:hideMark/>
          </w:tcPr>
          <w:p w:rsidR="002D0731" w:rsidRPr="0073149C" w:rsidRDefault="002D0731" w:rsidP="00260C31">
            <w:pPr>
              <w:ind w:leftChars="67" w:left="141"/>
              <w:jc w:val="left"/>
              <w:rPr>
                <w:rFonts w:ascii="微软雅黑" w:eastAsia="微软雅黑" w:hAnsi="微软雅黑"/>
              </w:rPr>
            </w:pPr>
            <w:r w:rsidRPr="0073149C">
              <w:rPr>
                <w:rFonts w:ascii="微软雅黑" w:eastAsia="微软雅黑" w:hAnsi="微软雅黑" w:hint="eastAsia"/>
              </w:rPr>
              <w:t>功能</w:t>
            </w:r>
          </w:p>
        </w:tc>
        <w:tc>
          <w:tcPr>
            <w:tcW w:w="6571" w:type="dxa"/>
            <w:tcBorders>
              <w:top w:val="single" w:sz="4" w:space="0" w:color="auto"/>
              <w:left w:val="single" w:sz="4" w:space="0" w:color="auto"/>
              <w:bottom w:val="single" w:sz="4" w:space="0" w:color="auto"/>
              <w:right w:val="single" w:sz="4" w:space="0" w:color="auto"/>
            </w:tcBorders>
            <w:shd w:val="clear" w:color="auto" w:fill="FF0000"/>
            <w:hideMark/>
          </w:tcPr>
          <w:p w:rsidR="002D0731" w:rsidRPr="0073149C" w:rsidRDefault="002D0731" w:rsidP="00260C31">
            <w:pPr>
              <w:ind w:leftChars="67" w:left="141"/>
              <w:jc w:val="left"/>
              <w:rPr>
                <w:rFonts w:ascii="微软雅黑" w:eastAsia="微软雅黑" w:hAnsi="微软雅黑"/>
              </w:rPr>
            </w:pPr>
            <w:r w:rsidRPr="0073149C">
              <w:rPr>
                <w:rFonts w:ascii="微软雅黑" w:eastAsia="微软雅黑" w:hAnsi="微软雅黑" w:hint="eastAsia"/>
              </w:rPr>
              <w:t>描述</w:t>
            </w:r>
          </w:p>
        </w:tc>
      </w:tr>
      <w:tr w:rsidR="002D0731" w:rsidRPr="0073149C" w:rsidTr="00260C31">
        <w:tc>
          <w:tcPr>
            <w:tcW w:w="1951" w:type="dxa"/>
            <w:tcBorders>
              <w:top w:val="single" w:sz="4" w:space="0" w:color="auto"/>
              <w:left w:val="single" w:sz="4" w:space="0" w:color="auto"/>
              <w:bottom w:val="single" w:sz="4" w:space="0" w:color="auto"/>
              <w:right w:val="single" w:sz="4" w:space="0" w:color="auto"/>
            </w:tcBorders>
            <w:hideMark/>
          </w:tcPr>
          <w:p w:rsidR="002D0731" w:rsidRPr="0073149C" w:rsidRDefault="00DB5519" w:rsidP="00260C31">
            <w:pPr>
              <w:tabs>
                <w:tab w:val="left" w:pos="1020"/>
              </w:tabs>
              <w:ind w:leftChars="67" w:left="141"/>
              <w:jc w:val="left"/>
              <w:rPr>
                <w:rFonts w:ascii="微软雅黑" w:eastAsia="微软雅黑" w:hAnsi="微软雅黑"/>
              </w:rPr>
            </w:pPr>
            <w:r>
              <w:rPr>
                <w:rFonts w:ascii="微软雅黑" w:eastAsia="微软雅黑" w:hAnsi="微软雅黑" w:hint="eastAsia"/>
              </w:rPr>
              <w:t>购买彩票</w:t>
            </w:r>
            <w:r w:rsidR="002D0731">
              <w:rPr>
                <w:rFonts w:ascii="微软雅黑" w:eastAsia="微软雅黑" w:hAnsi="微软雅黑"/>
              </w:rPr>
              <w:tab/>
            </w:r>
          </w:p>
        </w:tc>
        <w:tc>
          <w:tcPr>
            <w:tcW w:w="6571" w:type="dxa"/>
            <w:tcBorders>
              <w:top w:val="single" w:sz="4" w:space="0" w:color="auto"/>
              <w:left w:val="single" w:sz="4" w:space="0" w:color="auto"/>
              <w:bottom w:val="single" w:sz="4" w:space="0" w:color="auto"/>
              <w:right w:val="single" w:sz="4" w:space="0" w:color="auto"/>
            </w:tcBorders>
            <w:hideMark/>
          </w:tcPr>
          <w:p w:rsidR="002D0731" w:rsidRPr="0073149C" w:rsidRDefault="00DB5519" w:rsidP="00260C31">
            <w:pPr>
              <w:ind w:leftChars="67" w:left="141"/>
              <w:jc w:val="left"/>
              <w:rPr>
                <w:rFonts w:ascii="微软雅黑" w:eastAsia="微软雅黑" w:hAnsi="微软雅黑"/>
              </w:rPr>
            </w:pPr>
            <w:r>
              <w:rPr>
                <w:rFonts w:ascii="微软雅黑" w:eastAsia="微软雅黑" w:hAnsi="微软雅黑" w:hint="eastAsia"/>
              </w:rPr>
              <w:t>用户进行彩票的购买</w:t>
            </w:r>
          </w:p>
        </w:tc>
      </w:tr>
    </w:tbl>
    <w:p w:rsidR="002D0731" w:rsidRPr="0097490F" w:rsidRDefault="002D0731" w:rsidP="002D0731"/>
    <w:p w:rsidR="002D0731" w:rsidRPr="00D07B51" w:rsidRDefault="002D0731" w:rsidP="002D0731">
      <w:pPr>
        <w:pStyle w:val="5"/>
        <w:rPr>
          <w:rFonts w:ascii="微软雅黑" w:eastAsia="微软雅黑" w:hAnsi="微软雅黑"/>
        </w:rPr>
      </w:pPr>
      <w:bookmarkStart w:id="80" w:name="_Toc498451304"/>
      <w:r>
        <w:rPr>
          <w:rFonts w:ascii="微软雅黑" w:eastAsia="微软雅黑" w:hAnsi="微软雅黑" w:hint="eastAsia"/>
        </w:rPr>
        <w:t>3</w:t>
      </w:r>
      <w:r w:rsidRPr="00D07B51">
        <w:rPr>
          <w:rFonts w:ascii="微软雅黑" w:eastAsia="微软雅黑" w:hAnsi="微软雅黑" w:hint="eastAsia"/>
        </w:rPr>
        <w:t>.</w:t>
      </w:r>
      <w:r w:rsidR="00D22E39">
        <w:rPr>
          <w:rFonts w:ascii="微软雅黑" w:eastAsia="微软雅黑" w:hAnsi="微软雅黑"/>
        </w:rPr>
        <w:t>2</w:t>
      </w:r>
      <w:r w:rsidRPr="00D07B51">
        <w:rPr>
          <w:rFonts w:ascii="微软雅黑" w:eastAsia="微软雅黑" w:hAnsi="微软雅黑" w:hint="eastAsia"/>
        </w:rPr>
        <w:t>、类的详细设计描述</w:t>
      </w:r>
      <w:bookmarkEnd w:id="80"/>
    </w:p>
    <w:p w:rsidR="002D0731" w:rsidRDefault="002D0731" w:rsidP="002D0731">
      <w:r>
        <w:rPr>
          <w:rFonts w:ascii="微软雅黑" w:eastAsia="微软雅黑" w:hAnsi="微软雅黑" w:hint="eastAsia"/>
        </w:rPr>
        <w:t>3</w:t>
      </w:r>
      <w:r w:rsidRPr="00D07B51">
        <w:rPr>
          <w:rFonts w:ascii="微软雅黑" w:eastAsia="微软雅黑" w:hAnsi="微软雅黑" w:hint="eastAsia"/>
        </w:rPr>
        <w:t>.3.1、</w:t>
      </w:r>
      <w:r w:rsidR="00DB5519">
        <w:rPr>
          <w:rFonts w:ascii="微软雅黑" w:eastAsia="微软雅黑" w:hAnsi="微软雅黑" w:hint="eastAsia"/>
        </w:rPr>
        <w:t>购买信息查询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5"/>
      </w:tblGrid>
      <w:tr w:rsidR="002D0731" w:rsidTr="00260C31">
        <w:trPr>
          <w:trHeight w:val="724"/>
          <w:jc w:val="center"/>
        </w:trPr>
        <w:tc>
          <w:tcPr>
            <w:tcW w:w="8245" w:type="dxa"/>
            <w:tcBorders>
              <w:top w:val="single" w:sz="4" w:space="0" w:color="auto"/>
              <w:left w:val="single" w:sz="4" w:space="0" w:color="auto"/>
              <w:bottom w:val="single" w:sz="4" w:space="0" w:color="auto"/>
              <w:right w:val="single" w:sz="4" w:space="0" w:color="auto"/>
            </w:tcBorders>
            <w:hideMark/>
          </w:tcPr>
          <w:p w:rsidR="002D0731" w:rsidRDefault="00DB5519" w:rsidP="00260C31">
            <w:pPr>
              <w:ind w:left="1680" w:hangingChars="800" w:hanging="1680"/>
              <w:rPr>
                <w:rFonts w:ascii="微软雅黑" w:eastAsia="微软雅黑" w:hAnsi="微软雅黑"/>
                <w:szCs w:val="21"/>
              </w:rPr>
            </w:pPr>
            <w:proofErr w:type="spellStart"/>
            <w:r>
              <w:rPr>
                <w:rFonts w:ascii="微软雅黑" w:eastAsia="微软雅黑" w:hAnsi="微软雅黑" w:hint="eastAsia"/>
                <w:szCs w:val="21"/>
              </w:rPr>
              <w:t>buyaction</w:t>
            </w:r>
            <w:proofErr w:type="spellEnd"/>
            <w:r w:rsidR="002D0731">
              <w:rPr>
                <w:rFonts w:ascii="微软雅黑" w:eastAsia="微软雅黑" w:hAnsi="微软雅黑" w:hint="eastAsia"/>
                <w:szCs w:val="21"/>
              </w:rPr>
              <w:t>包含对</w:t>
            </w:r>
            <w:r>
              <w:rPr>
                <w:rFonts w:ascii="微软雅黑" w:eastAsia="微软雅黑" w:hAnsi="微软雅黑" w:hint="eastAsia"/>
                <w:szCs w:val="21"/>
              </w:rPr>
              <w:t>购买信息查询</w:t>
            </w:r>
            <w:r w:rsidR="002D0731">
              <w:rPr>
                <w:rFonts w:ascii="微软雅黑" w:eastAsia="微软雅黑" w:hAnsi="微软雅黑" w:hint="eastAsia"/>
                <w:szCs w:val="21"/>
              </w:rPr>
              <w:t>请求的处理。</w:t>
            </w:r>
          </w:p>
        </w:tc>
      </w:tr>
      <w:tr w:rsidR="002D0731" w:rsidTr="00260C31">
        <w:trPr>
          <w:trHeight w:val="1002"/>
          <w:jc w:val="center"/>
        </w:trPr>
        <w:tc>
          <w:tcPr>
            <w:tcW w:w="8245" w:type="dxa"/>
            <w:tcBorders>
              <w:top w:val="single" w:sz="4" w:space="0" w:color="auto"/>
              <w:left w:val="single" w:sz="4" w:space="0" w:color="auto"/>
              <w:bottom w:val="single" w:sz="4" w:space="0" w:color="auto"/>
              <w:right w:val="single" w:sz="4" w:space="0" w:color="auto"/>
            </w:tcBorders>
            <w:hideMark/>
          </w:tcPr>
          <w:p w:rsidR="002D0731" w:rsidRPr="009362A7" w:rsidRDefault="002D0731" w:rsidP="002D0731">
            <w:pPr>
              <w:pStyle w:val="af6"/>
              <w:numPr>
                <w:ilvl w:val="0"/>
                <w:numId w:val="37"/>
              </w:numPr>
              <w:ind w:firstLineChars="0"/>
              <w:rPr>
                <w:rFonts w:ascii="微软雅黑" w:eastAsia="微软雅黑" w:hAnsi="微软雅黑"/>
                <w:szCs w:val="21"/>
              </w:rPr>
            </w:pPr>
            <w:r w:rsidRPr="009362A7">
              <w:rPr>
                <w:rFonts w:ascii="微软雅黑" w:eastAsia="微软雅黑" w:hAnsi="微软雅黑" w:hint="eastAsia"/>
                <w:szCs w:val="21"/>
              </w:rPr>
              <w:t>成员变量</w:t>
            </w:r>
          </w:p>
          <w:p w:rsidR="002D0731" w:rsidRDefault="00DB5519" w:rsidP="00260C31">
            <w:pPr>
              <w:pStyle w:val="af6"/>
              <w:ind w:left="360" w:firstLineChars="0" w:firstLine="0"/>
              <w:rPr>
                <w:rFonts w:ascii="微软雅黑" w:eastAsia="微软雅黑" w:hAnsi="微软雅黑"/>
                <w:sz w:val="21"/>
                <w:szCs w:val="21"/>
              </w:rPr>
            </w:pPr>
            <w:r>
              <w:rPr>
                <w:rFonts w:ascii="微软雅黑" w:eastAsia="微软雅黑" w:hAnsi="微软雅黑"/>
                <w:sz w:val="21"/>
                <w:szCs w:val="21"/>
              </w:rPr>
              <w:t>B</w:t>
            </w:r>
            <w:r>
              <w:rPr>
                <w:rFonts w:ascii="微软雅黑" w:eastAsia="微软雅黑" w:hAnsi="微软雅黑" w:hint="eastAsia"/>
                <w:sz w:val="21"/>
                <w:szCs w:val="21"/>
              </w:rPr>
              <w:t>uy购买信息</w:t>
            </w:r>
          </w:p>
          <w:p w:rsidR="00DB5519" w:rsidRDefault="00DB5519" w:rsidP="00260C31">
            <w:pPr>
              <w:pStyle w:val="af6"/>
              <w:ind w:left="360" w:firstLineChars="0" w:firstLine="0"/>
              <w:rPr>
                <w:rFonts w:ascii="微软雅黑" w:eastAsia="微软雅黑" w:hAnsi="微软雅黑"/>
                <w:sz w:val="21"/>
                <w:szCs w:val="21"/>
              </w:rPr>
            </w:pPr>
            <w:proofErr w:type="spellStart"/>
            <w:r>
              <w:rPr>
                <w:rFonts w:ascii="微软雅黑" w:eastAsia="微软雅黑" w:hAnsi="微软雅黑"/>
                <w:sz w:val="21"/>
                <w:szCs w:val="21"/>
              </w:rPr>
              <w:t>P</w:t>
            </w:r>
            <w:r>
              <w:rPr>
                <w:rFonts w:ascii="微软雅黑" w:eastAsia="微软雅黑" w:hAnsi="微软雅黑" w:hint="eastAsia"/>
                <w:sz w:val="21"/>
                <w:szCs w:val="21"/>
              </w:rPr>
              <w:t>agenum</w:t>
            </w:r>
            <w:proofErr w:type="spellEnd"/>
            <w:r>
              <w:rPr>
                <w:rFonts w:ascii="微软雅黑" w:eastAsia="微软雅黑" w:hAnsi="微软雅黑" w:hint="eastAsia"/>
                <w:sz w:val="21"/>
                <w:szCs w:val="21"/>
              </w:rPr>
              <w:t>当前页码</w:t>
            </w:r>
          </w:p>
          <w:p w:rsidR="00DB5519" w:rsidRPr="009362A7" w:rsidRDefault="00DB5519" w:rsidP="00260C31">
            <w:pPr>
              <w:pStyle w:val="af6"/>
              <w:ind w:left="360" w:firstLineChars="0" w:firstLine="0"/>
              <w:rPr>
                <w:rFonts w:ascii="微软雅黑" w:eastAsia="微软雅黑" w:hAnsi="微软雅黑" w:hint="eastAsia"/>
                <w:sz w:val="21"/>
                <w:szCs w:val="21"/>
              </w:rPr>
            </w:pPr>
            <w:proofErr w:type="spellStart"/>
            <w:r>
              <w:rPr>
                <w:rFonts w:ascii="微软雅黑" w:eastAsia="微软雅黑" w:hAnsi="微软雅黑"/>
                <w:sz w:val="21"/>
                <w:szCs w:val="21"/>
              </w:rPr>
              <w:t>P</w:t>
            </w:r>
            <w:r>
              <w:rPr>
                <w:rFonts w:ascii="微软雅黑" w:eastAsia="微软雅黑" w:hAnsi="微软雅黑" w:hint="eastAsia"/>
                <w:sz w:val="21"/>
                <w:szCs w:val="21"/>
              </w:rPr>
              <w:t>agesize</w:t>
            </w:r>
            <w:proofErr w:type="spellEnd"/>
            <w:r>
              <w:rPr>
                <w:rFonts w:ascii="微软雅黑" w:eastAsia="微软雅黑" w:hAnsi="微软雅黑" w:hint="eastAsia"/>
                <w:sz w:val="21"/>
                <w:szCs w:val="21"/>
              </w:rPr>
              <w:t>当前页面记录数</w:t>
            </w:r>
          </w:p>
        </w:tc>
      </w:tr>
      <w:tr w:rsidR="002D0731" w:rsidTr="00260C31">
        <w:trPr>
          <w:trHeight w:val="874"/>
          <w:jc w:val="center"/>
        </w:trPr>
        <w:tc>
          <w:tcPr>
            <w:tcW w:w="8245" w:type="dxa"/>
            <w:tcBorders>
              <w:top w:val="single" w:sz="4" w:space="0" w:color="auto"/>
              <w:left w:val="single" w:sz="4" w:space="0" w:color="auto"/>
              <w:bottom w:val="single" w:sz="4" w:space="0" w:color="auto"/>
              <w:right w:val="single" w:sz="4" w:space="0" w:color="auto"/>
            </w:tcBorders>
            <w:hideMark/>
          </w:tcPr>
          <w:p w:rsidR="002D0731" w:rsidRPr="00EE04AB" w:rsidRDefault="00DB5519" w:rsidP="00260C31">
            <w:pPr>
              <w:rPr>
                <w:rFonts w:ascii="微软雅黑" w:eastAsia="微软雅黑" w:hAnsi="微软雅黑"/>
                <w:szCs w:val="21"/>
              </w:rPr>
            </w:pPr>
            <w:r>
              <w:rPr>
                <w:rFonts w:ascii="微软雅黑" w:eastAsia="微软雅黑" w:hAnsi="微软雅黑"/>
                <w:szCs w:val="21"/>
              </w:rPr>
              <w:t>Q</w:t>
            </w:r>
            <w:r>
              <w:rPr>
                <w:rFonts w:ascii="微软雅黑" w:eastAsia="微软雅黑" w:hAnsi="微软雅黑" w:hint="eastAsia"/>
                <w:szCs w:val="21"/>
              </w:rPr>
              <w:t>uery方法通过前台传过来的购买信息以及当前页码、页面记录数进行分页查询。</w:t>
            </w:r>
          </w:p>
        </w:tc>
      </w:tr>
    </w:tbl>
    <w:p w:rsidR="00DB5519" w:rsidRDefault="00DB5519" w:rsidP="00DB5519">
      <w:r>
        <w:rPr>
          <w:rFonts w:ascii="微软雅黑" w:eastAsia="微软雅黑" w:hAnsi="微软雅黑" w:hint="eastAsia"/>
        </w:rPr>
        <w:t>3</w:t>
      </w:r>
      <w:r w:rsidRPr="00D07B51">
        <w:rPr>
          <w:rFonts w:ascii="微软雅黑" w:eastAsia="微软雅黑" w:hAnsi="微软雅黑" w:hint="eastAsia"/>
        </w:rPr>
        <w:t>.3.</w:t>
      </w:r>
      <w:r>
        <w:rPr>
          <w:rFonts w:ascii="微软雅黑" w:eastAsia="微软雅黑" w:hAnsi="微软雅黑"/>
        </w:rPr>
        <w:t>2</w:t>
      </w:r>
      <w:r w:rsidRPr="00D07B51">
        <w:rPr>
          <w:rFonts w:ascii="微软雅黑" w:eastAsia="微软雅黑" w:hAnsi="微软雅黑" w:hint="eastAsia"/>
        </w:rPr>
        <w:t>、</w:t>
      </w:r>
      <w:r>
        <w:rPr>
          <w:rFonts w:ascii="微软雅黑" w:eastAsia="微软雅黑" w:hAnsi="微软雅黑" w:hint="eastAsia"/>
        </w:rPr>
        <w:t>购买信息添加</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5"/>
      </w:tblGrid>
      <w:tr w:rsidR="00DB5519" w:rsidTr="000A725E">
        <w:trPr>
          <w:trHeight w:val="724"/>
          <w:jc w:val="center"/>
        </w:trPr>
        <w:tc>
          <w:tcPr>
            <w:tcW w:w="8245" w:type="dxa"/>
            <w:tcBorders>
              <w:top w:val="single" w:sz="4" w:space="0" w:color="auto"/>
              <w:left w:val="single" w:sz="4" w:space="0" w:color="auto"/>
              <w:bottom w:val="single" w:sz="4" w:space="0" w:color="auto"/>
              <w:right w:val="single" w:sz="4" w:space="0" w:color="auto"/>
            </w:tcBorders>
            <w:hideMark/>
          </w:tcPr>
          <w:p w:rsidR="00DB5519" w:rsidRDefault="00DB5519" w:rsidP="000A725E">
            <w:pPr>
              <w:ind w:left="1680" w:hangingChars="800" w:hanging="1680"/>
              <w:rPr>
                <w:rFonts w:ascii="微软雅黑" w:eastAsia="微软雅黑" w:hAnsi="微软雅黑"/>
                <w:szCs w:val="21"/>
              </w:rPr>
            </w:pPr>
            <w:proofErr w:type="spellStart"/>
            <w:r>
              <w:rPr>
                <w:rFonts w:ascii="微软雅黑" w:eastAsia="微软雅黑" w:hAnsi="微软雅黑" w:hint="eastAsia"/>
                <w:szCs w:val="21"/>
              </w:rPr>
              <w:t>buyaction</w:t>
            </w:r>
            <w:proofErr w:type="spellEnd"/>
            <w:r>
              <w:rPr>
                <w:rFonts w:ascii="微软雅黑" w:eastAsia="微软雅黑" w:hAnsi="微软雅黑" w:hint="eastAsia"/>
                <w:szCs w:val="21"/>
              </w:rPr>
              <w:t>包含对购买信息查询添加的处理。</w:t>
            </w:r>
          </w:p>
        </w:tc>
      </w:tr>
      <w:tr w:rsidR="00DB5519" w:rsidTr="000A725E">
        <w:trPr>
          <w:trHeight w:val="1002"/>
          <w:jc w:val="center"/>
        </w:trPr>
        <w:tc>
          <w:tcPr>
            <w:tcW w:w="8245" w:type="dxa"/>
            <w:tcBorders>
              <w:top w:val="single" w:sz="4" w:space="0" w:color="auto"/>
              <w:left w:val="single" w:sz="4" w:space="0" w:color="auto"/>
              <w:bottom w:val="single" w:sz="4" w:space="0" w:color="auto"/>
              <w:right w:val="single" w:sz="4" w:space="0" w:color="auto"/>
            </w:tcBorders>
            <w:hideMark/>
          </w:tcPr>
          <w:p w:rsidR="00DB5519" w:rsidRPr="009362A7" w:rsidRDefault="00DB5519" w:rsidP="000A725E">
            <w:pPr>
              <w:pStyle w:val="af6"/>
              <w:numPr>
                <w:ilvl w:val="0"/>
                <w:numId w:val="37"/>
              </w:numPr>
              <w:ind w:firstLineChars="0"/>
              <w:rPr>
                <w:rFonts w:ascii="微软雅黑" w:eastAsia="微软雅黑" w:hAnsi="微软雅黑"/>
                <w:szCs w:val="21"/>
              </w:rPr>
            </w:pPr>
            <w:r w:rsidRPr="009362A7">
              <w:rPr>
                <w:rFonts w:ascii="微软雅黑" w:eastAsia="微软雅黑" w:hAnsi="微软雅黑" w:hint="eastAsia"/>
                <w:szCs w:val="21"/>
              </w:rPr>
              <w:t>成员变量</w:t>
            </w:r>
          </w:p>
          <w:p w:rsidR="00DB5519" w:rsidRDefault="00DB5519" w:rsidP="000A725E">
            <w:pPr>
              <w:pStyle w:val="af6"/>
              <w:ind w:left="360" w:firstLineChars="0" w:firstLine="0"/>
              <w:rPr>
                <w:rFonts w:ascii="微软雅黑" w:eastAsia="微软雅黑" w:hAnsi="微软雅黑"/>
                <w:sz w:val="21"/>
                <w:szCs w:val="21"/>
              </w:rPr>
            </w:pPr>
            <w:r>
              <w:rPr>
                <w:rFonts w:ascii="微软雅黑" w:eastAsia="微软雅黑" w:hAnsi="微软雅黑"/>
                <w:sz w:val="21"/>
                <w:szCs w:val="21"/>
              </w:rPr>
              <w:t>B</w:t>
            </w:r>
            <w:r>
              <w:rPr>
                <w:rFonts w:ascii="微软雅黑" w:eastAsia="微软雅黑" w:hAnsi="微软雅黑" w:hint="eastAsia"/>
                <w:sz w:val="21"/>
                <w:szCs w:val="21"/>
              </w:rPr>
              <w:t>uy购买信息</w:t>
            </w:r>
          </w:p>
          <w:p w:rsidR="00DB5519" w:rsidRDefault="00DB5519" w:rsidP="000A725E">
            <w:pPr>
              <w:pStyle w:val="af6"/>
              <w:ind w:left="360" w:firstLineChars="0" w:firstLine="0"/>
              <w:rPr>
                <w:rFonts w:ascii="微软雅黑" w:eastAsia="微软雅黑" w:hAnsi="微软雅黑"/>
                <w:sz w:val="21"/>
                <w:szCs w:val="21"/>
              </w:rPr>
            </w:pPr>
            <w:r>
              <w:rPr>
                <w:rFonts w:ascii="微软雅黑" w:eastAsia="微软雅黑" w:hAnsi="微软雅黑"/>
                <w:sz w:val="21"/>
                <w:szCs w:val="21"/>
              </w:rPr>
              <w:t>S</w:t>
            </w:r>
            <w:r>
              <w:rPr>
                <w:rFonts w:ascii="微软雅黑" w:eastAsia="微软雅黑" w:hAnsi="微软雅黑" w:hint="eastAsia"/>
                <w:sz w:val="21"/>
                <w:szCs w:val="21"/>
              </w:rPr>
              <w:t>ession存放登录用户的信息</w:t>
            </w:r>
          </w:p>
          <w:p w:rsidR="00DB5519" w:rsidRDefault="000A725E" w:rsidP="000A725E">
            <w:pPr>
              <w:pStyle w:val="af6"/>
              <w:ind w:left="360" w:firstLineChars="0" w:firstLine="0"/>
              <w:rPr>
                <w:rFonts w:ascii="微软雅黑" w:eastAsia="微软雅黑" w:hAnsi="微软雅黑"/>
                <w:sz w:val="21"/>
                <w:szCs w:val="21"/>
              </w:rPr>
            </w:pPr>
            <w:r>
              <w:rPr>
                <w:rFonts w:ascii="微软雅黑" w:eastAsia="微软雅黑" w:hAnsi="微软雅黑"/>
                <w:sz w:val="21"/>
                <w:szCs w:val="21"/>
              </w:rPr>
              <w:t>D</w:t>
            </w:r>
            <w:r>
              <w:rPr>
                <w:rFonts w:ascii="微软雅黑" w:eastAsia="微软雅黑" w:hAnsi="微软雅黑" w:hint="eastAsia"/>
                <w:sz w:val="21"/>
                <w:szCs w:val="21"/>
              </w:rPr>
              <w:t>eal交易信息</w:t>
            </w:r>
          </w:p>
          <w:p w:rsidR="000A725E" w:rsidRPr="009362A7" w:rsidRDefault="000A725E" w:rsidP="000A725E">
            <w:pPr>
              <w:pStyle w:val="af6"/>
              <w:ind w:left="360" w:firstLineChars="0" w:firstLine="0"/>
              <w:rPr>
                <w:rFonts w:ascii="微软雅黑" w:eastAsia="微软雅黑" w:hAnsi="微软雅黑" w:hint="eastAsia"/>
                <w:sz w:val="21"/>
                <w:szCs w:val="21"/>
              </w:rPr>
            </w:pPr>
            <w:r>
              <w:rPr>
                <w:rFonts w:ascii="微软雅黑" w:eastAsia="微软雅黑" w:hAnsi="微软雅黑"/>
                <w:sz w:val="21"/>
                <w:szCs w:val="21"/>
              </w:rPr>
              <w:t>U</w:t>
            </w:r>
            <w:r>
              <w:rPr>
                <w:rFonts w:ascii="微软雅黑" w:eastAsia="微软雅黑" w:hAnsi="微软雅黑" w:hint="eastAsia"/>
                <w:sz w:val="21"/>
                <w:szCs w:val="21"/>
              </w:rPr>
              <w:t>ser用户信息</w:t>
            </w:r>
          </w:p>
        </w:tc>
      </w:tr>
      <w:tr w:rsidR="00DB5519" w:rsidTr="000A725E">
        <w:trPr>
          <w:trHeight w:val="874"/>
          <w:jc w:val="center"/>
        </w:trPr>
        <w:tc>
          <w:tcPr>
            <w:tcW w:w="8245" w:type="dxa"/>
            <w:tcBorders>
              <w:top w:val="single" w:sz="4" w:space="0" w:color="auto"/>
              <w:left w:val="single" w:sz="4" w:space="0" w:color="auto"/>
              <w:bottom w:val="single" w:sz="4" w:space="0" w:color="auto"/>
              <w:right w:val="single" w:sz="4" w:space="0" w:color="auto"/>
            </w:tcBorders>
            <w:hideMark/>
          </w:tcPr>
          <w:p w:rsidR="00DB5519" w:rsidRPr="00EE04AB" w:rsidRDefault="000A725E" w:rsidP="000A725E">
            <w:pPr>
              <w:rPr>
                <w:rFonts w:ascii="微软雅黑" w:eastAsia="微软雅黑" w:hAnsi="微软雅黑"/>
                <w:szCs w:val="21"/>
              </w:rPr>
            </w:pPr>
            <w:r>
              <w:rPr>
                <w:rFonts w:ascii="微软雅黑" w:eastAsia="微软雅黑" w:hAnsi="微软雅黑" w:hint="eastAsia"/>
                <w:szCs w:val="21"/>
              </w:rPr>
              <w:t>save</w:t>
            </w:r>
            <w:r w:rsidR="00DB5519">
              <w:rPr>
                <w:rFonts w:ascii="微软雅黑" w:eastAsia="微软雅黑" w:hAnsi="微软雅黑" w:hint="eastAsia"/>
                <w:szCs w:val="21"/>
              </w:rPr>
              <w:t>方法通过前台传过来的购买信息</w:t>
            </w:r>
            <w:r>
              <w:rPr>
                <w:rFonts w:ascii="微软雅黑" w:eastAsia="微软雅黑" w:hAnsi="微软雅黑" w:hint="eastAsia"/>
                <w:szCs w:val="21"/>
              </w:rPr>
              <w:t>和交易信息进行添加</w:t>
            </w:r>
            <w:r w:rsidR="00DB5519">
              <w:rPr>
                <w:rFonts w:ascii="微软雅黑" w:eastAsia="微软雅黑" w:hAnsi="微软雅黑" w:hint="eastAsia"/>
                <w:szCs w:val="21"/>
              </w:rPr>
              <w:t>。</w:t>
            </w:r>
          </w:p>
        </w:tc>
      </w:tr>
    </w:tbl>
    <w:p w:rsidR="002D0731" w:rsidRPr="000A725E" w:rsidRDefault="002D0731" w:rsidP="002D0731"/>
    <w:p w:rsidR="002D0731" w:rsidRDefault="002D0731" w:rsidP="002D0731">
      <w:pPr>
        <w:pStyle w:val="5"/>
        <w:rPr>
          <w:rFonts w:ascii="微软雅黑" w:eastAsia="微软雅黑" w:hAnsi="微软雅黑"/>
        </w:rPr>
      </w:pPr>
      <w:bookmarkStart w:id="81" w:name="_Toc498451305"/>
      <w:r>
        <w:rPr>
          <w:rFonts w:ascii="微软雅黑" w:eastAsia="微软雅黑" w:hAnsi="微软雅黑" w:hint="eastAsia"/>
        </w:rPr>
        <w:t>3</w:t>
      </w:r>
      <w:r w:rsidRPr="00D07B51">
        <w:rPr>
          <w:rFonts w:ascii="微软雅黑" w:eastAsia="微软雅黑" w:hAnsi="微软雅黑" w:hint="eastAsia"/>
        </w:rPr>
        <w:t>.</w:t>
      </w:r>
      <w:r w:rsidR="00D22E39">
        <w:rPr>
          <w:rFonts w:ascii="微软雅黑" w:eastAsia="微软雅黑" w:hAnsi="微软雅黑"/>
        </w:rPr>
        <w:t>3</w:t>
      </w:r>
      <w:r w:rsidRPr="00D07B51">
        <w:rPr>
          <w:rFonts w:ascii="微软雅黑" w:eastAsia="微软雅黑" w:hAnsi="微软雅黑" w:hint="eastAsia"/>
        </w:rPr>
        <w:t>、功能实现</w:t>
      </w:r>
      <w:bookmarkEnd w:id="81"/>
    </w:p>
    <w:p w:rsidR="002D0731" w:rsidRDefault="002D0731" w:rsidP="002D0731">
      <w:r>
        <w:rPr>
          <w:rFonts w:hint="eastAsia"/>
        </w:rPr>
        <w:tab/>
      </w:r>
      <w:r>
        <w:rPr>
          <w:rFonts w:hint="eastAsia"/>
        </w:rPr>
        <w:tab/>
      </w:r>
      <w:r>
        <w:rPr>
          <w:rFonts w:hint="eastAsia"/>
        </w:rPr>
        <w:t>用户可以重新提交稿件供雇主选取，并且将更新过的稿件地址更新入数据库中。</w:t>
      </w:r>
    </w:p>
    <w:p w:rsidR="002D0731" w:rsidRPr="00127A0B" w:rsidRDefault="002D0731" w:rsidP="002D0731"/>
    <w:p w:rsidR="002D0731" w:rsidRDefault="002D0731" w:rsidP="002D0731">
      <w:pPr>
        <w:pStyle w:val="5"/>
        <w:rPr>
          <w:rFonts w:ascii="微软雅黑" w:eastAsia="微软雅黑" w:hAnsi="微软雅黑"/>
        </w:rPr>
      </w:pPr>
      <w:bookmarkStart w:id="82" w:name="_Toc498451306"/>
      <w:r>
        <w:rPr>
          <w:rFonts w:ascii="微软雅黑" w:eastAsia="微软雅黑" w:hAnsi="微软雅黑" w:hint="eastAsia"/>
        </w:rPr>
        <w:t>3</w:t>
      </w:r>
      <w:r w:rsidRPr="00D07B51">
        <w:rPr>
          <w:rFonts w:ascii="微软雅黑" w:eastAsia="微软雅黑" w:hAnsi="微软雅黑" w:hint="eastAsia"/>
        </w:rPr>
        <w:t>.</w:t>
      </w:r>
      <w:r w:rsidR="00D22E39">
        <w:rPr>
          <w:rFonts w:ascii="微软雅黑" w:eastAsia="微软雅黑" w:hAnsi="微软雅黑"/>
        </w:rPr>
        <w:t>4</w:t>
      </w:r>
      <w:r w:rsidRPr="00D07B51">
        <w:rPr>
          <w:rFonts w:ascii="微软雅黑" w:eastAsia="微软雅黑" w:hAnsi="微软雅黑" w:hint="eastAsia"/>
        </w:rPr>
        <w:t>、配置文件【可选】</w:t>
      </w:r>
      <w:bookmarkEnd w:id="82"/>
    </w:p>
    <w:p w:rsidR="002D0731" w:rsidRPr="00252427" w:rsidRDefault="002D0731" w:rsidP="002D0731">
      <w:pPr>
        <w:ind w:left="420" w:firstLine="420"/>
      </w:pPr>
      <w:r>
        <w:rPr>
          <w:rFonts w:hint="eastAsia"/>
        </w:rPr>
        <w:t>见上</w:t>
      </w:r>
    </w:p>
    <w:p w:rsidR="002D0731" w:rsidRPr="00D07B51" w:rsidRDefault="002D0731" w:rsidP="002D0731">
      <w:pPr>
        <w:pStyle w:val="4"/>
        <w:rPr>
          <w:rFonts w:ascii="微软雅黑" w:eastAsia="微软雅黑" w:hAnsi="微软雅黑"/>
        </w:rPr>
      </w:pPr>
      <w:bookmarkStart w:id="83" w:name="_Toc498451307"/>
      <w:r>
        <w:rPr>
          <w:rFonts w:ascii="微软雅黑" w:eastAsia="微软雅黑" w:hAnsi="微软雅黑" w:hint="eastAsia"/>
        </w:rPr>
        <w:t>4</w:t>
      </w:r>
      <w:r w:rsidRPr="00D07B51">
        <w:rPr>
          <w:rFonts w:ascii="微软雅黑" w:eastAsia="微软雅黑" w:hAnsi="微软雅黑" w:hint="eastAsia"/>
        </w:rPr>
        <w:t>、</w:t>
      </w:r>
      <w:r w:rsidR="000A725E">
        <w:rPr>
          <w:rFonts w:ascii="微软雅黑" w:eastAsia="微软雅黑" w:hAnsi="微软雅黑" w:hint="eastAsia"/>
        </w:rPr>
        <w:t>开奖详情信息</w:t>
      </w:r>
      <w:bookmarkEnd w:id="83"/>
    </w:p>
    <w:p w:rsidR="002D0731" w:rsidRDefault="002D0731" w:rsidP="002D0731">
      <w:pPr>
        <w:pStyle w:val="5"/>
        <w:tabs>
          <w:tab w:val="left" w:pos="2325"/>
        </w:tabs>
        <w:rPr>
          <w:rFonts w:ascii="微软雅黑" w:eastAsia="微软雅黑" w:hAnsi="微软雅黑"/>
        </w:rPr>
      </w:pPr>
      <w:bookmarkStart w:id="84" w:name="_Toc498451308"/>
      <w:r>
        <w:rPr>
          <w:rFonts w:ascii="微软雅黑" w:eastAsia="微软雅黑" w:hAnsi="微软雅黑" w:hint="eastAsia"/>
        </w:rPr>
        <w:t>4</w:t>
      </w:r>
      <w:r w:rsidRPr="00D07B51">
        <w:rPr>
          <w:rFonts w:ascii="微软雅黑" w:eastAsia="微软雅黑" w:hAnsi="微软雅黑" w:hint="eastAsia"/>
        </w:rPr>
        <w:t>.1、功能汇总</w:t>
      </w:r>
      <w:bookmarkEnd w:id="84"/>
      <w:r>
        <w:rPr>
          <w:rFonts w:ascii="微软雅黑" w:eastAsia="微软雅黑" w:hAnsi="微软雅黑"/>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2D0731" w:rsidRPr="0073149C" w:rsidTr="00260C31">
        <w:tc>
          <w:tcPr>
            <w:tcW w:w="1951" w:type="dxa"/>
            <w:tcBorders>
              <w:top w:val="single" w:sz="4" w:space="0" w:color="auto"/>
              <w:left w:val="single" w:sz="4" w:space="0" w:color="auto"/>
              <w:bottom w:val="single" w:sz="4" w:space="0" w:color="auto"/>
              <w:right w:val="single" w:sz="4" w:space="0" w:color="auto"/>
            </w:tcBorders>
            <w:shd w:val="clear" w:color="auto" w:fill="FF0000"/>
            <w:hideMark/>
          </w:tcPr>
          <w:p w:rsidR="002D0731" w:rsidRPr="0073149C" w:rsidRDefault="002D0731" w:rsidP="00260C31">
            <w:pPr>
              <w:ind w:leftChars="67" w:left="141"/>
              <w:jc w:val="left"/>
              <w:rPr>
                <w:rFonts w:ascii="微软雅黑" w:eastAsia="微软雅黑" w:hAnsi="微软雅黑"/>
              </w:rPr>
            </w:pPr>
            <w:r w:rsidRPr="0073149C">
              <w:rPr>
                <w:rFonts w:ascii="微软雅黑" w:eastAsia="微软雅黑" w:hAnsi="微软雅黑" w:hint="eastAsia"/>
              </w:rPr>
              <w:t>功能</w:t>
            </w:r>
          </w:p>
        </w:tc>
        <w:tc>
          <w:tcPr>
            <w:tcW w:w="6571" w:type="dxa"/>
            <w:tcBorders>
              <w:top w:val="single" w:sz="4" w:space="0" w:color="auto"/>
              <w:left w:val="single" w:sz="4" w:space="0" w:color="auto"/>
              <w:bottom w:val="single" w:sz="4" w:space="0" w:color="auto"/>
              <w:right w:val="single" w:sz="4" w:space="0" w:color="auto"/>
            </w:tcBorders>
            <w:shd w:val="clear" w:color="auto" w:fill="FF0000"/>
            <w:hideMark/>
          </w:tcPr>
          <w:p w:rsidR="002D0731" w:rsidRPr="0073149C" w:rsidRDefault="002D0731" w:rsidP="00260C31">
            <w:pPr>
              <w:ind w:leftChars="67" w:left="141"/>
              <w:jc w:val="left"/>
              <w:rPr>
                <w:rFonts w:ascii="微软雅黑" w:eastAsia="微软雅黑" w:hAnsi="微软雅黑"/>
              </w:rPr>
            </w:pPr>
            <w:r w:rsidRPr="0073149C">
              <w:rPr>
                <w:rFonts w:ascii="微软雅黑" w:eastAsia="微软雅黑" w:hAnsi="微软雅黑" w:hint="eastAsia"/>
              </w:rPr>
              <w:t>描述</w:t>
            </w:r>
          </w:p>
        </w:tc>
      </w:tr>
      <w:tr w:rsidR="002D0731" w:rsidRPr="0073149C" w:rsidTr="00260C31">
        <w:tc>
          <w:tcPr>
            <w:tcW w:w="1951" w:type="dxa"/>
            <w:tcBorders>
              <w:top w:val="single" w:sz="4" w:space="0" w:color="auto"/>
              <w:left w:val="single" w:sz="4" w:space="0" w:color="auto"/>
              <w:bottom w:val="single" w:sz="4" w:space="0" w:color="auto"/>
              <w:right w:val="single" w:sz="4" w:space="0" w:color="auto"/>
            </w:tcBorders>
            <w:hideMark/>
          </w:tcPr>
          <w:p w:rsidR="002D0731" w:rsidRPr="0073149C" w:rsidRDefault="000A725E" w:rsidP="00260C31">
            <w:pPr>
              <w:tabs>
                <w:tab w:val="left" w:pos="1020"/>
              </w:tabs>
              <w:ind w:leftChars="67" w:left="141"/>
              <w:jc w:val="left"/>
              <w:rPr>
                <w:rFonts w:ascii="微软雅黑" w:eastAsia="微软雅黑" w:hAnsi="微软雅黑"/>
              </w:rPr>
            </w:pPr>
            <w:r>
              <w:rPr>
                <w:rFonts w:ascii="微软雅黑" w:eastAsia="微软雅黑" w:hAnsi="微软雅黑" w:hint="eastAsia"/>
              </w:rPr>
              <w:t>开奖详情</w:t>
            </w:r>
          </w:p>
        </w:tc>
        <w:tc>
          <w:tcPr>
            <w:tcW w:w="6571" w:type="dxa"/>
            <w:tcBorders>
              <w:top w:val="single" w:sz="4" w:space="0" w:color="auto"/>
              <w:left w:val="single" w:sz="4" w:space="0" w:color="auto"/>
              <w:bottom w:val="single" w:sz="4" w:space="0" w:color="auto"/>
              <w:right w:val="single" w:sz="4" w:space="0" w:color="auto"/>
            </w:tcBorders>
            <w:hideMark/>
          </w:tcPr>
          <w:p w:rsidR="002D0731" w:rsidRPr="0073149C" w:rsidRDefault="000A725E" w:rsidP="00260C31">
            <w:pPr>
              <w:ind w:leftChars="67" w:left="141"/>
              <w:jc w:val="left"/>
              <w:rPr>
                <w:rFonts w:ascii="微软雅黑" w:eastAsia="微软雅黑" w:hAnsi="微软雅黑" w:hint="eastAsia"/>
              </w:rPr>
            </w:pPr>
            <w:r>
              <w:rPr>
                <w:rFonts w:ascii="微软雅黑" w:eastAsia="微软雅黑" w:hAnsi="微软雅黑" w:hint="eastAsia"/>
              </w:rPr>
              <w:t>用户对开奖详情的查询</w:t>
            </w:r>
          </w:p>
        </w:tc>
      </w:tr>
    </w:tbl>
    <w:p w:rsidR="002D0731" w:rsidRPr="0097490F" w:rsidRDefault="002D0731" w:rsidP="002D0731"/>
    <w:p w:rsidR="002D0731" w:rsidRPr="00D07B51" w:rsidRDefault="002D0731" w:rsidP="002D0731">
      <w:pPr>
        <w:pStyle w:val="5"/>
        <w:rPr>
          <w:rFonts w:ascii="微软雅黑" w:eastAsia="微软雅黑" w:hAnsi="微软雅黑"/>
        </w:rPr>
      </w:pPr>
      <w:bookmarkStart w:id="85" w:name="_Toc498451309"/>
      <w:r>
        <w:rPr>
          <w:rFonts w:ascii="微软雅黑" w:eastAsia="微软雅黑" w:hAnsi="微软雅黑" w:hint="eastAsia"/>
        </w:rPr>
        <w:t>4</w:t>
      </w:r>
      <w:r w:rsidRPr="00D07B51">
        <w:rPr>
          <w:rFonts w:ascii="微软雅黑" w:eastAsia="微软雅黑" w:hAnsi="微软雅黑" w:hint="eastAsia"/>
        </w:rPr>
        <w:t>.</w:t>
      </w:r>
      <w:r w:rsidR="000A725E">
        <w:rPr>
          <w:rFonts w:ascii="微软雅黑" w:eastAsia="微软雅黑" w:hAnsi="微软雅黑"/>
        </w:rPr>
        <w:t>2</w:t>
      </w:r>
      <w:r w:rsidRPr="00D07B51">
        <w:rPr>
          <w:rFonts w:ascii="微软雅黑" w:eastAsia="微软雅黑" w:hAnsi="微软雅黑" w:hint="eastAsia"/>
        </w:rPr>
        <w:t>、类的详细设计描述</w:t>
      </w:r>
      <w:bookmarkEnd w:id="85"/>
    </w:p>
    <w:p w:rsidR="002D0731" w:rsidRDefault="002D0731" w:rsidP="002D0731">
      <w:r>
        <w:rPr>
          <w:rFonts w:ascii="微软雅黑" w:eastAsia="微软雅黑" w:hAnsi="微软雅黑" w:hint="eastAsia"/>
        </w:rPr>
        <w:t>4</w:t>
      </w:r>
      <w:r w:rsidR="000A725E">
        <w:rPr>
          <w:rFonts w:ascii="微软雅黑" w:eastAsia="微软雅黑" w:hAnsi="微软雅黑" w:hint="eastAsia"/>
        </w:rPr>
        <w:t>.2</w:t>
      </w:r>
      <w:r w:rsidRPr="00D07B51">
        <w:rPr>
          <w:rFonts w:ascii="微软雅黑" w:eastAsia="微软雅黑" w:hAnsi="微软雅黑" w:hint="eastAsia"/>
        </w:rPr>
        <w:t>.1、</w:t>
      </w:r>
      <w:r w:rsidR="000A725E">
        <w:rPr>
          <w:rFonts w:ascii="微软雅黑" w:eastAsia="微软雅黑" w:hAnsi="微软雅黑" w:hint="eastAsia"/>
        </w:rPr>
        <w:t>开奖详情的查询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5"/>
      </w:tblGrid>
      <w:tr w:rsidR="002D0731" w:rsidTr="00260C31">
        <w:trPr>
          <w:trHeight w:val="724"/>
          <w:jc w:val="center"/>
        </w:trPr>
        <w:tc>
          <w:tcPr>
            <w:tcW w:w="8245" w:type="dxa"/>
            <w:tcBorders>
              <w:top w:val="single" w:sz="4" w:space="0" w:color="auto"/>
              <w:left w:val="single" w:sz="4" w:space="0" w:color="auto"/>
              <w:bottom w:val="single" w:sz="4" w:space="0" w:color="auto"/>
              <w:right w:val="single" w:sz="4" w:space="0" w:color="auto"/>
            </w:tcBorders>
            <w:hideMark/>
          </w:tcPr>
          <w:p w:rsidR="002D0731" w:rsidRDefault="000A725E" w:rsidP="00260C31">
            <w:pPr>
              <w:ind w:left="1680" w:hangingChars="800" w:hanging="1680"/>
              <w:rPr>
                <w:rFonts w:ascii="微软雅黑" w:eastAsia="微软雅黑" w:hAnsi="微软雅黑"/>
                <w:szCs w:val="21"/>
              </w:rPr>
            </w:pPr>
            <w:proofErr w:type="spellStart"/>
            <w:r>
              <w:rPr>
                <w:rFonts w:ascii="微软雅黑" w:eastAsia="微软雅黑" w:hAnsi="微软雅黑" w:hint="eastAsia"/>
                <w:szCs w:val="21"/>
              </w:rPr>
              <w:t>drawdetailsaction</w:t>
            </w:r>
            <w:proofErr w:type="spellEnd"/>
            <w:r w:rsidR="002D0731">
              <w:rPr>
                <w:rFonts w:ascii="微软雅黑" w:eastAsia="微软雅黑" w:hAnsi="微软雅黑" w:hint="eastAsia"/>
                <w:szCs w:val="21"/>
              </w:rPr>
              <w:t>包含对</w:t>
            </w:r>
            <w:r>
              <w:rPr>
                <w:rFonts w:ascii="微软雅黑" w:eastAsia="微软雅黑" w:hAnsi="微软雅黑" w:hint="eastAsia"/>
                <w:szCs w:val="21"/>
              </w:rPr>
              <w:t>开奖详情查询</w:t>
            </w:r>
            <w:r w:rsidR="002D0731">
              <w:rPr>
                <w:rFonts w:ascii="微软雅黑" w:eastAsia="微软雅黑" w:hAnsi="微软雅黑" w:hint="eastAsia"/>
                <w:szCs w:val="21"/>
              </w:rPr>
              <w:t>请求的处理。</w:t>
            </w:r>
          </w:p>
        </w:tc>
      </w:tr>
      <w:tr w:rsidR="002D0731" w:rsidTr="00260C31">
        <w:trPr>
          <w:trHeight w:val="1002"/>
          <w:jc w:val="center"/>
        </w:trPr>
        <w:tc>
          <w:tcPr>
            <w:tcW w:w="8245" w:type="dxa"/>
            <w:tcBorders>
              <w:top w:val="single" w:sz="4" w:space="0" w:color="auto"/>
              <w:left w:val="single" w:sz="4" w:space="0" w:color="auto"/>
              <w:bottom w:val="single" w:sz="4" w:space="0" w:color="auto"/>
              <w:right w:val="single" w:sz="4" w:space="0" w:color="auto"/>
            </w:tcBorders>
            <w:hideMark/>
          </w:tcPr>
          <w:p w:rsidR="002D0731" w:rsidRPr="00686634" w:rsidRDefault="002D0731" w:rsidP="00260C31">
            <w:pPr>
              <w:rPr>
                <w:rFonts w:ascii="微软雅黑" w:eastAsia="微软雅黑" w:hAnsi="微软雅黑"/>
                <w:szCs w:val="21"/>
              </w:rPr>
            </w:pPr>
            <w:r>
              <w:rPr>
                <w:rFonts w:ascii="微软雅黑" w:eastAsia="微软雅黑" w:hAnsi="微软雅黑" w:hint="eastAsia"/>
                <w:szCs w:val="21"/>
              </w:rPr>
              <w:t>1.</w:t>
            </w:r>
            <w:r w:rsidRPr="00686634">
              <w:rPr>
                <w:rFonts w:ascii="微软雅黑" w:eastAsia="微软雅黑" w:hAnsi="微软雅黑" w:hint="eastAsia"/>
                <w:szCs w:val="21"/>
              </w:rPr>
              <w:t>成员变量</w:t>
            </w:r>
          </w:p>
          <w:p w:rsidR="002D0731" w:rsidRDefault="000A725E" w:rsidP="00260C31">
            <w:pPr>
              <w:pStyle w:val="af6"/>
              <w:ind w:left="360" w:firstLineChars="0" w:firstLine="0"/>
              <w:rPr>
                <w:rFonts w:ascii="微软雅黑" w:eastAsia="微软雅黑" w:hAnsi="微软雅黑"/>
                <w:sz w:val="21"/>
                <w:szCs w:val="21"/>
              </w:rPr>
            </w:pPr>
            <w:r>
              <w:rPr>
                <w:rFonts w:ascii="微软雅黑" w:eastAsia="微软雅黑" w:hAnsi="微软雅黑"/>
                <w:sz w:val="21"/>
                <w:szCs w:val="21"/>
              </w:rPr>
              <w:t>S</w:t>
            </w:r>
            <w:r>
              <w:rPr>
                <w:rFonts w:ascii="微软雅黑" w:eastAsia="微软雅黑" w:hAnsi="微软雅黑" w:hint="eastAsia"/>
                <w:sz w:val="21"/>
                <w:szCs w:val="21"/>
              </w:rPr>
              <w:t>ession向作用域中存放数据</w:t>
            </w:r>
          </w:p>
          <w:p w:rsidR="000A725E" w:rsidRPr="009362A7" w:rsidRDefault="000A725E" w:rsidP="00260C31">
            <w:pPr>
              <w:pStyle w:val="af6"/>
              <w:ind w:left="360" w:firstLineChars="0" w:firstLine="0"/>
              <w:rPr>
                <w:rFonts w:ascii="微软雅黑" w:eastAsia="微软雅黑" w:hAnsi="微软雅黑" w:hint="eastAsia"/>
                <w:sz w:val="21"/>
                <w:szCs w:val="21"/>
              </w:rPr>
            </w:pPr>
            <w:r>
              <w:rPr>
                <w:rFonts w:ascii="微软雅黑" w:eastAsia="微软雅黑" w:hAnsi="微软雅黑"/>
                <w:sz w:val="21"/>
                <w:szCs w:val="21"/>
              </w:rPr>
              <w:t>D</w:t>
            </w:r>
            <w:r>
              <w:rPr>
                <w:rFonts w:ascii="微软雅黑" w:eastAsia="微软雅黑" w:hAnsi="微软雅黑" w:hint="eastAsia"/>
                <w:sz w:val="21"/>
                <w:szCs w:val="21"/>
              </w:rPr>
              <w:t>etails开奖详情信息</w:t>
            </w:r>
          </w:p>
        </w:tc>
      </w:tr>
      <w:tr w:rsidR="002D0731" w:rsidTr="00260C31">
        <w:trPr>
          <w:trHeight w:val="874"/>
          <w:jc w:val="center"/>
        </w:trPr>
        <w:tc>
          <w:tcPr>
            <w:tcW w:w="8245" w:type="dxa"/>
            <w:tcBorders>
              <w:top w:val="single" w:sz="4" w:space="0" w:color="auto"/>
              <w:left w:val="single" w:sz="4" w:space="0" w:color="auto"/>
              <w:bottom w:val="single" w:sz="4" w:space="0" w:color="auto"/>
              <w:right w:val="single" w:sz="4" w:space="0" w:color="auto"/>
            </w:tcBorders>
            <w:hideMark/>
          </w:tcPr>
          <w:p w:rsidR="002D0731" w:rsidRPr="00686634" w:rsidRDefault="000A725E" w:rsidP="00260C31">
            <w:pPr>
              <w:pStyle w:val="af6"/>
              <w:ind w:left="360" w:firstLineChars="0" w:firstLine="0"/>
              <w:rPr>
                <w:rFonts w:ascii="微软雅黑" w:eastAsia="微软雅黑" w:hAnsi="微软雅黑"/>
                <w:szCs w:val="21"/>
              </w:rPr>
            </w:pPr>
            <w:r>
              <w:rPr>
                <w:rFonts w:ascii="微软雅黑" w:eastAsia="微软雅黑" w:hAnsi="微软雅黑"/>
                <w:szCs w:val="21"/>
              </w:rPr>
              <w:t>Q</w:t>
            </w:r>
            <w:r>
              <w:rPr>
                <w:rFonts w:ascii="微软雅黑" w:eastAsia="微软雅黑" w:hAnsi="微软雅黑" w:hint="eastAsia"/>
                <w:szCs w:val="21"/>
              </w:rPr>
              <w:t>uery方法通过传来的开奖详情信息进行查询。</w:t>
            </w:r>
          </w:p>
        </w:tc>
      </w:tr>
    </w:tbl>
    <w:p w:rsidR="0065020B" w:rsidRDefault="000A725E" w:rsidP="000A725E">
      <w:pPr>
        <w:pStyle w:val="3"/>
        <w:rPr>
          <w:rFonts w:ascii="Courier New" w:eastAsiaTheme="minorEastAsia" w:hAnsi="Courier New" w:cs="Courier New"/>
          <w:color w:val="000000"/>
          <w:kern w:val="0"/>
          <w:sz w:val="20"/>
          <w:szCs w:val="20"/>
        </w:rPr>
      </w:pPr>
      <w:bookmarkStart w:id="86" w:name="_Toc498451310"/>
      <w:r>
        <w:rPr>
          <w:rFonts w:ascii="微软雅黑" w:eastAsia="微软雅黑" w:hAnsi="微软雅黑" w:hint="eastAsia"/>
        </w:rPr>
        <w:t>三</w:t>
      </w:r>
      <w:r w:rsidR="00773B88" w:rsidRPr="00D07B51">
        <w:rPr>
          <w:rFonts w:ascii="微软雅黑" w:eastAsia="微软雅黑" w:hAnsi="微软雅黑" w:hint="eastAsia"/>
        </w:rPr>
        <w:t>、</w:t>
      </w:r>
      <w:r>
        <w:rPr>
          <w:rFonts w:ascii="微软雅黑" w:eastAsia="微软雅黑" w:hAnsi="微软雅黑" w:hint="eastAsia"/>
        </w:rPr>
        <w:t>新闻</w:t>
      </w:r>
      <w:r w:rsidR="00773B88" w:rsidRPr="00D07B51">
        <w:rPr>
          <w:rFonts w:ascii="微软雅黑" w:eastAsia="微软雅黑" w:hAnsi="微软雅黑" w:hint="eastAsia"/>
        </w:rPr>
        <w:t>业务功能模块</w:t>
      </w:r>
      <w:bookmarkEnd w:id="86"/>
      <w:r w:rsidR="00773B88">
        <w:rPr>
          <w:rFonts w:ascii="Courier New" w:eastAsiaTheme="minorEastAsia" w:hAnsi="Courier New" w:cs="Courier New"/>
          <w:color w:val="000000"/>
          <w:kern w:val="0"/>
          <w:sz w:val="20"/>
          <w:szCs w:val="20"/>
        </w:rPr>
        <w:t xml:space="preserve"> </w:t>
      </w:r>
      <w:bookmarkStart w:id="87" w:name="_Toc304476762"/>
      <w:bookmarkStart w:id="88" w:name="_Toc325979563"/>
    </w:p>
    <w:p w:rsidR="000A725E" w:rsidRPr="00D07B51" w:rsidRDefault="000A725E" w:rsidP="000A725E">
      <w:pPr>
        <w:pStyle w:val="4"/>
        <w:rPr>
          <w:rFonts w:ascii="微软雅黑" w:eastAsia="微软雅黑" w:hAnsi="微软雅黑"/>
        </w:rPr>
      </w:pPr>
      <w:bookmarkStart w:id="89" w:name="_Toc498451311"/>
      <w:r w:rsidRPr="00D07B51">
        <w:rPr>
          <w:rFonts w:ascii="微软雅黑" w:eastAsia="微软雅黑" w:hAnsi="微软雅黑" w:hint="eastAsia"/>
        </w:rPr>
        <w:t>1、</w:t>
      </w:r>
      <w:r>
        <w:rPr>
          <w:rFonts w:ascii="微软雅黑" w:eastAsia="微软雅黑" w:hAnsi="微软雅黑" w:hint="eastAsia"/>
        </w:rPr>
        <w:t>新闻信息</w:t>
      </w:r>
      <w:r w:rsidRPr="00D07B51">
        <w:rPr>
          <w:rFonts w:ascii="微软雅黑" w:eastAsia="微软雅黑" w:hAnsi="微软雅黑" w:hint="eastAsia"/>
        </w:rPr>
        <w:t>功能</w:t>
      </w:r>
      <w:bookmarkEnd w:id="89"/>
    </w:p>
    <w:p w:rsidR="000A725E" w:rsidRDefault="000A725E" w:rsidP="000A725E">
      <w:pPr>
        <w:pStyle w:val="5"/>
        <w:tabs>
          <w:tab w:val="left" w:pos="2325"/>
        </w:tabs>
        <w:rPr>
          <w:rFonts w:ascii="微软雅黑" w:eastAsia="微软雅黑" w:hAnsi="微软雅黑"/>
        </w:rPr>
      </w:pPr>
      <w:bookmarkStart w:id="90" w:name="_Toc498451312"/>
      <w:r w:rsidRPr="00D07B51">
        <w:rPr>
          <w:rFonts w:ascii="微软雅黑" w:eastAsia="微软雅黑" w:hAnsi="微软雅黑" w:hint="eastAsia"/>
        </w:rPr>
        <w:t>1.1、功能汇总</w:t>
      </w:r>
      <w:bookmarkEnd w:id="90"/>
      <w:r>
        <w:rPr>
          <w:rFonts w:ascii="微软雅黑" w:eastAsia="微软雅黑" w:hAnsi="微软雅黑"/>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0A725E" w:rsidRPr="0073149C" w:rsidTr="000A725E">
        <w:tc>
          <w:tcPr>
            <w:tcW w:w="1951" w:type="dxa"/>
            <w:tcBorders>
              <w:top w:val="single" w:sz="4" w:space="0" w:color="auto"/>
              <w:left w:val="single" w:sz="4" w:space="0" w:color="auto"/>
              <w:bottom w:val="single" w:sz="4" w:space="0" w:color="auto"/>
              <w:right w:val="single" w:sz="4" w:space="0" w:color="auto"/>
            </w:tcBorders>
            <w:shd w:val="clear" w:color="auto" w:fill="FF0000"/>
            <w:hideMark/>
          </w:tcPr>
          <w:p w:rsidR="000A725E" w:rsidRPr="0073149C" w:rsidRDefault="000A725E" w:rsidP="000A725E">
            <w:pPr>
              <w:ind w:leftChars="67" w:left="141"/>
              <w:jc w:val="left"/>
              <w:rPr>
                <w:rFonts w:ascii="微软雅黑" w:eastAsia="微软雅黑" w:hAnsi="微软雅黑"/>
              </w:rPr>
            </w:pPr>
            <w:r w:rsidRPr="0073149C">
              <w:rPr>
                <w:rFonts w:ascii="微软雅黑" w:eastAsia="微软雅黑" w:hAnsi="微软雅黑" w:hint="eastAsia"/>
              </w:rPr>
              <w:t>功能</w:t>
            </w:r>
          </w:p>
        </w:tc>
        <w:tc>
          <w:tcPr>
            <w:tcW w:w="6571" w:type="dxa"/>
            <w:tcBorders>
              <w:top w:val="single" w:sz="4" w:space="0" w:color="auto"/>
              <w:left w:val="single" w:sz="4" w:space="0" w:color="auto"/>
              <w:bottom w:val="single" w:sz="4" w:space="0" w:color="auto"/>
              <w:right w:val="single" w:sz="4" w:space="0" w:color="auto"/>
            </w:tcBorders>
            <w:shd w:val="clear" w:color="auto" w:fill="FF0000"/>
            <w:hideMark/>
          </w:tcPr>
          <w:p w:rsidR="000A725E" w:rsidRPr="0073149C" w:rsidRDefault="000A725E" w:rsidP="000A725E">
            <w:pPr>
              <w:ind w:leftChars="67" w:left="141"/>
              <w:jc w:val="left"/>
              <w:rPr>
                <w:rFonts w:ascii="微软雅黑" w:eastAsia="微软雅黑" w:hAnsi="微软雅黑"/>
              </w:rPr>
            </w:pPr>
            <w:r w:rsidRPr="0073149C">
              <w:rPr>
                <w:rFonts w:ascii="微软雅黑" w:eastAsia="微软雅黑" w:hAnsi="微软雅黑" w:hint="eastAsia"/>
              </w:rPr>
              <w:t>描述</w:t>
            </w:r>
          </w:p>
        </w:tc>
      </w:tr>
      <w:tr w:rsidR="000A725E" w:rsidRPr="0073149C" w:rsidTr="000A725E">
        <w:tc>
          <w:tcPr>
            <w:tcW w:w="1951" w:type="dxa"/>
            <w:tcBorders>
              <w:top w:val="single" w:sz="4" w:space="0" w:color="auto"/>
              <w:left w:val="single" w:sz="4" w:space="0" w:color="auto"/>
              <w:bottom w:val="single" w:sz="4" w:space="0" w:color="auto"/>
              <w:right w:val="single" w:sz="4" w:space="0" w:color="auto"/>
            </w:tcBorders>
            <w:hideMark/>
          </w:tcPr>
          <w:p w:rsidR="000A725E" w:rsidRPr="0073149C" w:rsidRDefault="000A725E" w:rsidP="000A725E">
            <w:pPr>
              <w:tabs>
                <w:tab w:val="left" w:pos="1020"/>
              </w:tabs>
              <w:ind w:leftChars="67" w:left="141"/>
              <w:jc w:val="left"/>
              <w:rPr>
                <w:rFonts w:ascii="微软雅黑" w:eastAsia="微软雅黑" w:hAnsi="微软雅黑" w:hint="eastAsia"/>
              </w:rPr>
            </w:pPr>
            <w:r>
              <w:rPr>
                <w:rFonts w:ascii="微软雅黑" w:eastAsia="微软雅黑" w:hAnsi="微软雅黑" w:hint="eastAsia"/>
              </w:rPr>
              <w:t>查询新闻信息</w:t>
            </w:r>
          </w:p>
        </w:tc>
        <w:tc>
          <w:tcPr>
            <w:tcW w:w="6571" w:type="dxa"/>
            <w:tcBorders>
              <w:top w:val="single" w:sz="4" w:space="0" w:color="auto"/>
              <w:left w:val="single" w:sz="4" w:space="0" w:color="auto"/>
              <w:bottom w:val="single" w:sz="4" w:space="0" w:color="auto"/>
              <w:right w:val="single" w:sz="4" w:space="0" w:color="auto"/>
            </w:tcBorders>
            <w:hideMark/>
          </w:tcPr>
          <w:p w:rsidR="000A725E" w:rsidRPr="0073149C" w:rsidRDefault="000A725E" w:rsidP="000A725E">
            <w:pPr>
              <w:ind w:leftChars="67" w:left="141"/>
              <w:jc w:val="left"/>
              <w:rPr>
                <w:rFonts w:ascii="微软雅黑" w:eastAsia="微软雅黑" w:hAnsi="微软雅黑"/>
              </w:rPr>
            </w:pPr>
            <w:r>
              <w:rPr>
                <w:rFonts w:ascii="微软雅黑" w:eastAsia="微软雅黑" w:hAnsi="微软雅黑" w:hint="eastAsia"/>
              </w:rPr>
              <w:t>用户可以对新闻信息进行查询以及其他操作</w:t>
            </w:r>
          </w:p>
        </w:tc>
      </w:tr>
    </w:tbl>
    <w:p w:rsidR="000A725E" w:rsidRPr="0097490F" w:rsidRDefault="000A725E" w:rsidP="000A725E">
      <w:pPr>
        <w:rPr>
          <w:rFonts w:hint="eastAsia"/>
        </w:rPr>
      </w:pPr>
    </w:p>
    <w:p w:rsidR="000A725E" w:rsidRPr="00B168E6" w:rsidRDefault="000A725E" w:rsidP="000A725E">
      <w:pPr>
        <w:pStyle w:val="5"/>
        <w:rPr>
          <w:rFonts w:ascii="微软雅黑" w:eastAsia="微软雅黑" w:hAnsi="微软雅黑"/>
        </w:rPr>
      </w:pPr>
      <w:bookmarkStart w:id="91" w:name="_Toc498451313"/>
      <w:r>
        <w:rPr>
          <w:rFonts w:ascii="微软雅黑" w:eastAsia="微软雅黑" w:hAnsi="微软雅黑" w:hint="eastAsia"/>
        </w:rPr>
        <w:lastRenderedPageBreak/>
        <w:t>1.2</w:t>
      </w:r>
      <w:r w:rsidRPr="00D07B51">
        <w:rPr>
          <w:rFonts w:ascii="微软雅黑" w:eastAsia="微软雅黑" w:hAnsi="微软雅黑" w:hint="eastAsia"/>
        </w:rPr>
        <w:t>、类的详细设计描述</w:t>
      </w:r>
      <w:bookmarkEnd w:id="91"/>
    </w:p>
    <w:p w:rsidR="000A725E" w:rsidRPr="00B168E6" w:rsidRDefault="000A725E" w:rsidP="000A725E">
      <w:pPr>
        <w:pStyle w:val="6"/>
        <w:rPr>
          <w:rFonts w:ascii="微软雅黑" w:eastAsia="微软雅黑" w:hAnsi="微软雅黑"/>
        </w:rPr>
      </w:pPr>
      <w:bookmarkStart w:id="92" w:name="_Toc498451314"/>
      <w:r>
        <w:rPr>
          <w:rFonts w:ascii="微软雅黑" w:eastAsia="微软雅黑" w:hAnsi="微软雅黑" w:hint="eastAsia"/>
        </w:rPr>
        <w:t>1.</w:t>
      </w:r>
      <w:r>
        <w:rPr>
          <w:rFonts w:ascii="微软雅黑" w:eastAsia="微软雅黑" w:hAnsi="微软雅黑"/>
        </w:rPr>
        <w:t>2.1</w:t>
      </w:r>
      <w:r w:rsidRPr="00D07B51">
        <w:rPr>
          <w:rFonts w:ascii="微软雅黑" w:eastAsia="微软雅黑" w:hAnsi="微软雅黑" w:hint="eastAsia"/>
        </w:rPr>
        <w:t>、</w:t>
      </w:r>
      <w:r>
        <w:rPr>
          <w:rFonts w:ascii="微软雅黑" w:eastAsia="微软雅黑" w:hAnsi="微软雅黑" w:hint="eastAsia"/>
        </w:rPr>
        <w:t>单条新闻信息查询</w:t>
      </w:r>
      <w:r w:rsidRPr="00D07B51">
        <w:rPr>
          <w:rFonts w:ascii="微软雅黑" w:eastAsia="微软雅黑" w:hAnsi="微软雅黑" w:hint="eastAsia"/>
        </w:rPr>
        <w:t>描述</w:t>
      </w:r>
      <w:bookmarkEnd w:id="92"/>
    </w:p>
    <w:p w:rsidR="000A725E" w:rsidRPr="00556ABF" w:rsidRDefault="000A725E" w:rsidP="000A725E">
      <w:pPr>
        <w:rPr>
          <w:rFonts w:hint="eastAsia"/>
        </w:rPr>
      </w:pPr>
      <w:r>
        <w:rPr>
          <w:rFonts w:hint="eastAsia"/>
        </w:rPr>
        <w:tab/>
      </w:r>
      <w:r>
        <w:rPr>
          <w:rFonts w:hint="eastAsia"/>
        </w:rPr>
        <w:t>详细描述：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5"/>
      </w:tblGrid>
      <w:tr w:rsidR="000A725E" w:rsidTr="000A725E">
        <w:trPr>
          <w:trHeight w:val="724"/>
          <w:jc w:val="center"/>
        </w:trPr>
        <w:tc>
          <w:tcPr>
            <w:tcW w:w="8245" w:type="dxa"/>
            <w:tcBorders>
              <w:top w:val="single" w:sz="4" w:space="0" w:color="auto"/>
              <w:left w:val="single" w:sz="4" w:space="0" w:color="auto"/>
              <w:bottom w:val="single" w:sz="4" w:space="0" w:color="auto"/>
              <w:right w:val="single" w:sz="4" w:space="0" w:color="auto"/>
            </w:tcBorders>
            <w:hideMark/>
          </w:tcPr>
          <w:p w:rsidR="000A725E" w:rsidRDefault="000C3FD3" w:rsidP="000A725E">
            <w:pPr>
              <w:ind w:left="1680" w:hangingChars="800" w:hanging="1680"/>
              <w:rPr>
                <w:rFonts w:ascii="微软雅黑" w:eastAsia="微软雅黑" w:hAnsi="微软雅黑"/>
                <w:szCs w:val="21"/>
              </w:rPr>
            </w:pPr>
            <w:proofErr w:type="spellStart"/>
            <w:r>
              <w:rPr>
                <w:rFonts w:ascii="微软雅黑" w:eastAsia="微软雅黑" w:hAnsi="微软雅黑" w:hint="eastAsia"/>
                <w:szCs w:val="21"/>
              </w:rPr>
              <w:t>newsaction</w:t>
            </w:r>
            <w:proofErr w:type="spellEnd"/>
            <w:r w:rsidR="000A725E">
              <w:rPr>
                <w:rFonts w:ascii="微软雅黑" w:eastAsia="微软雅黑" w:hAnsi="微软雅黑" w:hint="eastAsia"/>
                <w:szCs w:val="21"/>
              </w:rPr>
              <w:t>包含对</w:t>
            </w:r>
            <w:r>
              <w:rPr>
                <w:rFonts w:ascii="微软雅黑" w:eastAsia="微软雅黑" w:hAnsi="微软雅黑" w:hint="eastAsia"/>
                <w:szCs w:val="21"/>
              </w:rPr>
              <w:t>新闻信息</w:t>
            </w:r>
            <w:r w:rsidR="000A725E">
              <w:rPr>
                <w:rFonts w:ascii="微软雅黑" w:eastAsia="微软雅黑" w:hAnsi="微软雅黑" w:hint="eastAsia"/>
                <w:szCs w:val="21"/>
              </w:rPr>
              <w:t>查询请求的处理。</w:t>
            </w:r>
          </w:p>
        </w:tc>
      </w:tr>
      <w:tr w:rsidR="000A725E" w:rsidTr="000A725E">
        <w:trPr>
          <w:trHeight w:val="1002"/>
          <w:jc w:val="center"/>
        </w:trPr>
        <w:tc>
          <w:tcPr>
            <w:tcW w:w="8245" w:type="dxa"/>
            <w:tcBorders>
              <w:top w:val="single" w:sz="4" w:space="0" w:color="auto"/>
              <w:left w:val="single" w:sz="4" w:space="0" w:color="auto"/>
              <w:bottom w:val="single" w:sz="4" w:space="0" w:color="auto"/>
              <w:right w:val="single" w:sz="4" w:space="0" w:color="auto"/>
            </w:tcBorders>
            <w:hideMark/>
          </w:tcPr>
          <w:p w:rsidR="000A725E" w:rsidRDefault="000A725E" w:rsidP="000A725E">
            <w:pPr>
              <w:rPr>
                <w:rFonts w:ascii="微软雅黑" w:eastAsia="微软雅黑" w:hAnsi="微软雅黑"/>
                <w:szCs w:val="21"/>
              </w:rPr>
            </w:pPr>
            <w:r>
              <w:rPr>
                <w:rFonts w:ascii="微软雅黑" w:eastAsia="微软雅黑" w:hAnsi="微软雅黑" w:hint="eastAsia"/>
                <w:szCs w:val="21"/>
              </w:rPr>
              <w:t>1.成员变量</w:t>
            </w:r>
          </w:p>
          <w:p w:rsidR="000A725E" w:rsidRDefault="000C3FD3" w:rsidP="000A725E">
            <w:pPr>
              <w:rPr>
                <w:rFonts w:ascii="微软雅黑" w:eastAsia="微软雅黑" w:hAnsi="微软雅黑"/>
                <w:szCs w:val="21"/>
              </w:rPr>
            </w:pPr>
            <w:proofErr w:type="spellStart"/>
            <w:r>
              <w:rPr>
                <w:rFonts w:ascii="微软雅黑" w:eastAsia="微软雅黑" w:hAnsi="微软雅黑" w:hint="eastAsia"/>
                <w:szCs w:val="21"/>
              </w:rPr>
              <w:t>newsID</w:t>
            </w:r>
            <w:proofErr w:type="spellEnd"/>
            <w:r>
              <w:rPr>
                <w:rFonts w:ascii="微软雅黑" w:eastAsia="微软雅黑" w:hAnsi="微软雅黑" w:hint="eastAsia"/>
                <w:szCs w:val="21"/>
              </w:rPr>
              <w:t>新闻的ID</w:t>
            </w:r>
          </w:p>
          <w:p w:rsidR="000C3FD3" w:rsidRDefault="000C3FD3" w:rsidP="000A725E">
            <w:pPr>
              <w:rPr>
                <w:rFonts w:ascii="微软雅黑" w:eastAsia="微软雅黑" w:hAnsi="微软雅黑" w:hint="eastAsia"/>
                <w:szCs w:val="21"/>
              </w:rPr>
            </w:pPr>
            <w:r>
              <w:rPr>
                <w:rFonts w:ascii="微软雅黑" w:eastAsia="微软雅黑" w:hAnsi="微软雅黑" w:hint="eastAsia"/>
                <w:szCs w:val="21"/>
              </w:rPr>
              <w:t>map将查询到的信息存入作用域中</w:t>
            </w:r>
          </w:p>
        </w:tc>
      </w:tr>
      <w:tr w:rsidR="000A725E" w:rsidTr="000A725E">
        <w:trPr>
          <w:trHeight w:val="874"/>
          <w:jc w:val="center"/>
        </w:trPr>
        <w:tc>
          <w:tcPr>
            <w:tcW w:w="8245" w:type="dxa"/>
            <w:tcBorders>
              <w:top w:val="single" w:sz="4" w:space="0" w:color="auto"/>
              <w:left w:val="single" w:sz="4" w:space="0" w:color="auto"/>
              <w:bottom w:val="single" w:sz="4" w:space="0" w:color="auto"/>
              <w:right w:val="single" w:sz="4" w:space="0" w:color="auto"/>
            </w:tcBorders>
            <w:hideMark/>
          </w:tcPr>
          <w:p w:rsidR="000A725E" w:rsidRDefault="000A725E" w:rsidP="000A725E">
            <w:pPr>
              <w:pStyle w:val="af6"/>
              <w:ind w:left="1680" w:hangingChars="800" w:hanging="1680"/>
              <w:rPr>
                <w:rFonts w:ascii="微软雅黑" w:eastAsia="微软雅黑" w:hAnsi="微软雅黑"/>
                <w:sz w:val="21"/>
                <w:szCs w:val="21"/>
              </w:rPr>
            </w:pPr>
            <w:proofErr w:type="spellStart"/>
            <w:r>
              <w:rPr>
                <w:rFonts w:ascii="微软雅黑" w:eastAsia="微软雅黑" w:hAnsi="微软雅黑"/>
                <w:sz w:val="21"/>
                <w:szCs w:val="21"/>
              </w:rPr>
              <w:t>Q</w:t>
            </w:r>
            <w:r>
              <w:rPr>
                <w:rFonts w:ascii="微软雅黑" w:eastAsia="微软雅黑" w:hAnsi="微软雅黑" w:hint="eastAsia"/>
                <w:sz w:val="21"/>
                <w:szCs w:val="21"/>
              </w:rPr>
              <w:t>uery</w:t>
            </w:r>
            <w:r w:rsidR="000C3FD3">
              <w:rPr>
                <w:rFonts w:ascii="微软雅黑" w:eastAsia="微软雅黑" w:hAnsi="微软雅黑" w:hint="eastAsia"/>
                <w:sz w:val="21"/>
                <w:szCs w:val="21"/>
              </w:rPr>
              <w:t>one</w:t>
            </w:r>
            <w:proofErr w:type="spellEnd"/>
            <w:r>
              <w:rPr>
                <w:rFonts w:ascii="微软雅黑" w:eastAsia="微软雅黑" w:hAnsi="微软雅黑" w:hint="eastAsia"/>
                <w:sz w:val="21"/>
                <w:szCs w:val="21"/>
              </w:rPr>
              <w:t>方法</w:t>
            </w:r>
            <w:r w:rsidR="000C3FD3">
              <w:rPr>
                <w:rFonts w:ascii="微软雅黑" w:eastAsia="微软雅黑" w:hAnsi="微软雅黑" w:hint="eastAsia"/>
                <w:sz w:val="21"/>
                <w:szCs w:val="21"/>
              </w:rPr>
              <w:t>根据传来的ID查询此条新闻信息并存放到map中。</w:t>
            </w:r>
          </w:p>
        </w:tc>
      </w:tr>
    </w:tbl>
    <w:p w:rsidR="000C3FD3" w:rsidRPr="00B168E6" w:rsidRDefault="000C3FD3" w:rsidP="000C3FD3">
      <w:pPr>
        <w:pStyle w:val="6"/>
        <w:rPr>
          <w:rFonts w:ascii="微软雅黑" w:eastAsia="微软雅黑" w:hAnsi="微软雅黑"/>
        </w:rPr>
      </w:pPr>
      <w:bookmarkStart w:id="93" w:name="_Toc498451315"/>
      <w:r>
        <w:rPr>
          <w:rFonts w:ascii="微软雅黑" w:eastAsia="微软雅黑" w:hAnsi="微软雅黑" w:hint="eastAsia"/>
        </w:rPr>
        <w:t>1.</w:t>
      </w:r>
      <w:r>
        <w:rPr>
          <w:rFonts w:ascii="微软雅黑" w:eastAsia="微软雅黑" w:hAnsi="微软雅黑"/>
        </w:rPr>
        <w:t>2.</w:t>
      </w:r>
      <w:r>
        <w:rPr>
          <w:rFonts w:ascii="微软雅黑" w:eastAsia="微软雅黑" w:hAnsi="微软雅黑"/>
        </w:rPr>
        <w:t>2</w:t>
      </w:r>
      <w:r w:rsidRPr="00D07B51">
        <w:rPr>
          <w:rFonts w:ascii="微软雅黑" w:eastAsia="微软雅黑" w:hAnsi="微软雅黑" w:hint="eastAsia"/>
        </w:rPr>
        <w:t>、</w:t>
      </w:r>
      <w:r>
        <w:rPr>
          <w:rFonts w:ascii="微软雅黑" w:eastAsia="微软雅黑" w:hAnsi="微软雅黑" w:hint="eastAsia"/>
        </w:rPr>
        <w:t>所有</w:t>
      </w:r>
      <w:r>
        <w:rPr>
          <w:rFonts w:ascii="微软雅黑" w:eastAsia="微软雅黑" w:hAnsi="微软雅黑" w:hint="eastAsia"/>
        </w:rPr>
        <w:t>新闻信息查询</w:t>
      </w:r>
      <w:r w:rsidRPr="00D07B51">
        <w:rPr>
          <w:rFonts w:ascii="微软雅黑" w:eastAsia="微软雅黑" w:hAnsi="微软雅黑" w:hint="eastAsia"/>
        </w:rPr>
        <w:t>描述</w:t>
      </w:r>
      <w:bookmarkEnd w:id="93"/>
    </w:p>
    <w:p w:rsidR="000C3FD3" w:rsidRPr="00556ABF" w:rsidRDefault="000C3FD3" w:rsidP="000C3FD3">
      <w:pPr>
        <w:rPr>
          <w:rFonts w:hint="eastAsia"/>
        </w:rPr>
      </w:pPr>
      <w:r>
        <w:rPr>
          <w:rFonts w:hint="eastAsia"/>
        </w:rPr>
        <w:tab/>
      </w:r>
      <w:r>
        <w:rPr>
          <w:rFonts w:hint="eastAsia"/>
        </w:rPr>
        <w:t>详细描述：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5"/>
      </w:tblGrid>
      <w:tr w:rsidR="000C3FD3" w:rsidTr="00814647">
        <w:trPr>
          <w:trHeight w:val="724"/>
          <w:jc w:val="center"/>
        </w:trPr>
        <w:tc>
          <w:tcPr>
            <w:tcW w:w="8245" w:type="dxa"/>
            <w:tcBorders>
              <w:top w:val="single" w:sz="4" w:space="0" w:color="auto"/>
              <w:left w:val="single" w:sz="4" w:space="0" w:color="auto"/>
              <w:bottom w:val="single" w:sz="4" w:space="0" w:color="auto"/>
              <w:right w:val="single" w:sz="4" w:space="0" w:color="auto"/>
            </w:tcBorders>
            <w:hideMark/>
          </w:tcPr>
          <w:p w:rsidR="000C3FD3" w:rsidRDefault="000C3FD3" w:rsidP="00814647">
            <w:pPr>
              <w:ind w:left="1680" w:hangingChars="800" w:hanging="1680"/>
              <w:rPr>
                <w:rFonts w:ascii="微软雅黑" w:eastAsia="微软雅黑" w:hAnsi="微软雅黑"/>
                <w:szCs w:val="21"/>
              </w:rPr>
            </w:pPr>
            <w:proofErr w:type="spellStart"/>
            <w:r>
              <w:rPr>
                <w:rFonts w:ascii="微软雅黑" w:eastAsia="微软雅黑" w:hAnsi="微软雅黑" w:hint="eastAsia"/>
                <w:szCs w:val="21"/>
              </w:rPr>
              <w:t>newsaction</w:t>
            </w:r>
            <w:proofErr w:type="spellEnd"/>
            <w:r>
              <w:rPr>
                <w:rFonts w:ascii="微软雅黑" w:eastAsia="微软雅黑" w:hAnsi="微软雅黑" w:hint="eastAsia"/>
                <w:szCs w:val="21"/>
              </w:rPr>
              <w:t>包含对新闻信息查询请求的处理。</w:t>
            </w:r>
          </w:p>
        </w:tc>
      </w:tr>
      <w:tr w:rsidR="000C3FD3" w:rsidTr="00814647">
        <w:trPr>
          <w:trHeight w:val="1002"/>
          <w:jc w:val="center"/>
        </w:trPr>
        <w:tc>
          <w:tcPr>
            <w:tcW w:w="8245" w:type="dxa"/>
            <w:tcBorders>
              <w:top w:val="single" w:sz="4" w:space="0" w:color="auto"/>
              <w:left w:val="single" w:sz="4" w:space="0" w:color="auto"/>
              <w:bottom w:val="single" w:sz="4" w:space="0" w:color="auto"/>
              <w:right w:val="single" w:sz="4" w:space="0" w:color="auto"/>
            </w:tcBorders>
            <w:hideMark/>
          </w:tcPr>
          <w:p w:rsidR="000C3FD3" w:rsidRDefault="000C3FD3" w:rsidP="00814647">
            <w:pPr>
              <w:rPr>
                <w:rFonts w:ascii="微软雅黑" w:eastAsia="微软雅黑" w:hAnsi="微软雅黑"/>
                <w:szCs w:val="21"/>
              </w:rPr>
            </w:pPr>
            <w:r>
              <w:rPr>
                <w:rFonts w:ascii="微软雅黑" w:eastAsia="微软雅黑" w:hAnsi="微软雅黑" w:hint="eastAsia"/>
                <w:szCs w:val="21"/>
              </w:rPr>
              <w:t>1.成员变量</w:t>
            </w:r>
          </w:p>
          <w:p w:rsidR="000C3FD3" w:rsidRDefault="000C3FD3" w:rsidP="00814647">
            <w:pPr>
              <w:rPr>
                <w:rFonts w:ascii="微软雅黑" w:eastAsia="微软雅黑" w:hAnsi="微软雅黑"/>
                <w:szCs w:val="21"/>
              </w:rPr>
            </w:pPr>
            <w:r>
              <w:rPr>
                <w:rFonts w:ascii="微软雅黑" w:eastAsia="微软雅黑" w:hAnsi="微软雅黑"/>
                <w:szCs w:val="21"/>
              </w:rPr>
              <w:t>S</w:t>
            </w:r>
            <w:r>
              <w:rPr>
                <w:rFonts w:ascii="微软雅黑" w:eastAsia="微软雅黑" w:hAnsi="微软雅黑" w:hint="eastAsia"/>
                <w:szCs w:val="21"/>
              </w:rPr>
              <w:t>ession</w:t>
            </w:r>
            <w:r>
              <w:rPr>
                <w:rFonts w:ascii="微软雅黑" w:eastAsia="微软雅黑" w:hAnsi="微软雅黑" w:hint="eastAsia"/>
                <w:szCs w:val="21"/>
              </w:rPr>
              <w:t>将查询到的信息存入作用域中</w:t>
            </w:r>
          </w:p>
          <w:p w:rsidR="000C3FD3" w:rsidRDefault="000C3FD3" w:rsidP="00814647">
            <w:pPr>
              <w:rPr>
                <w:rFonts w:ascii="微软雅黑" w:eastAsia="微软雅黑" w:hAnsi="微软雅黑"/>
                <w:szCs w:val="21"/>
              </w:rPr>
            </w:pPr>
            <w:r>
              <w:rPr>
                <w:rFonts w:ascii="微软雅黑" w:eastAsia="微软雅黑" w:hAnsi="微软雅黑"/>
                <w:szCs w:val="21"/>
              </w:rPr>
              <w:t>N</w:t>
            </w:r>
            <w:r>
              <w:rPr>
                <w:rFonts w:ascii="微软雅黑" w:eastAsia="微软雅黑" w:hAnsi="微软雅黑" w:hint="eastAsia"/>
                <w:szCs w:val="21"/>
              </w:rPr>
              <w:t>ews新闻信息</w:t>
            </w:r>
          </w:p>
          <w:p w:rsidR="000C3FD3" w:rsidRDefault="000C3FD3" w:rsidP="00814647">
            <w:pPr>
              <w:rPr>
                <w:rFonts w:ascii="微软雅黑" w:eastAsia="微软雅黑" w:hAnsi="微软雅黑"/>
                <w:szCs w:val="21"/>
              </w:rPr>
            </w:pPr>
            <w:proofErr w:type="spellStart"/>
            <w:r>
              <w:rPr>
                <w:rFonts w:ascii="微软雅黑" w:eastAsia="微软雅黑" w:hAnsi="微软雅黑"/>
                <w:szCs w:val="21"/>
              </w:rPr>
              <w:t>P</w:t>
            </w:r>
            <w:r>
              <w:rPr>
                <w:rFonts w:ascii="微软雅黑" w:eastAsia="微软雅黑" w:hAnsi="微软雅黑" w:hint="eastAsia"/>
                <w:szCs w:val="21"/>
              </w:rPr>
              <w:t>agenum</w:t>
            </w:r>
            <w:proofErr w:type="spellEnd"/>
            <w:r>
              <w:rPr>
                <w:rFonts w:ascii="微软雅黑" w:eastAsia="微软雅黑" w:hAnsi="微软雅黑" w:hint="eastAsia"/>
                <w:szCs w:val="21"/>
              </w:rPr>
              <w:t>当前页码</w:t>
            </w:r>
          </w:p>
          <w:p w:rsidR="000C3FD3" w:rsidRDefault="000C3FD3" w:rsidP="00814647">
            <w:pPr>
              <w:rPr>
                <w:rFonts w:ascii="微软雅黑" w:eastAsia="微软雅黑" w:hAnsi="微软雅黑" w:hint="eastAsia"/>
                <w:szCs w:val="21"/>
              </w:rPr>
            </w:pPr>
            <w:proofErr w:type="spellStart"/>
            <w:r>
              <w:rPr>
                <w:rFonts w:ascii="微软雅黑" w:eastAsia="微软雅黑" w:hAnsi="微软雅黑"/>
                <w:szCs w:val="21"/>
              </w:rPr>
              <w:t>P</w:t>
            </w:r>
            <w:r>
              <w:rPr>
                <w:rFonts w:ascii="微软雅黑" w:eastAsia="微软雅黑" w:hAnsi="微软雅黑" w:hint="eastAsia"/>
                <w:szCs w:val="21"/>
              </w:rPr>
              <w:t>agesize</w:t>
            </w:r>
            <w:proofErr w:type="spellEnd"/>
            <w:r>
              <w:rPr>
                <w:rFonts w:ascii="微软雅黑" w:eastAsia="微软雅黑" w:hAnsi="微软雅黑" w:hint="eastAsia"/>
                <w:szCs w:val="21"/>
              </w:rPr>
              <w:t>当前记录数</w:t>
            </w:r>
          </w:p>
        </w:tc>
      </w:tr>
      <w:tr w:rsidR="000C3FD3" w:rsidTr="00814647">
        <w:trPr>
          <w:trHeight w:val="874"/>
          <w:jc w:val="center"/>
        </w:trPr>
        <w:tc>
          <w:tcPr>
            <w:tcW w:w="8245" w:type="dxa"/>
            <w:tcBorders>
              <w:top w:val="single" w:sz="4" w:space="0" w:color="auto"/>
              <w:left w:val="single" w:sz="4" w:space="0" w:color="auto"/>
              <w:bottom w:val="single" w:sz="4" w:space="0" w:color="auto"/>
              <w:right w:val="single" w:sz="4" w:space="0" w:color="auto"/>
            </w:tcBorders>
            <w:hideMark/>
          </w:tcPr>
          <w:p w:rsidR="000C3FD3" w:rsidRDefault="000C3FD3" w:rsidP="00814647">
            <w:pPr>
              <w:pStyle w:val="af6"/>
              <w:ind w:left="1680" w:hangingChars="800" w:hanging="1680"/>
              <w:rPr>
                <w:rFonts w:ascii="微软雅黑" w:eastAsia="微软雅黑" w:hAnsi="微软雅黑"/>
                <w:sz w:val="21"/>
                <w:szCs w:val="21"/>
              </w:rPr>
            </w:pPr>
            <w:r>
              <w:rPr>
                <w:rFonts w:ascii="微软雅黑" w:eastAsia="微软雅黑" w:hAnsi="微软雅黑"/>
                <w:sz w:val="21"/>
                <w:szCs w:val="21"/>
              </w:rPr>
              <w:t>Q</w:t>
            </w:r>
            <w:r>
              <w:rPr>
                <w:rFonts w:ascii="微软雅黑" w:eastAsia="微软雅黑" w:hAnsi="微软雅黑" w:hint="eastAsia"/>
                <w:sz w:val="21"/>
                <w:szCs w:val="21"/>
              </w:rPr>
              <w:t>uery</w:t>
            </w:r>
            <w:r>
              <w:rPr>
                <w:rFonts w:ascii="微软雅黑" w:eastAsia="微软雅黑" w:hAnsi="微软雅黑" w:hint="eastAsia"/>
                <w:sz w:val="21"/>
                <w:szCs w:val="21"/>
              </w:rPr>
              <w:t>方法根据传来的新闻信息以及页码、记录数进行分页查询。</w:t>
            </w:r>
          </w:p>
        </w:tc>
      </w:tr>
    </w:tbl>
    <w:p w:rsidR="000C3FD3" w:rsidRPr="00B168E6" w:rsidRDefault="000C3FD3" w:rsidP="000C3FD3">
      <w:pPr>
        <w:pStyle w:val="6"/>
        <w:rPr>
          <w:rFonts w:ascii="微软雅黑" w:eastAsia="微软雅黑" w:hAnsi="微软雅黑"/>
        </w:rPr>
      </w:pPr>
      <w:bookmarkStart w:id="94" w:name="_Toc498451316"/>
      <w:r>
        <w:rPr>
          <w:rFonts w:ascii="微软雅黑" w:eastAsia="微软雅黑" w:hAnsi="微软雅黑" w:hint="eastAsia"/>
        </w:rPr>
        <w:t>1.</w:t>
      </w:r>
      <w:r>
        <w:rPr>
          <w:rFonts w:ascii="微软雅黑" w:eastAsia="微软雅黑" w:hAnsi="微软雅黑"/>
        </w:rPr>
        <w:t>2.</w:t>
      </w:r>
      <w:r>
        <w:rPr>
          <w:rFonts w:ascii="微软雅黑" w:eastAsia="微软雅黑" w:hAnsi="微软雅黑"/>
        </w:rPr>
        <w:t>3</w:t>
      </w:r>
      <w:r w:rsidRPr="00D07B51">
        <w:rPr>
          <w:rFonts w:ascii="微软雅黑" w:eastAsia="微软雅黑" w:hAnsi="微软雅黑" w:hint="eastAsia"/>
        </w:rPr>
        <w:t>、</w:t>
      </w:r>
      <w:r>
        <w:rPr>
          <w:rFonts w:ascii="微软雅黑" w:eastAsia="微软雅黑" w:hAnsi="微软雅黑" w:hint="eastAsia"/>
        </w:rPr>
        <w:t>新闻信息</w:t>
      </w:r>
      <w:r>
        <w:rPr>
          <w:rFonts w:ascii="微软雅黑" w:eastAsia="微软雅黑" w:hAnsi="微软雅黑" w:hint="eastAsia"/>
        </w:rPr>
        <w:t>添加</w:t>
      </w:r>
      <w:r w:rsidRPr="00D07B51">
        <w:rPr>
          <w:rFonts w:ascii="微软雅黑" w:eastAsia="微软雅黑" w:hAnsi="微软雅黑" w:hint="eastAsia"/>
        </w:rPr>
        <w:t>描述</w:t>
      </w:r>
      <w:bookmarkEnd w:id="94"/>
    </w:p>
    <w:p w:rsidR="000C3FD3" w:rsidRPr="00556ABF" w:rsidRDefault="000C3FD3" w:rsidP="000C3FD3">
      <w:pPr>
        <w:rPr>
          <w:rFonts w:hint="eastAsia"/>
        </w:rPr>
      </w:pPr>
      <w:r>
        <w:rPr>
          <w:rFonts w:hint="eastAsia"/>
        </w:rPr>
        <w:tab/>
      </w:r>
      <w:r>
        <w:rPr>
          <w:rFonts w:hint="eastAsia"/>
        </w:rPr>
        <w:t>详细描述：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5"/>
      </w:tblGrid>
      <w:tr w:rsidR="000C3FD3" w:rsidTr="00814647">
        <w:trPr>
          <w:trHeight w:val="724"/>
          <w:jc w:val="center"/>
        </w:trPr>
        <w:tc>
          <w:tcPr>
            <w:tcW w:w="8245" w:type="dxa"/>
            <w:tcBorders>
              <w:top w:val="single" w:sz="4" w:space="0" w:color="auto"/>
              <w:left w:val="single" w:sz="4" w:space="0" w:color="auto"/>
              <w:bottom w:val="single" w:sz="4" w:space="0" w:color="auto"/>
              <w:right w:val="single" w:sz="4" w:space="0" w:color="auto"/>
            </w:tcBorders>
            <w:hideMark/>
          </w:tcPr>
          <w:p w:rsidR="000C3FD3" w:rsidRDefault="000C3FD3" w:rsidP="00814647">
            <w:pPr>
              <w:ind w:left="1680" w:hangingChars="800" w:hanging="1680"/>
              <w:rPr>
                <w:rFonts w:ascii="微软雅黑" w:eastAsia="微软雅黑" w:hAnsi="微软雅黑"/>
                <w:szCs w:val="21"/>
              </w:rPr>
            </w:pPr>
            <w:proofErr w:type="spellStart"/>
            <w:r>
              <w:rPr>
                <w:rFonts w:ascii="微软雅黑" w:eastAsia="微软雅黑" w:hAnsi="微软雅黑" w:hint="eastAsia"/>
                <w:szCs w:val="21"/>
              </w:rPr>
              <w:t>newsaction</w:t>
            </w:r>
            <w:proofErr w:type="spellEnd"/>
            <w:r>
              <w:rPr>
                <w:rFonts w:ascii="微软雅黑" w:eastAsia="微软雅黑" w:hAnsi="微软雅黑" w:hint="eastAsia"/>
                <w:szCs w:val="21"/>
              </w:rPr>
              <w:t>包含对新闻信息</w:t>
            </w:r>
            <w:r>
              <w:rPr>
                <w:rFonts w:ascii="微软雅黑" w:eastAsia="微软雅黑" w:hAnsi="微软雅黑" w:hint="eastAsia"/>
                <w:szCs w:val="21"/>
              </w:rPr>
              <w:t>添加</w:t>
            </w:r>
            <w:r>
              <w:rPr>
                <w:rFonts w:ascii="微软雅黑" w:eastAsia="微软雅黑" w:hAnsi="微软雅黑" w:hint="eastAsia"/>
                <w:szCs w:val="21"/>
              </w:rPr>
              <w:t>请求的处理。</w:t>
            </w:r>
          </w:p>
        </w:tc>
      </w:tr>
      <w:tr w:rsidR="000C3FD3" w:rsidTr="00814647">
        <w:trPr>
          <w:trHeight w:val="1002"/>
          <w:jc w:val="center"/>
        </w:trPr>
        <w:tc>
          <w:tcPr>
            <w:tcW w:w="8245" w:type="dxa"/>
            <w:tcBorders>
              <w:top w:val="single" w:sz="4" w:space="0" w:color="auto"/>
              <w:left w:val="single" w:sz="4" w:space="0" w:color="auto"/>
              <w:bottom w:val="single" w:sz="4" w:space="0" w:color="auto"/>
              <w:right w:val="single" w:sz="4" w:space="0" w:color="auto"/>
            </w:tcBorders>
            <w:hideMark/>
          </w:tcPr>
          <w:p w:rsidR="000C3FD3" w:rsidRDefault="000C3FD3" w:rsidP="00814647">
            <w:pPr>
              <w:rPr>
                <w:rFonts w:ascii="微软雅黑" w:eastAsia="微软雅黑" w:hAnsi="微软雅黑"/>
                <w:szCs w:val="21"/>
              </w:rPr>
            </w:pPr>
            <w:r>
              <w:rPr>
                <w:rFonts w:ascii="微软雅黑" w:eastAsia="微软雅黑" w:hAnsi="微软雅黑" w:hint="eastAsia"/>
                <w:szCs w:val="21"/>
              </w:rPr>
              <w:lastRenderedPageBreak/>
              <w:t>1.成员变量</w:t>
            </w:r>
          </w:p>
          <w:p w:rsidR="000C3FD3" w:rsidRDefault="000C3FD3" w:rsidP="00814647">
            <w:pPr>
              <w:rPr>
                <w:rFonts w:ascii="微软雅黑" w:eastAsia="微软雅黑" w:hAnsi="微软雅黑"/>
                <w:szCs w:val="21"/>
              </w:rPr>
            </w:pPr>
            <w:r>
              <w:rPr>
                <w:rFonts w:ascii="微软雅黑" w:eastAsia="微软雅黑" w:hAnsi="微软雅黑"/>
                <w:szCs w:val="21"/>
              </w:rPr>
              <w:t>S</w:t>
            </w:r>
            <w:r>
              <w:rPr>
                <w:rFonts w:ascii="微软雅黑" w:eastAsia="微软雅黑" w:hAnsi="微软雅黑" w:hint="eastAsia"/>
                <w:szCs w:val="21"/>
              </w:rPr>
              <w:t>ession将查询到的信息存入作用域中</w:t>
            </w:r>
          </w:p>
          <w:p w:rsidR="000C3FD3" w:rsidRDefault="000C3FD3" w:rsidP="00814647">
            <w:pPr>
              <w:rPr>
                <w:rFonts w:ascii="微软雅黑" w:eastAsia="微软雅黑" w:hAnsi="微软雅黑" w:hint="eastAsia"/>
                <w:szCs w:val="21"/>
              </w:rPr>
            </w:pPr>
            <w:r>
              <w:rPr>
                <w:rFonts w:ascii="微软雅黑" w:eastAsia="微软雅黑" w:hAnsi="微软雅黑"/>
                <w:szCs w:val="21"/>
              </w:rPr>
              <w:t>N</w:t>
            </w:r>
            <w:r>
              <w:rPr>
                <w:rFonts w:ascii="微软雅黑" w:eastAsia="微软雅黑" w:hAnsi="微软雅黑" w:hint="eastAsia"/>
                <w:szCs w:val="21"/>
              </w:rPr>
              <w:t>ews新闻信息</w:t>
            </w:r>
          </w:p>
        </w:tc>
      </w:tr>
      <w:tr w:rsidR="000C3FD3" w:rsidTr="00814647">
        <w:trPr>
          <w:trHeight w:val="874"/>
          <w:jc w:val="center"/>
        </w:trPr>
        <w:tc>
          <w:tcPr>
            <w:tcW w:w="8245" w:type="dxa"/>
            <w:tcBorders>
              <w:top w:val="single" w:sz="4" w:space="0" w:color="auto"/>
              <w:left w:val="single" w:sz="4" w:space="0" w:color="auto"/>
              <w:bottom w:val="single" w:sz="4" w:space="0" w:color="auto"/>
              <w:right w:val="single" w:sz="4" w:space="0" w:color="auto"/>
            </w:tcBorders>
            <w:hideMark/>
          </w:tcPr>
          <w:p w:rsidR="000C3FD3" w:rsidRDefault="000C3FD3" w:rsidP="00814647">
            <w:pPr>
              <w:pStyle w:val="af6"/>
              <w:ind w:left="1680" w:hangingChars="800" w:hanging="1680"/>
              <w:rPr>
                <w:rFonts w:ascii="微软雅黑" w:eastAsia="微软雅黑" w:hAnsi="微软雅黑"/>
                <w:sz w:val="21"/>
                <w:szCs w:val="21"/>
              </w:rPr>
            </w:pPr>
            <w:r>
              <w:rPr>
                <w:rFonts w:ascii="微软雅黑" w:eastAsia="微软雅黑" w:hAnsi="微软雅黑" w:hint="eastAsia"/>
                <w:sz w:val="21"/>
                <w:szCs w:val="21"/>
              </w:rPr>
              <w:t>save</w:t>
            </w:r>
            <w:r>
              <w:rPr>
                <w:rFonts w:ascii="微软雅黑" w:eastAsia="微软雅黑" w:hAnsi="微软雅黑" w:hint="eastAsia"/>
                <w:sz w:val="21"/>
                <w:szCs w:val="21"/>
              </w:rPr>
              <w:t>方法</w:t>
            </w:r>
            <w:r>
              <w:rPr>
                <w:rFonts w:ascii="微软雅黑" w:eastAsia="微软雅黑" w:hAnsi="微软雅黑" w:hint="eastAsia"/>
                <w:sz w:val="21"/>
                <w:szCs w:val="21"/>
              </w:rPr>
              <w:t>从session中判断用户是否登录，若登录，进行添加操作</w:t>
            </w:r>
            <w:r>
              <w:rPr>
                <w:rFonts w:ascii="微软雅黑" w:eastAsia="微软雅黑" w:hAnsi="微软雅黑" w:hint="eastAsia"/>
                <w:sz w:val="21"/>
                <w:szCs w:val="21"/>
              </w:rPr>
              <w:t>。</w:t>
            </w:r>
          </w:p>
        </w:tc>
      </w:tr>
    </w:tbl>
    <w:p w:rsidR="000C3FD3" w:rsidRPr="00B168E6" w:rsidRDefault="000C3FD3" w:rsidP="000C3FD3">
      <w:pPr>
        <w:pStyle w:val="6"/>
        <w:rPr>
          <w:rFonts w:ascii="微软雅黑" w:eastAsia="微软雅黑" w:hAnsi="微软雅黑"/>
        </w:rPr>
      </w:pPr>
      <w:bookmarkStart w:id="95" w:name="_Toc498451317"/>
      <w:r>
        <w:rPr>
          <w:rFonts w:ascii="微软雅黑" w:eastAsia="微软雅黑" w:hAnsi="微软雅黑" w:hint="eastAsia"/>
        </w:rPr>
        <w:t>1.</w:t>
      </w:r>
      <w:r>
        <w:rPr>
          <w:rFonts w:ascii="微软雅黑" w:eastAsia="微软雅黑" w:hAnsi="微软雅黑"/>
        </w:rPr>
        <w:t>2.</w:t>
      </w:r>
      <w:r>
        <w:rPr>
          <w:rFonts w:ascii="微软雅黑" w:eastAsia="微软雅黑" w:hAnsi="微软雅黑"/>
        </w:rPr>
        <w:t>4</w:t>
      </w:r>
      <w:r w:rsidRPr="00D07B51">
        <w:rPr>
          <w:rFonts w:ascii="微软雅黑" w:eastAsia="微软雅黑" w:hAnsi="微软雅黑" w:hint="eastAsia"/>
        </w:rPr>
        <w:t>、</w:t>
      </w:r>
      <w:r>
        <w:rPr>
          <w:rFonts w:ascii="微软雅黑" w:eastAsia="微软雅黑" w:hAnsi="微软雅黑" w:hint="eastAsia"/>
        </w:rPr>
        <w:t>新闻信息删除</w:t>
      </w:r>
      <w:r w:rsidRPr="00D07B51">
        <w:rPr>
          <w:rFonts w:ascii="微软雅黑" w:eastAsia="微软雅黑" w:hAnsi="微软雅黑" w:hint="eastAsia"/>
        </w:rPr>
        <w:t>描述</w:t>
      </w:r>
      <w:bookmarkEnd w:id="95"/>
    </w:p>
    <w:p w:rsidR="000C3FD3" w:rsidRPr="00556ABF" w:rsidRDefault="000C3FD3" w:rsidP="000C3FD3">
      <w:pPr>
        <w:rPr>
          <w:rFonts w:hint="eastAsia"/>
        </w:rPr>
      </w:pPr>
      <w:r>
        <w:rPr>
          <w:rFonts w:hint="eastAsia"/>
        </w:rPr>
        <w:tab/>
      </w:r>
      <w:r>
        <w:rPr>
          <w:rFonts w:hint="eastAsia"/>
        </w:rPr>
        <w:t>详细描述：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5"/>
      </w:tblGrid>
      <w:tr w:rsidR="000C3FD3" w:rsidTr="00814647">
        <w:trPr>
          <w:trHeight w:val="724"/>
          <w:jc w:val="center"/>
        </w:trPr>
        <w:tc>
          <w:tcPr>
            <w:tcW w:w="8245" w:type="dxa"/>
            <w:tcBorders>
              <w:top w:val="single" w:sz="4" w:space="0" w:color="auto"/>
              <w:left w:val="single" w:sz="4" w:space="0" w:color="auto"/>
              <w:bottom w:val="single" w:sz="4" w:space="0" w:color="auto"/>
              <w:right w:val="single" w:sz="4" w:space="0" w:color="auto"/>
            </w:tcBorders>
            <w:hideMark/>
          </w:tcPr>
          <w:p w:rsidR="000C3FD3" w:rsidRDefault="000C3FD3" w:rsidP="00814647">
            <w:pPr>
              <w:ind w:left="1680" w:hangingChars="800" w:hanging="1680"/>
              <w:rPr>
                <w:rFonts w:ascii="微软雅黑" w:eastAsia="微软雅黑" w:hAnsi="微软雅黑"/>
                <w:szCs w:val="21"/>
              </w:rPr>
            </w:pPr>
            <w:proofErr w:type="spellStart"/>
            <w:r>
              <w:rPr>
                <w:rFonts w:ascii="微软雅黑" w:eastAsia="微软雅黑" w:hAnsi="微软雅黑" w:hint="eastAsia"/>
                <w:szCs w:val="21"/>
              </w:rPr>
              <w:t>newsaction</w:t>
            </w:r>
            <w:proofErr w:type="spellEnd"/>
            <w:r>
              <w:rPr>
                <w:rFonts w:ascii="微软雅黑" w:eastAsia="微软雅黑" w:hAnsi="微软雅黑" w:hint="eastAsia"/>
                <w:szCs w:val="21"/>
              </w:rPr>
              <w:t>包含对新闻信息</w:t>
            </w:r>
            <w:r>
              <w:rPr>
                <w:rFonts w:ascii="微软雅黑" w:eastAsia="微软雅黑" w:hAnsi="微软雅黑" w:hint="eastAsia"/>
                <w:szCs w:val="21"/>
              </w:rPr>
              <w:t>删除</w:t>
            </w:r>
            <w:r>
              <w:rPr>
                <w:rFonts w:ascii="微软雅黑" w:eastAsia="微软雅黑" w:hAnsi="微软雅黑" w:hint="eastAsia"/>
                <w:szCs w:val="21"/>
              </w:rPr>
              <w:t>请求的处理。</w:t>
            </w:r>
          </w:p>
        </w:tc>
      </w:tr>
      <w:tr w:rsidR="000C3FD3" w:rsidTr="00814647">
        <w:trPr>
          <w:trHeight w:val="1002"/>
          <w:jc w:val="center"/>
        </w:trPr>
        <w:tc>
          <w:tcPr>
            <w:tcW w:w="8245" w:type="dxa"/>
            <w:tcBorders>
              <w:top w:val="single" w:sz="4" w:space="0" w:color="auto"/>
              <w:left w:val="single" w:sz="4" w:space="0" w:color="auto"/>
              <w:bottom w:val="single" w:sz="4" w:space="0" w:color="auto"/>
              <w:right w:val="single" w:sz="4" w:space="0" w:color="auto"/>
            </w:tcBorders>
            <w:hideMark/>
          </w:tcPr>
          <w:p w:rsidR="000C3FD3" w:rsidRDefault="000C3FD3" w:rsidP="00814647">
            <w:pPr>
              <w:rPr>
                <w:rFonts w:ascii="微软雅黑" w:eastAsia="微软雅黑" w:hAnsi="微软雅黑"/>
                <w:szCs w:val="21"/>
              </w:rPr>
            </w:pPr>
            <w:r>
              <w:rPr>
                <w:rFonts w:ascii="微软雅黑" w:eastAsia="微软雅黑" w:hAnsi="微软雅黑" w:hint="eastAsia"/>
                <w:szCs w:val="21"/>
              </w:rPr>
              <w:t>1.成员变量</w:t>
            </w:r>
          </w:p>
          <w:p w:rsidR="000C3FD3" w:rsidRDefault="000C3FD3" w:rsidP="00814647">
            <w:pPr>
              <w:rPr>
                <w:rFonts w:ascii="微软雅黑" w:eastAsia="微软雅黑" w:hAnsi="微软雅黑"/>
                <w:szCs w:val="21"/>
              </w:rPr>
            </w:pPr>
            <w:r>
              <w:rPr>
                <w:rFonts w:ascii="微软雅黑" w:eastAsia="微软雅黑" w:hAnsi="微软雅黑"/>
                <w:szCs w:val="21"/>
              </w:rPr>
              <w:t>S</w:t>
            </w:r>
            <w:r>
              <w:rPr>
                <w:rFonts w:ascii="微软雅黑" w:eastAsia="微软雅黑" w:hAnsi="微软雅黑" w:hint="eastAsia"/>
                <w:szCs w:val="21"/>
              </w:rPr>
              <w:t>ession将查询到的信息存入作用域中</w:t>
            </w:r>
          </w:p>
          <w:p w:rsidR="000C3FD3" w:rsidRDefault="000C3FD3" w:rsidP="00814647">
            <w:pPr>
              <w:rPr>
                <w:rFonts w:ascii="微软雅黑" w:eastAsia="微软雅黑" w:hAnsi="微软雅黑" w:hint="eastAsia"/>
                <w:szCs w:val="21"/>
              </w:rPr>
            </w:pPr>
            <w:proofErr w:type="spellStart"/>
            <w:r>
              <w:rPr>
                <w:rFonts w:ascii="微软雅黑" w:eastAsia="微软雅黑" w:hAnsi="微软雅黑"/>
                <w:szCs w:val="21"/>
              </w:rPr>
              <w:t>N</w:t>
            </w:r>
            <w:r>
              <w:rPr>
                <w:rFonts w:ascii="微软雅黑" w:eastAsia="微软雅黑" w:hAnsi="微软雅黑" w:hint="eastAsia"/>
                <w:szCs w:val="21"/>
              </w:rPr>
              <w:t>ews</w:t>
            </w:r>
            <w:r>
              <w:rPr>
                <w:rFonts w:ascii="微软雅黑" w:eastAsia="微软雅黑" w:hAnsi="微软雅黑" w:hint="eastAsia"/>
                <w:szCs w:val="21"/>
              </w:rPr>
              <w:t>ID</w:t>
            </w:r>
            <w:proofErr w:type="spellEnd"/>
            <w:r>
              <w:rPr>
                <w:rFonts w:ascii="微软雅黑" w:eastAsia="微软雅黑" w:hAnsi="微软雅黑" w:hint="eastAsia"/>
                <w:szCs w:val="21"/>
              </w:rPr>
              <w:t>新闻信息</w:t>
            </w:r>
            <w:r>
              <w:rPr>
                <w:rFonts w:ascii="微软雅黑" w:eastAsia="微软雅黑" w:hAnsi="微软雅黑" w:hint="eastAsia"/>
                <w:szCs w:val="21"/>
              </w:rPr>
              <w:t>ID</w:t>
            </w:r>
          </w:p>
        </w:tc>
      </w:tr>
      <w:tr w:rsidR="000C3FD3" w:rsidTr="00814647">
        <w:trPr>
          <w:trHeight w:val="874"/>
          <w:jc w:val="center"/>
        </w:trPr>
        <w:tc>
          <w:tcPr>
            <w:tcW w:w="8245" w:type="dxa"/>
            <w:tcBorders>
              <w:top w:val="single" w:sz="4" w:space="0" w:color="auto"/>
              <w:left w:val="single" w:sz="4" w:space="0" w:color="auto"/>
              <w:bottom w:val="single" w:sz="4" w:space="0" w:color="auto"/>
              <w:right w:val="single" w:sz="4" w:space="0" w:color="auto"/>
            </w:tcBorders>
            <w:hideMark/>
          </w:tcPr>
          <w:p w:rsidR="000C3FD3" w:rsidRDefault="000C3FD3" w:rsidP="00814647">
            <w:pPr>
              <w:pStyle w:val="af6"/>
              <w:ind w:left="1680" w:hangingChars="800" w:hanging="1680"/>
              <w:rPr>
                <w:rFonts w:ascii="微软雅黑" w:eastAsia="微软雅黑" w:hAnsi="微软雅黑"/>
                <w:sz w:val="21"/>
                <w:szCs w:val="21"/>
              </w:rPr>
            </w:pPr>
            <w:r>
              <w:rPr>
                <w:rFonts w:ascii="微软雅黑" w:eastAsia="微软雅黑" w:hAnsi="微软雅黑" w:hint="eastAsia"/>
                <w:sz w:val="21"/>
                <w:szCs w:val="21"/>
              </w:rPr>
              <w:t>delete</w:t>
            </w:r>
            <w:r>
              <w:rPr>
                <w:rFonts w:ascii="微软雅黑" w:eastAsia="微软雅黑" w:hAnsi="微软雅黑" w:hint="eastAsia"/>
                <w:sz w:val="21"/>
                <w:szCs w:val="21"/>
              </w:rPr>
              <w:t>方法从session中判断用户是否登录，若登录，进行</w:t>
            </w:r>
            <w:r>
              <w:rPr>
                <w:rFonts w:ascii="微软雅黑" w:eastAsia="微软雅黑" w:hAnsi="微软雅黑" w:hint="eastAsia"/>
                <w:sz w:val="21"/>
                <w:szCs w:val="21"/>
              </w:rPr>
              <w:t>删除</w:t>
            </w:r>
            <w:r>
              <w:rPr>
                <w:rFonts w:ascii="微软雅黑" w:eastAsia="微软雅黑" w:hAnsi="微软雅黑" w:hint="eastAsia"/>
                <w:sz w:val="21"/>
                <w:szCs w:val="21"/>
              </w:rPr>
              <w:t>操作。</w:t>
            </w:r>
          </w:p>
        </w:tc>
      </w:tr>
    </w:tbl>
    <w:p w:rsidR="000C3FD3" w:rsidRPr="00B168E6" w:rsidRDefault="000C3FD3" w:rsidP="000C3FD3">
      <w:pPr>
        <w:pStyle w:val="6"/>
        <w:rPr>
          <w:rFonts w:ascii="微软雅黑" w:eastAsia="微软雅黑" w:hAnsi="微软雅黑"/>
        </w:rPr>
      </w:pPr>
      <w:bookmarkStart w:id="96" w:name="_Toc498451318"/>
      <w:r>
        <w:rPr>
          <w:rFonts w:ascii="微软雅黑" w:eastAsia="微软雅黑" w:hAnsi="微软雅黑" w:hint="eastAsia"/>
        </w:rPr>
        <w:t>1.</w:t>
      </w:r>
      <w:r>
        <w:rPr>
          <w:rFonts w:ascii="微软雅黑" w:eastAsia="微软雅黑" w:hAnsi="微软雅黑"/>
        </w:rPr>
        <w:t>2.</w:t>
      </w:r>
      <w:r>
        <w:rPr>
          <w:rFonts w:ascii="微软雅黑" w:eastAsia="微软雅黑" w:hAnsi="微软雅黑"/>
        </w:rPr>
        <w:t>5</w:t>
      </w:r>
      <w:r w:rsidRPr="00D07B51">
        <w:rPr>
          <w:rFonts w:ascii="微软雅黑" w:eastAsia="微软雅黑" w:hAnsi="微软雅黑" w:hint="eastAsia"/>
        </w:rPr>
        <w:t>、</w:t>
      </w:r>
      <w:r>
        <w:rPr>
          <w:rFonts w:ascii="微软雅黑" w:eastAsia="微软雅黑" w:hAnsi="微软雅黑" w:hint="eastAsia"/>
        </w:rPr>
        <w:t>新闻信息</w:t>
      </w:r>
      <w:r>
        <w:rPr>
          <w:rFonts w:ascii="微软雅黑" w:eastAsia="微软雅黑" w:hAnsi="微软雅黑" w:hint="eastAsia"/>
        </w:rPr>
        <w:t>修改</w:t>
      </w:r>
      <w:r w:rsidRPr="00D07B51">
        <w:rPr>
          <w:rFonts w:ascii="微软雅黑" w:eastAsia="微软雅黑" w:hAnsi="微软雅黑" w:hint="eastAsia"/>
        </w:rPr>
        <w:t>描述</w:t>
      </w:r>
      <w:bookmarkEnd w:id="96"/>
    </w:p>
    <w:p w:rsidR="000C3FD3" w:rsidRPr="00556ABF" w:rsidRDefault="000C3FD3" w:rsidP="000C3FD3">
      <w:pPr>
        <w:rPr>
          <w:rFonts w:hint="eastAsia"/>
        </w:rPr>
      </w:pPr>
      <w:r>
        <w:rPr>
          <w:rFonts w:hint="eastAsia"/>
        </w:rPr>
        <w:tab/>
      </w:r>
      <w:r>
        <w:rPr>
          <w:rFonts w:hint="eastAsia"/>
        </w:rPr>
        <w:t>详细描述：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5"/>
      </w:tblGrid>
      <w:tr w:rsidR="000C3FD3" w:rsidTr="00814647">
        <w:trPr>
          <w:trHeight w:val="724"/>
          <w:jc w:val="center"/>
        </w:trPr>
        <w:tc>
          <w:tcPr>
            <w:tcW w:w="8245" w:type="dxa"/>
            <w:tcBorders>
              <w:top w:val="single" w:sz="4" w:space="0" w:color="auto"/>
              <w:left w:val="single" w:sz="4" w:space="0" w:color="auto"/>
              <w:bottom w:val="single" w:sz="4" w:space="0" w:color="auto"/>
              <w:right w:val="single" w:sz="4" w:space="0" w:color="auto"/>
            </w:tcBorders>
            <w:hideMark/>
          </w:tcPr>
          <w:p w:rsidR="000C3FD3" w:rsidRDefault="000C3FD3" w:rsidP="00814647">
            <w:pPr>
              <w:ind w:left="1680" w:hangingChars="800" w:hanging="1680"/>
              <w:rPr>
                <w:rFonts w:ascii="微软雅黑" w:eastAsia="微软雅黑" w:hAnsi="微软雅黑"/>
                <w:szCs w:val="21"/>
              </w:rPr>
            </w:pPr>
            <w:proofErr w:type="spellStart"/>
            <w:r>
              <w:rPr>
                <w:rFonts w:ascii="微软雅黑" w:eastAsia="微软雅黑" w:hAnsi="微软雅黑" w:hint="eastAsia"/>
                <w:szCs w:val="21"/>
              </w:rPr>
              <w:t>newsaction</w:t>
            </w:r>
            <w:proofErr w:type="spellEnd"/>
            <w:r>
              <w:rPr>
                <w:rFonts w:ascii="微软雅黑" w:eastAsia="微软雅黑" w:hAnsi="微软雅黑" w:hint="eastAsia"/>
                <w:szCs w:val="21"/>
              </w:rPr>
              <w:t>包含对新闻信息</w:t>
            </w:r>
            <w:r>
              <w:rPr>
                <w:rFonts w:ascii="微软雅黑" w:eastAsia="微软雅黑" w:hAnsi="微软雅黑" w:hint="eastAsia"/>
                <w:szCs w:val="21"/>
              </w:rPr>
              <w:t>修改</w:t>
            </w:r>
            <w:r>
              <w:rPr>
                <w:rFonts w:ascii="微软雅黑" w:eastAsia="微软雅黑" w:hAnsi="微软雅黑" w:hint="eastAsia"/>
                <w:szCs w:val="21"/>
              </w:rPr>
              <w:t>请求的处理。</w:t>
            </w:r>
          </w:p>
        </w:tc>
      </w:tr>
      <w:tr w:rsidR="000C3FD3" w:rsidTr="00814647">
        <w:trPr>
          <w:trHeight w:val="1002"/>
          <w:jc w:val="center"/>
        </w:trPr>
        <w:tc>
          <w:tcPr>
            <w:tcW w:w="8245" w:type="dxa"/>
            <w:tcBorders>
              <w:top w:val="single" w:sz="4" w:space="0" w:color="auto"/>
              <w:left w:val="single" w:sz="4" w:space="0" w:color="auto"/>
              <w:bottom w:val="single" w:sz="4" w:space="0" w:color="auto"/>
              <w:right w:val="single" w:sz="4" w:space="0" w:color="auto"/>
            </w:tcBorders>
            <w:hideMark/>
          </w:tcPr>
          <w:p w:rsidR="000C3FD3" w:rsidRDefault="000C3FD3" w:rsidP="00814647">
            <w:pPr>
              <w:rPr>
                <w:rFonts w:ascii="微软雅黑" w:eastAsia="微软雅黑" w:hAnsi="微软雅黑"/>
                <w:szCs w:val="21"/>
              </w:rPr>
            </w:pPr>
            <w:r>
              <w:rPr>
                <w:rFonts w:ascii="微软雅黑" w:eastAsia="微软雅黑" w:hAnsi="微软雅黑" w:hint="eastAsia"/>
                <w:szCs w:val="21"/>
              </w:rPr>
              <w:t>1.成员变量</w:t>
            </w:r>
          </w:p>
          <w:p w:rsidR="000C3FD3" w:rsidRDefault="000C3FD3" w:rsidP="00814647">
            <w:pPr>
              <w:rPr>
                <w:rFonts w:ascii="微软雅黑" w:eastAsia="微软雅黑" w:hAnsi="微软雅黑"/>
                <w:szCs w:val="21"/>
              </w:rPr>
            </w:pPr>
            <w:r>
              <w:rPr>
                <w:rFonts w:ascii="微软雅黑" w:eastAsia="微软雅黑" w:hAnsi="微软雅黑"/>
                <w:szCs w:val="21"/>
              </w:rPr>
              <w:t>S</w:t>
            </w:r>
            <w:r>
              <w:rPr>
                <w:rFonts w:ascii="微软雅黑" w:eastAsia="微软雅黑" w:hAnsi="微软雅黑" w:hint="eastAsia"/>
                <w:szCs w:val="21"/>
              </w:rPr>
              <w:t>ession将查询到的信息存入作用域中</w:t>
            </w:r>
          </w:p>
          <w:p w:rsidR="000C3FD3" w:rsidRDefault="000C3FD3" w:rsidP="00814647">
            <w:pPr>
              <w:rPr>
                <w:rFonts w:ascii="微软雅黑" w:eastAsia="微软雅黑" w:hAnsi="微软雅黑" w:hint="eastAsia"/>
                <w:szCs w:val="21"/>
              </w:rPr>
            </w:pPr>
            <w:r>
              <w:rPr>
                <w:rFonts w:ascii="微软雅黑" w:eastAsia="微软雅黑" w:hAnsi="微软雅黑"/>
                <w:szCs w:val="21"/>
              </w:rPr>
              <w:t>N</w:t>
            </w:r>
            <w:r>
              <w:rPr>
                <w:rFonts w:ascii="微软雅黑" w:eastAsia="微软雅黑" w:hAnsi="微软雅黑" w:hint="eastAsia"/>
                <w:szCs w:val="21"/>
              </w:rPr>
              <w:t>ews新闻信息</w:t>
            </w:r>
          </w:p>
        </w:tc>
      </w:tr>
      <w:tr w:rsidR="000C3FD3" w:rsidTr="00814647">
        <w:trPr>
          <w:trHeight w:val="874"/>
          <w:jc w:val="center"/>
        </w:trPr>
        <w:tc>
          <w:tcPr>
            <w:tcW w:w="8245" w:type="dxa"/>
            <w:tcBorders>
              <w:top w:val="single" w:sz="4" w:space="0" w:color="auto"/>
              <w:left w:val="single" w:sz="4" w:space="0" w:color="auto"/>
              <w:bottom w:val="single" w:sz="4" w:space="0" w:color="auto"/>
              <w:right w:val="single" w:sz="4" w:space="0" w:color="auto"/>
            </w:tcBorders>
            <w:hideMark/>
          </w:tcPr>
          <w:p w:rsidR="000C3FD3" w:rsidRDefault="00BD5038" w:rsidP="00814647">
            <w:pPr>
              <w:pStyle w:val="af6"/>
              <w:ind w:left="1680" w:hangingChars="800" w:hanging="1680"/>
              <w:rPr>
                <w:rFonts w:ascii="微软雅黑" w:eastAsia="微软雅黑" w:hAnsi="微软雅黑"/>
                <w:sz w:val="21"/>
                <w:szCs w:val="21"/>
              </w:rPr>
            </w:pPr>
            <w:r>
              <w:rPr>
                <w:rFonts w:ascii="微软雅黑" w:eastAsia="微软雅黑" w:hAnsi="微软雅黑" w:hint="eastAsia"/>
                <w:sz w:val="21"/>
                <w:szCs w:val="21"/>
              </w:rPr>
              <w:t>update</w:t>
            </w:r>
            <w:r w:rsidR="000C3FD3">
              <w:rPr>
                <w:rFonts w:ascii="微软雅黑" w:eastAsia="微软雅黑" w:hAnsi="微软雅黑" w:hint="eastAsia"/>
                <w:sz w:val="21"/>
                <w:szCs w:val="21"/>
              </w:rPr>
              <w:t>方法从session中判断用户是否登录，若登录，进行</w:t>
            </w:r>
            <w:r>
              <w:rPr>
                <w:rFonts w:ascii="微软雅黑" w:eastAsia="微软雅黑" w:hAnsi="微软雅黑" w:hint="eastAsia"/>
                <w:sz w:val="21"/>
                <w:szCs w:val="21"/>
              </w:rPr>
              <w:t>修改</w:t>
            </w:r>
            <w:r w:rsidR="000C3FD3">
              <w:rPr>
                <w:rFonts w:ascii="微软雅黑" w:eastAsia="微软雅黑" w:hAnsi="微软雅黑" w:hint="eastAsia"/>
                <w:sz w:val="21"/>
                <w:szCs w:val="21"/>
              </w:rPr>
              <w:t>操作。</w:t>
            </w:r>
          </w:p>
        </w:tc>
      </w:tr>
    </w:tbl>
    <w:p w:rsidR="00BD5038" w:rsidRPr="00B168E6" w:rsidRDefault="00BD5038" w:rsidP="00BD5038">
      <w:pPr>
        <w:pStyle w:val="6"/>
        <w:rPr>
          <w:rFonts w:ascii="微软雅黑" w:eastAsia="微软雅黑" w:hAnsi="微软雅黑"/>
        </w:rPr>
      </w:pPr>
      <w:bookmarkStart w:id="97" w:name="_Toc498451319"/>
      <w:r>
        <w:rPr>
          <w:rFonts w:ascii="微软雅黑" w:eastAsia="微软雅黑" w:hAnsi="微软雅黑" w:hint="eastAsia"/>
        </w:rPr>
        <w:t>1.</w:t>
      </w:r>
      <w:r>
        <w:rPr>
          <w:rFonts w:ascii="微软雅黑" w:eastAsia="微软雅黑" w:hAnsi="微软雅黑"/>
        </w:rPr>
        <w:t>2.</w:t>
      </w:r>
      <w:r>
        <w:rPr>
          <w:rFonts w:ascii="微软雅黑" w:eastAsia="微软雅黑" w:hAnsi="微软雅黑"/>
        </w:rPr>
        <w:t>6</w:t>
      </w:r>
      <w:r w:rsidRPr="00D07B51">
        <w:rPr>
          <w:rFonts w:ascii="微软雅黑" w:eastAsia="微软雅黑" w:hAnsi="微软雅黑" w:hint="eastAsia"/>
        </w:rPr>
        <w:t>、</w:t>
      </w:r>
      <w:r>
        <w:rPr>
          <w:rFonts w:ascii="微软雅黑" w:eastAsia="微软雅黑" w:hAnsi="微软雅黑" w:hint="eastAsia"/>
        </w:rPr>
        <w:t>访问上一条新闻信息</w:t>
      </w:r>
      <w:r w:rsidRPr="00D07B51">
        <w:rPr>
          <w:rFonts w:ascii="微软雅黑" w:eastAsia="微软雅黑" w:hAnsi="微软雅黑" w:hint="eastAsia"/>
        </w:rPr>
        <w:t>描述</w:t>
      </w:r>
      <w:bookmarkEnd w:id="97"/>
    </w:p>
    <w:p w:rsidR="00BD5038" w:rsidRPr="00556ABF" w:rsidRDefault="00BD5038" w:rsidP="00BD5038">
      <w:pPr>
        <w:rPr>
          <w:rFonts w:hint="eastAsia"/>
        </w:rPr>
      </w:pPr>
      <w:r>
        <w:rPr>
          <w:rFonts w:hint="eastAsia"/>
        </w:rPr>
        <w:tab/>
      </w:r>
      <w:r>
        <w:rPr>
          <w:rFonts w:hint="eastAsia"/>
        </w:rPr>
        <w:t>详细描述：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5"/>
      </w:tblGrid>
      <w:tr w:rsidR="00BD5038" w:rsidTr="00814647">
        <w:trPr>
          <w:trHeight w:val="724"/>
          <w:jc w:val="center"/>
        </w:trPr>
        <w:tc>
          <w:tcPr>
            <w:tcW w:w="8245" w:type="dxa"/>
            <w:tcBorders>
              <w:top w:val="single" w:sz="4" w:space="0" w:color="auto"/>
              <w:left w:val="single" w:sz="4" w:space="0" w:color="auto"/>
              <w:bottom w:val="single" w:sz="4" w:space="0" w:color="auto"/>
              <w:right w:val="single" w:sz="4" w:space="0" w:color="auto"/>
            </w:tcBorders>
            <w:hideMark/>
          </w:tcPr>
          <w:p w:rsidR="00BD5038" w:rsidRDefault="00BD5038" w:rsidP="00814647">
            <w:pPr>
              <w:ind w:left="1680" w:hangingChars="800" w:hanging="1680"/>
              <w:rPr>
                <w:rFonts w:ascii="微软雅黑" w:eastAsia="微软雅黑" w:hAnsi="微软雅黑"/>
                <w:szCs w:val="21"/>
              </w:rPr>
            </w:pPr>
            <w:proofErr w:type="spellStart"/>
            <w:r>
              <w:rPr>
                <w:rFonts w:ascii="微软雅黑" w:eastAsia="微软雅黑" w:hAnsi="微软雅黑" w:hint="eastAsia"/>
                <w:szCs w:val="21"/>
              </w:rPr>
              <w:lastRenderedPageBreak/>
              <w:t>newsaction</w:t>
            </w:r>
            <w:proofErr w:type="spellEnd"/>
            <w:r>
              <w:rPr>
                <w:rFonts w:ascii="微软雅黑" w:eastAsia="微软雅黑" w:hAnsi="微软雅黑" w:hint="eastAsia"/>
                <w:szCs w:val="21"/>
              </w:rPr>
              <w:t>包含对</w:t>
            </w:r>
            <w:r>
              <w:rPr>
                <w:rFonts w:ascii="微软雅黑" w:eastAsia="微软雅黑" w:hAnsi="微软雅黑" w:hint="eastAsia"/>
              </w:rPr>
              <w:t>访问上一条新闻信息</w:t>
            </w:r>
            <w:r>
              <w:rPr>
                <w:rFonts w:ascii="微软雅黑" w:eastAsia="微软雅黑" w:hAnsi="微软雅黑" w:hint="eastAsia"/>
                <w:szCs w:val="21"/>
              </w:rPr>
              <w:t>的处理。</w:t>
            </w:r>
          </w:p>
        </w:tc>
      </w:tr>
      <w:tr w:rsidR="00BD5038" w:rsidTr="00814647">
        <w:trPr>
          <w:trHeight w:val="1002"/>
          <w:jc w:val="center"/>
        </w:trPr>
        <w:tc>
          <w:tcPr>
            <w:tcW w:w="8245" w:type="dxa"/>
            <w:tcBorders>
              <w:top w:val="single" w:sz="4" w:space="0" w:color="auto"/>
              <w:left w:val="single" w:sz="4" w:space="0" w:color="auto"/>
              <w:bottom w:val="single" w:sz="4" w:space="0" w:color="auto"/>
              <w:right w:val="single" w:sz="4" w:space="0" w:color="auto"/>
            </w:tcBorders>
            <w:hideMark/>
          </w:tcPr>
          <w:p w:rsidR="00BD5038" w:rsidRDefault="00BD5038" w:rsidP="00814647">
            <w:pPr>
              <w:rPr>
                <w:rFonts w:ascii="微软雅黑" w:eastAsia="微软雅黑" w:hAnsi="微软雅黑"/>
                <w:szCs w:val="21"/>
              </w:rPr>
            </w:pPr>
            <w:r>
              <w:rPr>
                <w:rFonts w:ascii="微软雅黑" w:eastAsia="微软雅黑" w:hAnsi="微软雅黑" w:hint="eastAsia"/>
                <w:szCs w:val="21"/>
              </w:rPr>
              <w:t>1.成员变量</w:t>
            </w:r>
          </w:p>
          <w:p w:rsidR="00BD5038" w:rsidRDefault="00BD5038" w:rsidP="00814647">
            <w:pPr>
              <w:rPr>
                <w:rFonts w:ascii="微软雅黑" w:eastAsia="微软雅黑" w:hAnsi="微软雅黑"/>
                <w:szCs w:val="21"/>
              </w:rPr>
            </w:pPr>
            <w:r>
              <w:rPr>
                <w:rFonts w:ascii="微软雅黑" w:eastAsia="微软雅黑" w:hAnsi="微软雅黑"/>
                <w:szCs w:val="21"/>
              </w:rPr>
              <w:t>S</w:t>
            </w:r>
            <w:r>
              <w:rPr>
                <w:rFonts w:ascii="微软雅黑" w:eastAsia="微软雅黑" w:hAnsi="微软雅黑" w:hint="eastAsia"/>
                <w:szCs w:val="21"/>
              </w:rPr>
              <w:t>ession将查询到的信息存入作用域中</w:t>
            </w:r>
          </w:p>
          <w:p w:rsidR="00BD5038" w:rsidRDefault="00BD5038" w:rsidP="00814647">
            <w:pPr>
              <w:rPr>
                <w:rFonts w:ascii="微软雅黑" w:eastAsia="微软雅黑" w:hAnsi="微软雅黑" w:hint="eastAsia"/>
                <w:szCs w:val="21"/>
              </w:rPr>
            </w:pPr>
            <w:proofErr w:type="spellStart"/>
            <w:r>
              <w:rPr>
                <w:rFonts w:ascii="微软雅黑" w:eastAsia="微软雅黑" w:hAnsi="微软雅黑"/>
                <w:szCs w:val="21"/>
              </w:rPr>
              <w:t>N</w:t>
            </w:r>
            <w:r>
              <w:rPr>
                <w:rFonts w:ascii="微软雅黑" w:eastAsia="微软雅黑" w:hAnsi="微软雅黑" w:hint="eastAsia"/>
                <w:szCs w:val="21"/>
              </w:rPr>
              <w:t>ewsID</w:t>
            </w:r>
            <w:proofErr w:type="spellEnd"/>
            <w:r>
              <w:rPr>
                <w:rFonts w:ascii="微软雅黑" w:eastAsia="微软雅黑" w:hAnsi="微软雅黑" w:hint="eastAsia"/>
                <w:szCs w:val="21"/>
              </w:rPr>
              <w:t>新闻信息ID</w:t>
            </w:r>
          </w:p>
        </w:tc>
      </w:tr>
      <w:tr w:rsidR="00BD5038" w:rsidTr="00814647">
        <w:trPr>
          <w:trHeight w:val="874"/>
          <w:jc w:val="center"/>
        </w:trPr>
        <w:tc>
          <w:tcPr>
            <w:tcW w:w="8245" w:type="dxa"/>
            <w:tcBorders>
              <w:top w:val="single" w:sz="4" w:space="0" w:color="auto"/>
              <w:left w:val="single" w:sz="4" w:space="0" w:color="auto"/>
              <w:bottom w:val="single" w:sz="4" w:space="0" w:color="auto"/>
              <w:right w:val="single" w:sz="4" w:space="0" w:color="auto"/>
            </w:tcBorders>
            <w:hideMark/>
          </w:tcPr>
          <w:p w:rsidR="00BD5038" w:rsidRDefault="00BD5038" w:rsidP="00814647">
            <w:pPr>
              <w:pStyle w:val="af6"/>
              <w:ind w:left="1680" w:hangingChars="800" w:hanging="1680"/>
              <w:rPr>
                <w:rFonts w:ascii="微软雅黑" w:eastAsia="微软雅黑" w:hAnsi="微软雅黑"/>
                <w:sz w:val="21"/>
                <w:szCs w:val="21"/>
              </w:rPr>
            </w:pPr>
            <w:r>
              <w:rPr>
                <w:rFonts w:ascii="微软雅黑" w:eastAsia="微软雅黑" w:hAnsi="微软雅黑" w:hint="eastAsia"/>
                <w:sz w:val="21"/>
                <w:szCs w:val="21"/>
              </w:rPr>
              <w:t>previous</w:t>
            </w:r>
            <w:r>
              <w:rPr>
                <w:rFonts w:ascii="微软雅黑" w:eastAsia="微软雅黑" w:hAnsi="微软雅黑" w:hint="eastAsia"/>
                <w:sz w:val="21"/>
                <w:szCs w:val="21"/>
              </w:rPr>
              <w:t>方法</w:t>
            </w:r>
            <w:r>
              <w:rPr>
                <w:rFonts w:ascii="微软雅黑" w:eastAsia="微软雅黑" w:hAnsi="微软雅黑" w:hint="eastAsia"/>
                <w:sz w:val="21"/>
                <w:szCs w:val="21"/>
              </w:rPr>
              <w:t>根据ID查找前一条新闻并存放到session中</w:t>
            </w:r>
            <w:r>
              <w:rPr>
                <w:rFonts w:ascii="微软雅黑" w:eastAsia="微软雅黑" w:hAnsi="微软雅黑" w:hint="eastAsia"/>
                <w:sz w:val="21"/>
                <w:szCs w:val="21"/>
              </w:rPr>
              <w:t>。</w:t>
            </w:r>
          </w:p>
        </w:tc>
      </w:tr>
    </w:tbl>
    <w:p w:rsidR="00BD5038" w:rsidRPr="00B168E6" w:rsidRDefault="00BD5038" w:rsidP="00BD5038">
      <w:pPr>
        <w:pStyle w:val="6"/>
        <w:rPr>
          <w:rFonts w:ascii="微软雅黑" w:eastAsia="微软雅黑" w:hAnsi="微软雅黑"/>
        </w:rPr>
      </w:pPr>
      <w:bookmarkStart w:id="98" w:name="_Toc498451320"/>
      <w:r>
        <w:rPr>
          <w:rFonts w:ascii="微软雅黑" w:eastAsia="微软雅黑" w:hAnsi="微软雅黑" w:hint="eastAsia"/>
        </w:rPr>
        <w:t>1.</w:t>
      </w:r>
      <w:r>
        <w:rPr>
          <w:rFonts w:ascii="微软雅黑" w:eastAsia="微软雅黑" w:hAnsi="微软雅黑"/>
        </w:rPr>
        <w:t>2.</w:t>
      </w:r>
      <w:r w:rsidR="0052173A">
        <w:rPr>
          <w:rFonts w:ascii="微软雅黑" w:eastAsia="微软雅黑" w:hAnsi="微软雅黑"/>
        </w:rPr>
        <w:t>7</w:t>
      </w:r>
      <w:r w:rsidRPr="00D07B51">
        <w:rPr>
          <w:rFonts w:ascii="微软雅黑" w:eastAsia="微软雅黑" w:hAnsi="微软雅黑" w:hint="eastAsia"/>
        </w:rPr>
        <w:t>、</w:t>
      </w:r>
      <w:r>
        <w:rPr>
          <w:rFonts w:ascii="微软雅黑" w:eastAsia="微软雅黑" w:hAnsi="微软雅黑" w:hint="eastAsia"/>
        </w:rPr>
        <w:t>访问</w:t>
      </w:r>
      <w:r>
        <w:rPr>
          <w:rFonts w:ascii="微软雅黑" w:eastAsia="微软雅黑" w:hAnsi="微软雅黑" w:hint="eastAsia"/>
        </w:rPr>
        <w:t>下</w:t>
      </w:r>
      <w:r>
        <w:rPr>
          <w:rFonts w:ascii="微软雅黑" w:eastAsia="微软雅黑" w:hAnsi="微软雅黑" w:hint="eastAsia"/>
        </w:rPr>
        <w:t>一条新闻信息</w:t>
      </w:r>
      <w:r w:rsidRPr="00D07B51">
        <w:rPr>
          <w:rFonts w:ascii="微软雅黑" w:eastAsia="微软雅黑" w:hAnsi="微软雅黑" w:hint="eastAsia"/>
        </w:rPr>
        <w:t>描述</w:t>
      </w:r>
      <w:bookmarkEnd w:id="98"/>
    </w:p>
    <w:p w:rsidR="00BD5038" w:rsidRPr="00556ABF" w:rsidRDefault="00BD5038" w:rsidP="00BD5038">
      <w:pPr>
        <w:rPr>
          <w:rFonts w:hint="eastAsia"/>
        </w:rPr>
      </w:pPr>
      <w:r>
        <w:rPr>
          <w:rFonts w:hint="eastAsia"/>
        </w:rPr>
        <w:tab/>
      </w:r>
      <w:r>
        <w:rPr>
          <w:rFonts w:hint="eastAsia"/>
        </w:rPr>
        <w:t>详细描述：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5"/>
      </w:tblGrid>
      <w:tr w:rsidR="00BD5038" w:rsidTr="00814647">
        <w:trPr>
          <w:trHeight w:val="724"/>
          <w:jc w:val="center"/>
        </w:trPr>
        <w:tc>
          <w:tcPr>
            <w:tcW w:w="8245" w:type="dxa"/>
            <w:tcBorders>
              <w:top w:val="single" w:sz="4" w:space="0" w:color="auto"/>
              <w:left w:val="single" w:sz="4" w:space="0" w:color="auto"/>
              <w:bottom w:val="single" w:sz="4" w:space="0" w:color="auto"/>
              <w:right w:val="single" w:sz="4" w:space="0" w:color="auto"/>
            </w:tcBorders>
            <w:hideMark/>
          </w:tcPr>
          <w:p w:rsidR="00BD5038" w:rsidRDefault="00BD5038" w:rsidP="00814647">
            <w:pPr>
              <w:ind w:left="1680" w:hangingChars="800" w:hanging="1680"/>
              <w:rPr>
                <w:rFonts w:ascii="微软雅黑" w:eastAsia="微软雅黑" w:hAnsi="微软雅黑"/>
                <w:szCs w:val="21"/>
              </w:rPr>
            </w:pPr>
            <w:proofErr w:type="spellStart"/>
            <w:r>
              <w:rPr>
                <w:rFonts w:ascii="微软雅黑" w:eastAsia="微软雅黑" w:hAnsi="微软雅黑" w:hint="eastAsia"/>
                <w:szCs w:val="21"/>
              </w:rPr>
              <w:t>newsaction</w:t>
            </w:r>
            <w:proofErr w:type="spellEnd"/>
            <w:r>
              <w:rPr>
                <w:rFonts w:ascii="微软雅黑" w:eastAsia="微软雅黑" w:hAnsi="微软雅黑" w:hint="eastAsia"/>
                <w:szCs w:val="21"/>
              </w:rPr>
              <w:t>包含对</w:t>
            </w:r>
            <w:r>
              <w:rPr>
                <w:rFonts w:ascii="微软雅黑" w:eastAsia="微软雅黑" w:hAnsi="微软雅黑" w:hint="eastAsia"/>
              </w:rPr>
              <w:t>访问</w:t>
            </w:r>
            <w:r>
              <w:rPr>
                <w:rFonts w:ascii="微软雅黑" w:eastAsia="微软雅黑" w:hAnsi="微软雅黑" w:hint="eastAsia"/>
              </w:rPr>
              <w:t>下</w:t>
            </w:r>
            <w:r>
              <w:rPr>
                <w:rFonts w:ascii="微软雅黑" w:eastAsia="微软雅黑" w:hAnsi="微软雅黑" w:hint="eastAsia"/>
              </w:rPr>
              <w:t>一条新闻信息</w:t>
            </w:r>
            <w:r>
              <w:rPr>
                <w:rFonts w:ascii="微软雅黑" w:eastAsia="微软雅黑" w:hAnsi="微软雅黑" w:hint="eastAsia"/>
                <w:szCs w:val="21"/>
              </w:rPr>
              <w:t>的处理。</w:t>
            </w:r>
          </w:p>
        </w:tc>
      </w:tr>
      <w:tr w:rsidR="00BD5038" w:rsidTr="00814647">
        <w:trPr>
          <w:trHeight w:val="1002"/>
          <w:jc w:val="center"/>
        </w:trPr>
        <w:tc>
          <w:tcPr>
            <w:tcW w:w="8245" w:type="dxa"/>
            <w:tcBorders>
              <w:top w:val="single" w:sz="4" w:space="0" w:color="auto"/>
              <w:left w:val="single" w:sz="4" w:space="0" w:color="auto"/>
              <w:bottom w:val="single" w:sz="4" w:space="0" w:color="auto"/>
              <w:right w:val="single" w:sz="4" w:space="0" w:color="auto"/>
            </w:tcBorders>
            <w:hideMark/>
          </w:tcPr>
          <w:p w:rsidR="00BD5038" w:rsidRDefault="00BD5038" w:rsidP="00814647">
            <w:pPr>
              <w:rPr>
                <w:rFonts w:ascii="微软雅黑" w:eastAsia="微软雅黑" w:hAnsi="微软雅黑"/>
                <w:szCs w:val="21"/>
              </w:rPr>
            </w:pPr>
            <w:r>
              <w:rPr>
                <w:rFonts w:ascii="微软雅黑" w:eastAsia="微软雅黑" w:hAnsi="微软雅黑" w:hint="eastAsia"/>
                <w:szCs w:val="21"/>
              </w:rPr>
              <w:t>1.成员变量</w:t>
            </w:r>
          </w:p>
          <w:p w:rsidR="00BD5038" w:rsidRDefault="00BD5038" w:rsidP="00814647">
            <w:pPr>
              <w:rPr>
                <w:rFonts w:ascii="微软雅黑" w:eastAsia="微软雅黑" w:hAnsi="微软雅黑"/>
                <w:szCs w:val="21"/>
              </w:rPr>
            </w:pPr>
            <w:r>
              <w:rPr>
                <w:rFonts w:ascii="微软雅黑" w:eastAsia="微软雅黑" w:hAnsi="微软雅黑"/>
                <w:szCs w:val="21"/>
              </w:rPr>
              <w:t>S</w:t>
            </w:r>
            <w:r>
              <w:rPr>
                <w:rFonts w:ascii="微软雅黑" w:eastAsia="微软雅黑" w:hAnsi="微软雅黑" w:hint="eastAsia"/>
                <w:szCs w:val="21"/>
              </w:rPr>
              <w:t>ession将查询到的信息存入作用域中</w:t>
            </w:r>
          </w:p>
          <w:p w:rsidR="00BD5038" w:rsidRDefault="00BD5038" w:rsidP="00814647">
            <w:pPr>
              <w:rPr>
                <w:rFonts w:ascii="微软雅黑" w:eastAsia="微软雅黑" w:hAnsi="微软雅黑" w:hint="eastAsia"/>
                <w:szCs w:val="21"/>
              </w:rPr>
            </w:pPr>
            <w:proofErr w:type="spellStart"/>
            <w:r>
              <w:rPr>
                <w:rFonts w:ascii="微软雅黑" w:eastAsia="微软雅黑" w:hAnsi="微软雅黑"/>
                <w:szCs w:val="21"/>
              </w:rPr>
              <w:t>N</w:t>
            </w:r>
            <w:r>
              <w:rPr>
                <w:rFonts w:ascii="微软雅黑" w:eastAsia="微软雅黑" w:hAnsi="微软雅黑" w:hint="eastAsia"/>
                <w:szCs w:val="21"/>
              </w:rPr>
              <w:t>ewsID</w:t>
            </w:r>
            <w:proofErr w:type="spellEnd"/>
            <w:r>
              <w:rPr>
                <w:rFonts w:ascii="微软雅黑" w:eastAsia="微软雅黑" w:hAnsi="微软雅黑" w:hint="eastAsia"/>
                <w:szCs w:val="21"/>
              </w:rPr>
              <w:t>新闻信息ID</w:t>
            </w:r>
          </w:p>
        </w:tc>
      </w:tr>
      <w:tr w:rsidR="00BD5038" w:rsidTr="00814647">
        <w:trPr>
          <w:trHeight w:val="874"/>
          <w:jc w:val="center"/>
        </w:trPr>
        <w:tc>
          <w:tcPr>
            <w:tcW w:w="8245" w:type="dxa"/>
            <w:tcBorders>
              <w:top w:val="single" w:sz="4" w:space="0" w:color="auto"/>
              <w:left w:val="single" w:sz="4" w:space="0" w:color="auto"/>
              <w:bottom w:val="single" w:sz="4" w:space="0" w:color="auto"/>
              <w:right w:val="single" w:sz="4" w:space="0" w:color="auto"/>
            </w:tcBorders>
            <w:hideMark/>
          </w:tcPr>
          <w:p w:rsidR="00BD5038" w:rsidRDefault="00BD5038" w:rsidP="00814647">
            <w:pPr>
              <w:pStyle w:val="af6"/>
              <w:ind w:left="1680" w:hangingChars="800" w:hanging="1680"/>
              <w:rPr>
                <w:rFonts w:ascii="微软雅黑" w:eastAsia="微软雅黑" w:hAnsi="微软雅黑"/>
                <w:sz w:val="21"/>
                <w:szCs w:val="21"/>
              </w:rPr>
            </w:pPr>
            <w:r>
              <w:rPr>
                <w:rFonts w:ascii="微软雅黑" w:eastAsia="微软雅黑" w:hAnsi="微软雅黑" w:hint="eastAsia"/>
                <w:sz w:val="21"/>
                <w:szCs w:val="21"/>
              </w:rPr>
              <w:t>next</w:t>
            </w:r>
            <w:r>
              <w:rPr>
                <w:rFonts w:ascii="微软雅黑" w:eastAsia="微软雅黑" w:hAnsi="微软雅黑" w:hint="eastAsia"/>
                <w:sz w:val="21"/>
                <w:szCs w:val="21"/>
              </w:rPr>
              <w:t>方法根据ID查找</w:t>
            </w:r>
            <w:r>
              <w:rPr>
                <w:rFonts w:ascii="微软雅黑" w:eastAsia="微软雅黑" w:hAnsi="微软雅黑" w:hint="eastAsia"/>
                <w:sz w:val="21"/>
                <w:szCs w:val="21"/>
              </w:rPr>
              <w:t>下</w:t>
            </w:r>
            <w:r>
              <w:rPr>
                <w:rFonts w:ascii="微软雅黑" w:eastAsia="微软雅黑" w:hAnsi="微软雅黑" w:hint="eastAsia"/>
                <w:sz w:val="21"/>
                <w:szCs w:val="21"/>
              </w:rPr>
              <w:t>一条新闻并存放到session中。</w:t>
            </w:r>
          </w:p>
        </w:tc>
      </w:tr>
    </w:tbl>
    <w:p w:rsidR="000C3FD3" w:rsidRPr="000C3FD3" w:rsidRDefault="000C3FD3" w:rsidP="000C3FD3">
      <w:pPr>
        <w:rPr>
          <w:rFonts w:hint="eastAsia"/>
        </w:rPr>
      </w:pPr>
    </w:p>
    <w:p w:rsidR="000A725E" w:rsidRPr="000C3FD3" w:rsidRDefault="000A725E" w:rsidP="000A725E">
      <w:pPr>
        <w:rPr>
          <w:rFonts w:hint="eastAsia"/>
        </w:rPr>
      </w:pPr>
    </w:p>
    <w:p w:rsidR="00D07B51" w:rsidRPr="00D07B51" w:rsidRDefault="00D07B51" w:rsidP="00D07B51">
      <w:pPr>
        <w:pStyle w:val="af2"/>
        <w:jc w:val="center"/>
        <w:rPr>
          <w:rFonts w:ascii="微软雅黑" w:eastAsia="微软雅黑" w:hAnsi="微软雅黑" w:cs="Arial"/>
          <w:color w:val="auto"/>
        </w:rPr>
      </w:pPr>
      <w:bookmarkStart w:id="99" w:name="_Toc304476764"/>
      <w:bookmarkStart w:id="100" w:name="_Toc325979565"/>
      <w:bookmarkStart w:id="101" w:name="_Toc498451321"/>
      <w:bookmarkEnd w:id="87"/>
      <w:bookmarkEnd w:id="88"/>
      <w:r>
        <w:rPr>
          <w:rFonts w:ascii="微软雅黑" w:eastAsia="微软雅黑" w:hAnsi="微软雅黑" w:cs="Arial" w:hint="eastAsia"/>
          <w:color w:val="auto"/>
        </w:rPr>
        <w:t>第四</w:t>
      </w:r>
      <w:r w:rsidRPr="00D07B51">
        <w:rPr>
          <w:rFonts w:ascii="微软雅黑" w:eastAsia="微软雅黑" w:hAnsi="微软雅黑" w:cs="Arial" w:hint="eastAsia"/>
          <w:color w:val="auto"/>
        </w:rPr>
        <w:t>部分</w:t>
      </w:r>
      <w:bookmarkEnd w:id="99"/>
      <w:bookmarkEnd w:id="100"/>
      <w:r w:rsidRPr="00D07B51">
        <w:rPr>
          <w:rFonts w:ascii="微软雅黑" w:eastAsia="微软雅黑" w:hAnsi="微软雅黑" w:cs="Arial" w:hint="eastAsia"/>
          <w:color w:val="auto"/>
        </w:rPr>
        <w:t xml:space="preserve"> 数据库设计</w:t>
      </w:r>
      <w:bookmarkEnd w:id="101"/>
    </w:p>
    <w:p w:rsidR="00D07B51" w:rsidRDefault="00D07B51" w:rsidP="001B73D4">
      <w:pPr>
        <w:pStyle w:val="3"/>
        <w:numPr>
          <w:ilvl w:val="0"/>
          <w:numId w:val="27"/>
        </w:numPr>
        <w:rPr>
          <w:rFonts w:ascii="微软雅黑" w:eastAsia="微软雅黑" w:hAnsi="微软雅黑"/>
        </w:rPr>
      </w:pPr>
      <w:bookmarkStart w:id="102" w:name="_Toc498451322"/>
      <w:r w:rsidRPr="00D07B51">
        <w:rPr>
          <w:rFonts w:ascii="微软雅黑" w:eastAsia="微软雅黑" w:hAnsi="微软雅黑" w:hint="eastAsia"/>
        </w:rPr>
        <w:t>数据库整体结构图</w:t>
      </w:r>
      <w:bookmarkEnd w:id="102"/>
    </w:p>
    <w:p w:rsidR="001B73D4" w:rsidRDefault="002F67BE" w:rsidP="001B73D4">
      <w:r>
        <w:rPr>
          <w:noProof/>
        </w:rPr>
        <w:drawing>
          <wp:inline distT="0" distB="0" distL="0" distR="0">
            <wp:extent cx="5715000" cy="4307602"/>
            <wp:effectExtent l="19050" t="0" r="0" b="0"/>
            <wp:docPr id="110"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9"/>
                    <a:srcRect/>
                    <a:stretch>
                      <a:fillRect/>
                    </a:stretch>
                  </pic:blipFill>
                  <pic:spPr bwMode="auto">
                    <a:xfrm>
                      <a:off x="0" y="0"/>
                      <a:ext cx="5715000" cy="4307602"/>
                    </a:xfrm>
                    <a:prstGeom prst="rect">
                      <a:avLst/>
                    </a:prstGeom>
                    <a:noFill/>
                    <a:ln w="9525">
                      <a:noFill/>
                      <a:miter lim="800000"/>
                      <a:headEnd/>
                      <a:tailEnd/>
                    </a:ln>
                  </pic:spPr>
                </pic:pic>
              </a:graphicData>
            </a:graphic>
          </wp:inline>
        </w:drawing>
      </w:r>
    </w:p>
    <w:p w:rsidR="001B73D4" w:rsidRPr="001B73D4" w:rsidRDefault="001B73D4" w:rsidP="001B73D4"/>
    <w:p w:rsidR="00D07B51" w:rsidRDefault="00D07B51" w:rsidP="002F67BE">
      <w:pPr>
        <w:pStyle w:val="3"/>
        <w:rPr>
          <w:rFonts w:ascii="微软雅黑" w:eastAsia="微软雅黑" w:hAnsi="微软雅黑"/>
        </w:rPr>
      </w:pPr>
      <w:bookmarkStart w:id="103" w:name="_Toc304476767"/>
      <w:bookmarkStart w:id="104" w:name="_Toc325979567"/>
      <w:bookmarkStart w:id="105" w:name="_Toc498451323"/>
      <w:r w:rsidRPr="00D07B51">
        <w:rPr>
          <w:rFonts w:ascii="微软雅黑" w:eastAsia="微软雅黑" w:hAnsi="微软雅黑" w:hint="eastAsia"/>
        </w:rPr>
        <w:t>二、</w:t>
      </w:r>
      <w:bookmarkEnd w:id="103"/>
      <w:bookmarkEnd w:id="104"/>
      <w:r w:rsidR="002F67BE" w:rsidRPr="00D07B51">
        <w:rPr>
          <w:rFonts w:ascii="微软雅黑" w:eastAsia="微软雅黑" w:hAnsi="微软雅黑" w:hint="eastAsia"/>
        </w:rPr>
        <w:t>表结构</w:t>
      </w:r>
      <w:bookmarkEnd w:id="105"/>
      <w:r w:rsidR="002F67BE" w:rsidRPr="00923E60">
        <w:rPr>
          <w:rFonts w:ascii="微软雅黑" w:eastAsia="微软雅黑" w:hAnsi="微软雅黑"/>
        </w:rPr>
        <w:t xml:space="preserve"> </w:t>
      </w:r>
    </w:p>
    <w:p w:rsidR="00D07B51" w:rsidRDefault="00B63A69" w:rsidP="003C18A5">
      <w:pPr>
        <w:pStyle w:val="af6"/>
        <w:ind w:left="465" w:firstLineChars="0" w:firstLine="0"/>
        <w:rPr>
          <w:b/>
        </w:rPr>
      </w:pPr>
      <w:r>
        <w:rPr>
          <w:rFonts w:hint="eastAsia"/>
          <w:b/>
        </w:rPr>
        <w:t>T</w:t>
      </w:r>
      <w:r>
        <w:rPr>
          <w:b/>
        </w:rPr>
        <w:t>_USER</w:t>
      </w:r>
    </w:p>
    <w:p w:rsidR="00B63A69" w:rsidRDefault="00B63A69" w:rsidP="003C18A5">
      <w:pPr>
        <w:pStyle w:val="af6"/>
        <w:ind w:left="465" w:firstLineChars="0" w:firstLine="0"/>
        <w:rPr>
          <w:b/>
        </w:rPr>
      </w:pPr>
      <w:r w:rsidRPr="00B63A69">
        <w:drawing>
          <wp:inline distT="0" distB="0" distL="0" distR="0" wp14:anchorId="55CB131F" wp14:editId="3CF06CC6">
            <wp:extent cx="4181475" cy="24574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1475" cy="2457450"/>
                    </a:xfrm>
                    <a:prstGeom prst="rect">
                      <a:avLst/>
                    </a:prstGeom>
                  </pic:spPr>
                </pic:pic>
              </a:graphicData>
            </a:graphic>
          </wp:inline>
        </w:drawing>
      </w:r>
    </w:p>
    <w:p w:rsidR="00B63A69" w:rsidRDefault="00B63A69" w:rsidP="003C18A5">
      <w:pPr>
        <w:pStyle w:val="af6"/>
        <w:ind w:left="465" w:firstLineChars="0" w:firstLine="0"/>
        <w:rPr>
          <w:b/>
        </w:rPr>
      </w:pPr>
      <w:r>
        <w:rPr>
          <w:b/>
        </w:rPr>
        <w:t>T_NEWS</w:t>
      </w:r>
    </w:p>
    <w:p w:rsidR="00B63A69" w:rsidRDefault="00B63A69" w:rsidP="003C18A5">
      <w:pPr>
        <w:pStyle w:val="af6"/>
        <w:ind w:left="465" w:firstLineChars="0" w:firstLine="0"/>
        <w:rPr>
          <w:b/>
        </w:rPr>
      </w:pPr>
      <w:r w:rsidRPr="00B63A69">
        <w:drawing>
          <wp:inline distT="0" distB="0" distL="0" distR="0" wp14:anchorId="0192BB92" wp14:editId="41A40CD4">
            <wp:extent cx="3505200" cy="11144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5200" cy="1114425"/>
                    </a:xfrm>
                    <a:prstGeom prst="rect">
                      <a:avLst/>
                    </a:prstGeom>
                  </pic:spPr>
                </pic:pic>
              </a:graphicData>
            </a:graphic>
          </wp:inline>
        </w:drawing>
      </w:r>
    </w:p>
    <w:p w:rsidR="00B63A69" w:rsidRDefault="00B63A69" w:rsidP="003C18A5">
      <w:pPr>
        <w:pStyle w:val="af6"/>
        <w:ind w:left="465" w:firstLineChars="0" w:firstLine="0"/>
        <w:rPr>
          <w:b/>
        </w:rPr>
      </w:pPr>
      <w:r>
        <w:rPr>
          <w:b/>
        </w:rPr>
        <w:t>T_LOTTERYTYPE</w:t>
      </w:r>
    </w:p>
    <w:p w:rsidR="00B63A69" w:rsidRDefault="00B63A69" w:rsidP="003C18A5">
      <w:pPr>
        <w:pStyle w:val="af6"/>
        <w:ind w:left="465" w:firstLineChars="0" w:firstLine="0"/>
        <w:rPr>
          <w:b/>
        </w:rPr>
      </w:pPr>
      <w:r w:rsidRPr="00B63A69">
        <w:drawing>
          <wp:inline distT="0" distB="0" distL="0" distR="0" wp14:anchorId="7693722B" wp14:editId="20655377">
            <wp:extent cx="3619500" cy="16478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9500" cy="1647825"/>
                    </a:xfrm>
                    <a:prstGeom prst="rect">
                      <a:avLst/>
                    </a:prstGeom>
                  </pic:spPr>
                </pic:pic>
              </a:graphicData>
            </a:graphic>
          </wp:inline>
        </w:drawing>
      </w:r>
    </w:p>
    <w:p w:rsidR="00B63A69" w:rsidRDefault="00B63A69" w:rsidP="003C18A5">
      <w:pPr>
        <w:pStyle w:val="af6"/>
        <w:ind w:left="465" w:firstLineChars="0" w:firstLine="0"/>
        <w:rPr>
          <w:b/>
        </w:rPr>
      </w:pPr>
      <w:r>
        <w:rPr>
          <w:b/>
        </w:rPr>
        <w:t>T_LOTTERY</w:t>
      </w:r>
    </w:p>
    <w:p w:rsidR="00B63A69" w:rsidRDefault="00B63A69" w:rsidP="003C18A5">
      <w:pPr>
        <w:pStyle w:val="af6"/>
        <w:ind w:left="465" w:firstLineChars="0" w:firstLine="0"/>
        <w:rPr>
          <w:b/>
        </w:rPr>
      </w:pPr>
      <w:r w:rsidRPr="00B63A69">
        <w:drawing>
          <wp:inline distT="0" distB="0" distL="0" distR="0" wp14:anchorId="5236E37C" wp14:editId="1303FFF4">
            <wp:extent cx="3981450" cy="20002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81450" cy="2000250"/>
                    </a:xfrm>
                    <a:prstGeom prst="rect">
                      <a:avLst/>
                    </a:prstGeom>
                  </pic:spPr>
                </pic:pic>
              </a:graphicData>
            </a:graphic>
          </wp:inline>
        </w:drawing>
      </w:r>
    </w:p>
    <w:p w:rsidR="00B63A69" w:rsidRDefault="00B63A69" w:rsidP="003C18A5">
      <w:pPr>
        <w:pStyle w:val="af6"/>
        <w:ind w:left="465" w:firstLineChars="0" w:firstLine="0"/>
        <w:rPr>
          <w:b/>
        </w:rPr>
      </w:pPr>
      <w:r>
        <w:rPr>
          <w:b/>
        </w:rPr>
        <w:t>T_DRAWDETAILS</w:t>
      </w:r>
    </w:p>
    <w:p w:rsidR="00B63A69" w:rsidRDefault="00B63A69" w:rsidP="003C18A5">
      <w:pPr>
        <w:pStyle w:val="af6"/>
        <w:ind w:left="465" w:firstLineChars="0" w:firstLine="0"/>
        <w:rPr>
          <w:b/>
        </w:rPr>
      </w:pPr>
      <w:r w:rsidRPr="00B63A69">
        <w:drawing>
          <wp:inline distT="0" distB="0" distL="0" distR="0" wp14:anchorId="41BBEC9E" wp14:editId="6BDA18AA">
            <wp:extent cx="2838450" cy="11525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8450" cy="1152525"/>
                    </a:xfrm>
                    <a:prstGeom prst="rect">
                      <a:avLst/>
                    </a:prstGeom>
                  </pic:spPr>
                </pic:pic>
              </a:graphicData>
            </a:graphic>
          </wp:inline>
        </w:drawing>
      </w:r>
    </w:p>
    <w:p w:rsidR="00B63A69" w:rsidRDefault="00B63A69" w:rsidP="003C18A5">
      <w:pPr>
        <w:pStyle w:val="af6"/>
        <w:ind w:left="465" w:firstLineChars="0" w:firstLine="0"/>
        <w:rPr>
          <w:b/>
        </w:rPr>
      </w:pPr>
      <w:r>
        <w:rPr>
          <w:b/>
        </w:rPr>
        <w:t>T_DEAL</w:t>
      </w:r>
    </w:p>
    <w:p w:rsidR="00B63A69" w:rsidRDefault="00B63A69" w:rsidP="003C18A5">
      <w:pPr>
        <w:pStyle w:val="af6"/>
        <w:ind w:left="465" w:firstLineChars="0" w:firstLine="0"/>
        <w:rPr>
          <w:b/>
        </w:rPr>
      </w:pPr>
      <w:r w:rsidRPr="00B63A69">
        <w:drawing>
          <wp:inline distT="0" distB="0" distL="0" distR="0" wp14:anchorId="201B6316" wp14:editId="1B9F3CEA">
            <wp:extent cx="3657600" cy="12382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7600" cy="1238250"/>
                    </a:xfrm>
                    <a:prstGeom prst="rect">
                      <a:avLst/>
                    </a:prstGeom>
                  </pic:spPr>
                </pic:pic>
              </a:graphicData>
            </a:graphic>
          </wp:inline>
        </w:drawing>
      </w:r>
    </w:p>
    <w:p w:rsidR="00B63A69" w:rsidRDefault="00B63A69" w:rsidP="003C18A5">
      <w:pPr>
        <w:pStyle w:val="af6"/>
        <w:ind w:left="465" w:firstLineChars="0" w:firstLine="0"/>
        <w:rPr>
          <w:b/>
        </w:rPr>
      </w:pPr>
      <w:r>
        <w:rPr>
          <w:b/>
        </w:rPr>
        <w:t>T_BUY</w:t>
      </w:r>
    </w:p>
    <w:p w:rsidR="00B63A69" w:rsidRDefault="00B63A69" w:rsidP="003C18A5">
      <w:pPr>
        <w:pStyle w:val="af6"/>
        <w:ind w:left="465" w:firstLineChars="0" w:firstLine="0"/>
        <w:rPr>
          <w:b/>
        </w:rPr>
      </w:pPr>
      <w:r w:rsidRPr="00B63A69">
        <w:drawing>
          <wp:inline distT="0" distB="0" distL="0" distR="0" wp14:anchorId="6853E1BC" wp14:editId="49B2BAE6">
            <wp:extent cx="3257550" cy="13716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7550" cy="1371600"/>
                    </a:xfrm>
                    <a:prstGeom prst="rect">
                      <a:avLst/>
                    </a:prstGeom>
                  </pic:spPr>
                </pic:pic>
              </a:graphicData>
            </a:graphic>
          </wp:inline>
        </w:drawing>
      </w:r>
    </w:p>
    <w:p w:rsidR="00B63A69" w:rsidRDefault="00B63A69" w:rsidP="003C18A5">
      <w:pPr>
        <w:pStyle w:val="af6"/>
        <w:ind w:left="465" w:firstLineChars="0" w:firstLine="0"/>
        <w:rPr>
          <w:b/>
        </w:rPr>
      </w:pPr>
      <w:r>
        <w:rPr>
          <w:b/>
        </w:rPr>
        <w:t>T_BANK</w:t>
      </w:r>
    </w:p>
    <w:p w:rsidR="00B63A69" w:rsidRPr="003C18A5" w:rsidRDefault="00B63A69" w:rsidP="003C18A5">
      <w:pPr>
        <w:pStyle w:val="af6"/>
        <w:ind w:left="465" w:firstLineChars="0" w:firstLine="0"/>
        <w:rPr>
          <w:rFonts w:hint="eastAsia"/>
          <w:b/>
        </w:rPr>
      </w:pPr>
      <w:r w:rsidRPr="00B63A69">
        <w:drawing>
          <wp:inline distT="0" distB="0" distL="0" distR="0" wp14:anchorId="7A90D2C5" wp14:editId="6F0AF188">
            <wp:extent cx="2914650" cy="86677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4650" cy="866775"/>
                    </a:xfrm>
                    <a:prstGeom prst="rect">
                      <a:avLst/>
                    </a:prstGeom>
                  </pic:spPr>
                </pic:pic>
              </a:graphicData>
            </a:graphic>
          </wp:inline>
        </w:drawing>
      </w:r>
    </w:p>
    <w:p w:rsidR="00D07B51" w:rsidRPr="00D07B51" w:rsidRDefault="00D07B51" w:rsidP="00D07B51">
      <w:pPr>
        <w:pStyle w:val="af2"/>
        <w:jc w:val="center"/>
        <w:rPr>
          <w:rFonts w:ascii="微软雅黑" w:eastAsia="微软雅黑" w:hAnsi="微软雅黑" w:cs="Arial"/>
          <w:color w:val="auto"/>
        </w:rPr>
      </w:pPr>
      <w:bookmarkStart w:id="106" w:name="_Toc498451324"/>
      <w:r>
        <w:rPr>
          <w:rFonts w:ascii="微软雅黑" w:eastAsia="微软雅黑" w:hAnsi="微软雅黑" w:cs="Arial" w:hint="eastAsia"/>
          <w:color w:val="auto"/>
        </w:rPr>
        <w:t>第五</w:t>
      </w:r>
      <w:r w:rsidRPr="00D07B51">
        <w:rPr>
          <w:rFonts w:ascii="微软雅黑" w:eastAsia="微软雅黑" w:hAnsi="微软雅黑" w:cs="Arial" w:hint="eastAsia"/>
          <w:color w:val="auto"/>
        </w:rPr>
        <w:t>部分 补充设计与说明</w:t>
      </w:r>
      <w:bookmarkEnd w:id="106"/>
    </w:p>
    <w:p w:rsidR="00213A1B" w:rsidRDefault="00D07B51" w:rsidP="00213A1B">
      <w:pPr>
        <w:pStyle w:val="3"/>
        <w:numPr>
          <w:ilvl w:val="0"/>
          <w:numId w:val="27"/>
        </w:numPr>
        <w:rPr>
          <w:rFonts w:ascii="微软雅黑" w:eastAsia="微软雅黑" w:hAnsi="微软雅黑"/>
        </w:rPr>
      </w:pPr>
      <w:bookmarkStart w:id="107" w:name="_Toc498451325"/>
      <w:r w:rsidRPr="00D07B51">
        <w:rPr>
          <w:rFonts w:ascii="微软雅黑" w:eastAsia="微软雅黑" w:hAnsi="微软雅黑" w:hint="eastAsia"/>
        </w:rPr>
        <w:t>编译运行环境设计</w:t>
      </w:r>
      <w:bookmarkEnd w:id="107"/>
    </w:p>
    <w:p w:rsidR="00213A1B" w:rsidRPr="00213A1B" w:rsidRDefault="00213A1B" w:rsidP="00213A1B">
      <w:pPr>
        <w:autoSpaceDE w:val="0"/>
        <w:autoSpaceDN w:val="0"/>
        <w:adjustRightInd w:val="0"/>
        <w:spacing w:line="280" w:lineRule="exact"/>
        <w:jc w:val="left"/>
        <w:rPr>
          <w:rFonts w:ascii="微软雅黑" w:eastAsia="微软雅黑" w:hAnsi="微软雅黑" w:cs="宋?"/>
          <w:color w:val="000000"/>
          <w:kern w:val="0"/>
          <w:sz w:val="28"/>
          <w:szCs w:val="28"/>
        </w:rPr>
      </w:pPr>
      <w:r>
        <w:rPr>
          <w:rFonts w:ascii="微软雅黑" w:eastAsia="微软雅黑" w:hAnsi="微软雅黑" w:cs="宋?" w:hint="eastAsia"/>
          <w:color w:val="000000"/>
          <w:kern w:val="0"/>
          <w:sz w:val="28"/>
          <w:szCs w:val="28"/>
        </w:rPr>
        <w:t>1</w:t>
      </w:r>
      <w:r w:rsidRPr="00213A1B">
        <w:rPr>
          <w:rFonts w:ascii="微软雅黑" w:eastAsia="微软雅黑" w:hAnsi="微软雅黑" w:cs="宋?" w:hint="eastAsia"/>
          <w:color w:val="000000"/>
          <w:kern w:val="0"/>
          <w:sz w:val="28"/>
          <w:szCs w:val="28"/>
        </w:rPr>
        <w:t>、</w:t>
      </w:r>
      <w:r>
        <w:rPr>
          <w:rFonts w:ascii="微软雅黑" w:eastAsia="微软雅黑" w:hAnsi="微软雅黑" w:cs="宋?" w:hint="eastAsia"/>
          <w:color w:val="000000"/>
          <w:kern w:val="0"/>
          <w:sz w:val="28"/>
          <w:szCs w:val="28"/>
        </w:rPr>
        <w:t>服务器</w:t>
      </w:r>
      <w:r w:rsidRPr="00213A1B">
        <w:rPr>
          <w:rFonts w:ascii="微软雅黑" w:eastAsia="微软雅黑" w:hAnsi="微软雅黑" w:cs="宋?" w:hint="eastAsia"/>
          <w:color w:val="000000"/>
          <w:kern w:val="0"/>
          <w:sz w:val="28"/>
          <w:szCs w:val="28"/>
        </w:rPr>
        <w:t>环境</w:t>
      </w:r>
    </w:p>
    <w:p w:rsidR="00213A1B" w:rsidRPr="00213A1B" w:rsidRDefault="00213A1B" w:rsidP="00213A1B"/>
    <w:p w:rsidR="00213A1B" w:rsidRPr="00213A1B" w:rsidRDefault="00213A1B" w:rsidP="00213A1B">
      <w:pPr>
        <w:pStyle w:val="af6"/>
        <w:autoSpaceDE w:val="0"/>
        <w:autoSpaceDN w:val="0"/>
        <w:adjustRightInd w:val="0"/>
        <w:spacing w:line="240" w:lineRule="exact"/>
        <w:ind w:left="630" w:firstLineChars="0" w:firstLine="0"/>
        <w:jc w:val="left"/>
        <w:rPr>
          <w:rFonts w:ascii="微软雅黑" w:eastAsia="微软雅黑" w:hAnsi="微软雅黑" w:cs="宋?"/>
          <w:color w:val="000000"/>
          <w:kern w:val="0"/>
        </w:rPr>
      </w:pPr>
      <w:r w:rsidRPr="00213A1B">
        <w:rPr>
          <w:rFonts w:ascii="微软雅黑" w:eastAsia="微软雅黑" w:hAnsi="微软雅黑" w:cs="宋?"/>
          <w:color w:val="000000"/>
          <w:kern w:val="0"/>
        </w:rPr>
        <w:t>1</w:t>
      </w:r>
      <w:r w:rsidRPr="00213A1B">
        <w:rPr>
          <w:rFonts w:ascii="微软雅黑" w:eastAsia="微软雅黑" w:hAnsi="微软雅黑" w:cs="宋?" w:hint="eastAsia"/>
          <w:color w:val="000000"/>
          <w:kern w:val="0"/>
        </w:rPr>
        <w:t>）</w:t>
      </w:r>
      <w:r w:rsidRPr="00213A1B">
        <w:rPr>
          <w:rFonts w:ascii="微软雅黑" w:eastAsia="微软雅黑" w:hAnsi="微软雅黑" w:cs="宋?"/>
          <w:color w:val="000000"/>
          <w:kern w:val="0"/>
        </w:rPr>
        <w:t>OS</w:t>
      </w:r>
      <w:r w:rsidRPr="00213A1B">
        <w:rPr>
          <w:rFonts w:ascii="微软雅黑" w:eastAsia="微软雅黑" w:hAnsi="微软雅黑" w:cs="宋?" w:hint="eastAsia"/>
          <w:color w:val="000000"/>
          <w:kern w:val="0"/>
        </w:rPr>
        <w:t>：</w:t>
      </w:r>
      <w:r w:rsidRPr="00213A1B">
        <w:rPr>
          <w:rFonts w:ascii="微软雅黑" w:eastAsia="微软雅黑" w:hAnsi="微软雅黑" w:cs="宋?"/>
          <w:color w:val="000000"/>
          <w:kern w:val="0"/>
        </w:rPr>
        <w:t xml:space="preserve">Windows </w:t>
      </w:r>
      <w:r w:rsidR="00FF171F">
        <w:rPr>
          <w:rFonts w:ascii="微软雅黑" w:eastAsia="微软雅黑" w:hAnsi="微软雅黑" w:cs="宋?"/>
          <w:color w:val="000000"/>
          <w:kern w:val="0"/>
        </w:rPr>
        <w:t>10</w:t>
      </w:r>
    </w:p>
    <w:p w:rsidR="00213A1B" w:rsidRPr="00213A1B" w:rsidRDefault="00213A1B" w:rsidP="00213A1B">
      <w:pPr>
        <w:pStyle w:val="af6"/>
        <w:autoSpaceDE w:val="0"/>
        <w:autoSpaceDN w:val="0"/>
        <w:adjustRightInd w:val="0"/>
        <w:spacing w:line="227" w:lineRule="exact"/>
        <w:ind w:left="630" w:firstLineChars="0" w:firstLine="0"/>
        <w:jc w:val="left"/>
        <w:rPr>
          <w:rFonts w:ascii="微软雅黑" w:eastAsia="微软雅黑" w:hAnsi="微软雅黑"/>
          <w:kern w:val="0"/>
        </w:rPr>
      </w:pPr>
    </w:p>
    <w:p w:rsidR="00213A1B" w:rsidRPr="00213A1B" w:rsidRDefault="00213A1B" w:rsidP="00213A1B">
      <w:pPr>
        <w:pStyle w:val="af6"/>
        <w:autoSpaceDE w:val="0"/>
        <w:autoSpaceDN w:val="0"/>
        <w:adjustRightInd w:val="0"/>
        <w:spacing w:line="240" w:lineRule="exact"/>
        <w:ind w:left="630" w:firstLineChars="0" w:firstLine="0"/>
        <w:jc w:val="left"/>
        <w:rPr>
          <w:rFonts w:ascii="微软雅黑" w:eastAsia="微软雅黑" w:hAnsi="微软雅黑" w:cs="宋?"/>
          <w:color w:val="000000"/>
          <w:kern w:val="0"/>
        </w:rPr>
      </w:pPr>
      <w:r w:rsidRPr="00213A1B">
        <w:rPr>
          <w:rFonts w:ascii="微软雅黑" w:eastAsia="微软雅黑" w:hAnsi="微软雅黑" w:cs="宋?"/>
          <w:color w:val="000000"/>
          <w:kern w:val="0"/>
        </w:rPr>
        <w:t>2</w:t>
      </w:r>
      <w:r w:rsidRPr="00213A1B">
        <w:rPr>
          <w:rFonts w:ascii="微软雅黑" w:eastAsia="微软雅黑" w:hAnsi="微软雅黑" w:cs="宋?" w:hint="eastAsia"/>
          <w:color w:val="000000"/>
          <w:kern w:val="0"/>
        </w:rPr>
        <w:t>）</w:t>
      </w:r>
      <w:r w:rsidRPr="00213A1B">
        <w:rPr>
          <w:rFonts w:ascii="微软雅黑" w:eastAsia="微软雅黑" w:hAnsi="微软雅黑" w:cs="宋?"/>
          <w:color w:val="000000"/>
          <w:kern w:val="0"/>
        </w:rPr>
        <w:t xml:space="preserve">2G </w:t>
      </w:r>
      <w:r w:rsidRPr="00213A1B">
        <w:rPr>
          <w:rFonts w:ascii="微软雅黑" w:eastAsia="微软雅黑" w:hAnsi="微软雅黑" w:cs="宋?" w:hint="eastAsia"/>
          <w:color w:val="000000"/>
          <w:kern w:val="0"/>
        </w:rPr>
        <w:t>以上内存，建议使用</w:t>
      </w:r>
      <w:r w:rsidRPr="00213A1B">
        <w:rPr>
          <w:rFonts w:ascii="微软雅黑" w:eastAsia="微软雅黑" w:hAnsi="微软雅黑" w:cs="宋?"/>
          <w:color w:val="000000"/>
          <w:kern w:val="0"/>
        </w:rPr>
        <w:t xml:space="preserve"> 4G </w:t>
      </w:r>
      <w:r w:rsidRPr="00213A1B">
        <w:rPr>
          <w:rFonts w:ascii="微软雅黑" w:eastAsia="微软雅黑" w:hAnsi="微软雅黑" w:cs="宋?" w:hint="eastAsia"/>
          <w:color w:val="000000"/>
          <w:kern w:val="0"/>
        </w:rPr>
        <w:t>内存；</w:t>
      </w:r>
    </w:p>
    <w:p w:rsidR="00213A1B" w:rsidRPr="00213A1B" w:rsidRDefault="00213A1B" w:rsidP="00213A1B">
      <w:pPr>
        <w:pStyle w:val="af6"/>
        <w:autoSpaceDE w:val="0"/>
        <w:autoSpaceDN w:val="0"/>
        <w:adjustRightInd w:val="0"/>
        <w:spacing w:line="228" w:lineRule="exact"/>
        <w:ind w:left="630" w:firstLineChars="0" w:firstLine="0"/>
        <w:jc w:val="left"/>
        <w:rPr>
          <w:rFonts w:ascii="微软雅黑" w:eastAsia="微软雅黑" w:hAnsi="微软雅黑"/>
          <w:kern w:val="0"/>
        </w:rPr>
      </w:pPr>
    </w:p>
    <w:p w:rsidR="00213A1B" w:rsidRPr="00213A1B" w:rsidRDefault="00213A1B" w:rsidP="00213A1B">
      <w:pPr>
        <w:pStyle w:val="af6"/>
        <w:autoSpaceDE w:val="0"/>
        <w:autoSpaceDN w:val="0"/>
        <w:adjustRightInd w:val="0"/>
        <w:spacing w:line="240" w:lineRule="exact"/>
        <w:ind w:left="630" w:firstLineChars="0" w:firstLine="0"/>
        <w:jc w:val="left"/>
        <w:rPr>
          <w:rFonts w:ascii="微软雅黑" w:eastAsia="微软雅黑" w:hAnsi="微软雅黑" w:cs="宋?"/>
          <w:color w:val="000000"/>
          <w:kern w:val="0"/>
        </w:rPr>
      </w:pPr>
      <w:r w:rsidRPr="00213A1B">
        <w:rPr>
          <w:rFonts w:ascii="微软雅黑" w:eastAsia="微软雅黑" w:hAnsi="微软雅黑" w:cs="宋?"/>
          <w:color w:val="000000"/>
          <w:kern w:val="0"/>
        </w:rPr>
        <w:t>3</w:t>
      </w:r>
      <w:r w:rsidRPr="00213A1B">
        <w:rPr>
          <w:rFonts w:ascii="微软雅黑" w:eastAsia="微软雅黑" w:hAnsi="微软雅黑" w:cs="宋?" w:hint="eastAsia"/>
          <w:color w:val="000000"/>
          <w:kern w:val="0"/>
        </w:rPr>
        <w:t>）</w:t>
      </w:r>
      <w:r w:rsidRPr="00213A1B">
        <w:rPr>
          <w:rFonts w:ascii="微软雅黑" w:eastAsia="微软雅黑" w:hAnsi="微软雅黑" w:cs="宋?"/>
          <w:color w:val="000000"/>
          <w:kern w:val="0"/>
        </w:rPr>
        <w:t xml:space="preserve">500GB </w:t>
      </w:r>
      <w:r w:rsidRPr="00213A1B">
        <w:rPr>
          <w:rFonts w:ascii="微软雅黑" w:eastAsia="微软雅黑" w:hAnsi="微软雅黑" w:cs="宋?" w:hint="eastAsia"/>
          <w:color w:val="000000"/>
          <w:kern w:val="0"/>
        </w:rPr>
        <w:t>以上的硬盘空间，不包括数据存储空间</w:t>
      </w:r>
    </w:p>
    <w:p w:rsidR="00213A1B" w:rsidRPr="00213A1B" w:rsidRDefault="00213A1B" w:rsidP="00213A1B">
      <w:pPr>
        <w:pStyle w:val="af6"/>
        <w:autoSpaceDE w:val="0"/>
        <w:autoSpaceDN w:val="0"/>
        <w:adjustRightInd w:val="0"/>
        <w:spacing w:line="227" w:lineRule="exact"/>
        <w:ind w:left="630" w:firstLineChars="0" w:firstLine="0"/>
        <w:jc w:val="left"/>
        <w:rPr>
          <w:rFonts w:ascii="微软雅黑" w:eastAsia="微软雅黑" w:hAnsi="微软雅黑"/>
          <w:kern w:val="0"/>
        </w:rPr>
      </w:pPr>
    </w:p>
    <w:p w:rsidR="00213A1B" w:rsidRPr="00213A1B" w:rsidRDefault="00213A1B" w:rsidP="00213A1B">
      <w:pPr>
        <w:pStyle w:val="af6"/>
        <w:autoSpaceDE w:val="0"/>
        <w:autoSpaceDN w:val="0"/>
        <w:adjustRightInd w:val="0"/>
        <w:spacing w:line="240" w:lineRule="exact"/>
        <w:ind w:left="630" w:firstLineChars="0" w:firstLine="0"/>
        <w:jc w:val="left"/>
        <w:rPr>
          <w:rFonts w:ascii="微软雅黑" w:eastAsia="微软雅黑" w:hAnsi="微软雅黑" w:cs="宋?"/>
          <w:color w:val="000000"/>
          <w:kern w:val="0"/>
        </w:rPr>
      </w:pPr>
      <w:r w:rsidRPr="00213A1B">
        <w:rPr>
          <w:rFonts w:ascii="微软雅黑" w:eastAsia="微软雅黑" w:hAnsi="微软雅黑" w:cs="宋?"/>
          <w:color w:val="000000"/>
          <w:kern w:val="0"/>
        </w:rPr>
        <w:t>4</w:t>
      </w:r>
      <w:r w:rsidRPr="00213A1B">
        <w:rPr>
          <w:rFonts w:ascii="微软雅黑" w:eastAsia="微软雅黑" w:hAnsi="微软雅黑" w:cs="宋?" w:hint="eastAsia"/>
          <w:color w:val="000000"/>
          <w:kern w:val="0"/>
        </w:rPr>
        <w:t>）</w:t>
      </w:r>
      <w:r w:rsidRPr="00213A1B">
        <w:rPr>
          <w:rFonts w:ascii="微软雅黑" w:eastAsia="微软雅黑" w:hAnsi="微软雅黑" w:cs="宋?"/>
          <w:color w:val="000000"/>
          <w:kern w:val="0"/>
        </w:rPr>
        <w:t>JDK</w:t>
      </w:r>
      <w:r w:rsidRPr="00213A1B">
        <w:rPr>
          <w:rFonts w:ascii="微软雅黑" w:eastAsia="微软雅黑" w:hAnsi="微软雅黑" w:cs="宋?" w:hint="eastAsia"/>
          <w:color w:val="000000"/>
          <w:kern w:val="0"/>
        </w:rPr>
        <w:t>：</w:t>
      </w:r>
      <w:r w:rsidR="00FF171F">
        <w:rPr>
          <w:rFonts w:ascii="微软雅黑" w:eastAsia="微软雅黑" w:hAnsi="微软雅黑" w:cs="宋?" w:hint="eastAsia"/>
          <w:color w:val="000000"/>
          <w:kern w:val="0"/>
        </w:rPr>
        <w:t>jdk</w:t>
      </w:r>
      <w:r w:rsidR="00FF171F">
        <w:rPr>
          <w:rFonts w:ascii="微软雅黑" w:eastAsia="微软雅黑" w:hAnsi="微软雅黑" w:cs="宋?"/>
          <w:color w:val="000000"/>
          <w:kern w:val="0"/>
        </w:rPr>
        <w:t>1.8</w:t>
      </w:r>
      <w:r w:rsidR="00FF171F">
        <w:rPr>
          <w:rFonts w:ascii="微软雅黑" w:eastAsia="微软雅黑" w:hAnsi="微软雅黑" w:cs="宋?" w:hint="eastAsia"/>
          <w:color w:val="000000"/>
          <w:kern w:val="0"/>
        </w:rPr>
        <w:t>及以上</w:t>
      </w:r>
    </w:p>
    <w:p w:rsidR="00213A1B" w:rsidRPr="00213A1B" w:rsidRDefault="00213A1B" w:rsidP="00213A1B">
      <w:pPr>
        <w:autoSpaceDE w:val="0"/>
        <w:autoSpaceDN w:val="0"/>
        <w:adjustRightInd w:val="0"/>
        <w:spacing w:line="227" w:lineRule="exact"/>
        <w:jc w:val="left"/>
        <w:rPr>
          <w:rFonts w:ascii="微软雅黑" w:eastAsia="微软雅黑" w:hAnsi="微软雅黑"/>
          <w:kern w:val="0"/>
        </w:rPr>
      </w:pPr>
    </w:p>
    <w:p w:rsidR="00213A1B" w:rsidRPr="00213A1B" w:rsidRDefault="00213A1B" w:rsidP="00213A1B">
      <w:pPr>
        <w:pStyle w:val="af6"/>
        <w:autoSpaceDE w:val="0"/>
        <w:autoSpaceDN w:val="0"/>
        <w:adjustRightInd w:val="0"/>
        <w:spacing w:line="240" w:lineRule="exact"/>
        <w:ind w:left="630" w:firstLineChars="0" w:firstLine="0"/>
        <w:jc w:val="left"/>
        <w:rPr>
          <w:rFonts w:ascii="微软雅黑" w:eastAsia="微软雅黑" w:hAnsi="微软雅黑" w:cs="宋?"/>
          <w:color w:val="000000"/>
          <w:kern w:val="0"/>
        </w:rPr>
      </w:pPr>
      <w:r w:rsidRPr="00213A1B">
        <w:rPr>
          <w:rFonts w:ascii="微软雅黑" w:eastAsia="微软雅黑" w:hAnsi="微软雅黑" w:cs="宋?"/>
          <w:color w:val="000000"/>
          <w:kern w:val="0"/>
        </w:rPr>
        <w:t>5</w:t>
      </w:r>
      <w:r w:rsidRPr="00213A1B">
        <w:rPr>
          <w:rFonts w:ascii="微软雅黑" w:eastAsia="微软雅黑" w:hAnsi="微软雅黑" w:cs="宋?" w:hint="eastAsia"/>
          <w:color w:val="000000"/>
          <w:kern w:val="0"/>
        </w:rPr>
        <w:t>）</w:t>
      </w:r>
      <w:r w:rsidRPr="00213A1B">
        <w:rPr>
          <w:rFonts w:ascii="微软雅黑" w:eastAsia="微软雅黑" w:hAnsi="微软雅黑" w:cs="宋?"/>
          <w:color w:val="000000"/>
          <w:kern w:val="0"/>
        </w:rPr>
        <w:t>DB</w:t>
      </w:r>
      <w:r w:rsidRPr="00213A1B">
        <w:rPr>
          <w:rFonts w:ascii="微软雅黑" w:eastAsia="微软雅黑" w:hAnsi="微软雅黑" w:cs="宋?" w:hint="eastAsia"/>
          <w:color w:val="000000"/>
          <w:kern w:val="0"/>
        </w:rPr>
        <w:t>：</w:t>
      </w:r>
      <w:r w:rsidR="00FF171F">
        <w:rPr>
          <w:rFonts w:ascii="微软雅黑" w:eastAsia="微软雅黑" w:hAnsi="微软雅黑" w:cs="宋?" w:hint="eastAsia"/>
          <w:color w:val="000000"/>
          <w:kern w:val="0"/>
        </w:rPr>
        <w:t>Oracle</w:t>
      </w:r>
      <w:r w:rsidRPr="00213A1B">
        <w:rPr>
          <w:rFonts w:ascii="微软雅黑" w:eastAsia="微软雅黑" w:hAnsi="微软雅黑" w:cs="宋?"/>
          <w:color w:val="000000"/>
          <w:kern w:val="0"/>
        </w:rPr>
        <w:t xml:space="preserve"> 10g</w:t>
      </w:r>
    </w:p>
    <w:p w:rsidR="00213A1B" w:rsidRPr="00213A1B" w:rsidRDefault="00213A1B" w:rsidP="00213A1B">
      <w:pPr>
        <w:pStyle w:val="af6"/>
        <w:autoSpaceDE w:val="0"/>
        <w:autoSpaceDN w:val="0"/>
        <w:adjustRightInd w:val="0"/>
        <w:spacing w:line="227" w:lineRule="exact"/>
        <w:ind w:left="630" w:firstLineChars="0" w:firstLine="0"/>
        <w:jc w:val="left"/>
        <w:rPr>
          <w:rFonts w:ascii="微软雅黑" w:eastAsia="微软雅黑" w:hAnsi="微软雅黑"/>
          <w:kern w:val="0"/>
        </w:rPr>
      </w:pPr>
    </w:p>
    <w:p w:rsidR="00213A1B" w:rsidRPr="00213A1B" w:rsidRDefault="00213A1B" w:rsidP="00213A1B">
      <w:pPr>
        <w:pStyle w:val="af6"/>
        <w:autoSpaceDE w:val="0"/>
        <w:autoSpaceDN w:val="0"/>
        <w:adjustRightInd w:val="0"/>
        <w:spacing w:line="240" w:lineRule="exact"/>
        <w:ind w:left="630" w:firstLineChars="0" w:firstLine="0"/>
        <w:jc w:val="left"/>
        <w:rPr>
          <w:rFonts w:ascii="微软雅黑" w:eastAsia="微软雅黑" w:hAnsi="微软雅黑" w:cs="宋?"/>
          <w:color w:val="000000"/>
          <w:kern w:val="0"/>
        </w:rPr>
      </w:pPr>
      <w:r w:rsidRPr="00213A1B">
        <w:rPr>
          <w:rFonts w:ascii="微软雅黑" w:eastAsia="微软雅黑" w:hAnsi="微软雅黑" w:cs="宋?"/>
          <w:color w:val="000000"/>
          <w:kern w:val="0"/>
        </w:rPr>
        <w:t>6</w:t>
      </w:r>
      <w:r w:rsidRPr="00213A1B">
        <w:rPr>
          <w:rFonts w:ascii="微软雅黑" w:eastAsia="微软雅黑" w:hAnsi="微软雅黑" w:cs="宋?" w:hint="eastAsia"/>
          <w:color w:val="000000"/>
          <w:kern w:val="0"/>
        </w:rPr>
        <w:t>）</w:t>
      </w:r>
      <w:r w:rsidRPr="00213A1B">
        <w:rPr>
          <w:rFonts w:ascii="微软雅黑" w:eastAsia="微软雅黑" w:hAnsi="微软雅黑" w:cs="宋?"/>
          <w:color w:val="000000"/>
          <w:kern w:val="0"/>
        </w:rPr>
        <w:t>Application Server</w:t>
      </w:r>
      <w:r w:rsidRPr="00213A1B">
        <w:rPr>
          <w:rFonts w:ascii="微软雅黑" w:eastAsia="微软雅黑" w:hAnsi="微软雅黑" w:cs="宋?" w:hint="eastAsia"/>
          <w:color w:val="000000"/>
          <w:kern w:val="0"/>
        </w:rPr>
        <w:t>：</w:t>
      </w:r>
      <w:r w:rsidR="00856660">
        <w:rPr>
          <w:rFonts w:ascii="微软雅黑" w:eastAsia="微软雅黑" w:hAnsi="微软雅黑" w:cs="宋?" w:hint="eastAsia"/>
          <w:color w:val="000000"/>
          <w:kern w:val="0"/>
        </w:rPr>
        <w:t>Tomcat</w:t>
      </w:r>
      <w:r w:rsidR="00FF171F">
        <w:rPr>
          <w:rFonts w:ascii="微软雅黑" w:eastAsia="微软雅黑" w:hAnsi="微软雅黑" w:cs="宋?"/>
          <w:color w:val="000000"/>
          <w:kern w:val="0"/>
        </w:rPr>
        <w:t xml:space="preserve"> 8.0</w:t>
      </w:r>
    </w:p>
    <w:p w:rsidR="00213A1B" w:rsidRDefault="00213A1B" w:rsidP="00213A1B">
      <w:pPr>
        <w:pStyle w:val="af6"/>
        <w:ind w:left="630" w:firstLineChars="0" w:firstLine="0"/>
      </w:pPr>
    </w:p>
    <w:p w:rsidR="00213A1B" w:rsidRPr="0073149C" w:rsidRDefault="00213A1B" w:rsidP="00213A1B">
      <w:pPr>
        <w:autoSpaceDE w:val="0"/>
        <w:autoSpaceDN w:val="0"/>
        <w:adjustRightInd w:val="0"/>
        <w:spacing w:line="280" w:lineRule="exact"/>
        <w:jc w:val="left"/>
        <w:rPr>
          <w:rFonts w:ascii="微软雅黑" w:eastAsia="微软雅黑" w:hAnsi="微软雅黑" w:cs="宋?"/>
          <w:color w:val="000000"/>
          <w:kern w:val="0"/>
          <w:sz w:val="28"/>
          <w:szCs w:val="28"/>
        </w:rPr>
      </w:pPr>
      <w:r w:rsidRPr="0073149C">
        <w:rPr>
          <w:rFonts w:ascii="微软雅黑" w:eastAsia="微软雅黑" w:hAnsi="微软雅黑" w:cs="宋?"/>
          <w:color w:val="000000"/>
          <w:kern w:val="0"/>
          <w:sz w:val="28"/>
          <w:szCs w:val="28"/>
        </w:rPr>
        <w:t>2</w:t>
      </w:r>
      <w:r w:rsidRPr="0073149C">
        <w:rPr>
          <w:rFonts w:ascii="微软雅黑" w:eastAsia="微软雅黑" w:hAnsi="微软雅黑" w:cs="宋?" w:hint="eastAsia"/>
          <w:color w:val="000000"/>
          <w:kern w:val="0"/>
          <w:sz w:val="28"/>
          <w:szCs w:val="28"/>
        </w:rPr>
        <w:t>、</w:t>
      </w:r>
      <w:r w:rsidRPr="0073149C">
        <w:rPr>
          <w:rFonts w:ascii="微软雅黑" w:eastAsia="微软雅黑" w:hAnsi="微软雅黑" w:cs="宋?"/>
          <w:color w:val="000000"/>
          <w:kern w:val="0"/>
          <w:sz w:val="28"/>
          <w:szCs w:val="28"/>
        </w:rPr>
        <w:t xml:space="preserve">WEB </w:t>
      </w:r>
      <w:r w:rsidRPr="0073149C">
        <w:rPr>
          <w:rFonts w:ascii="微软雅黑" w:eastAsia="微软雅黑" w:hAnsi="微软雅黑" w:cs="宋?" w:hint="eastAsia"/>
          <w:color w:val="000000"/>
          <w:kern w:val="0"/>
          <w:sz w:val="28"/>
          <w:szCs w:val="28"/>
        </w:rPr>
        <w:t>客户机器环境</w:t>
      </w:r>
    </w:p>
    <w:p w:rsidR="00213A1B" w:rsidRPr="0073149C" w:rsidRDefault="00213A1B" w:rsidP="00213A1B">
      <w:pPr>
        <w:autoSpaceDE w:val="0"/>
        <w:autoSpaceDN w:val="0"/>
        <w:adjustRightInd w:val="0"/>
        <w:spacing w:line="200" w:lineRule="exact"/>
        <w:jc w:val="left"/>
        <w:rPr>
          <w:rFonts w:ascii="微软雅黑" w:eastAsia="微软雅黑" w:hAnsi="微软雅黑"/>
          <w:kern w:val="0"/>
          <w:sz w:val="24"/>
        </w:rPr>
      </w:pPr>
    </w:p>
    <w:p w:rsidR="00213A1B" w:rsidRPr="0073149C" w:rsidRDefault="00213A1B" w:rsidP="00213A1B">
      <w:pPr>
        <w:autoSpaceDE w:val="0"/>
        <w:autoSpaceDN w:val="0"/>
        <w:adjustRightInd w:val="0"/>
        <w:spacing w:line="375" w:lineRule="exact"/>
        <w:jc w:val="left"/>
        <w:rPr>
          <w:rFonts w:ascii="微软雅黑" w:eastAsia="微软雅黑" w:hAnsi="微软雅黑"/>
          <w:kern w:val="0"/>
          <w:sz w:val="24"/>
        </w:rPr>
      </w:pPr>
    </w:p>
    <w:p w:rsidR="00213A1B" w:rsidRPr="0073149C" w:rsidRDefault="00213A1B" w:rsidP="00213A1B">
      <w:pPr>
        <w:autoSpaceDE w:val="0"/>
        <w:autoSpaceDN w:val="0"/>
        <w:adjustRightInd w:val="0"/>
        <w:spacing w:line="240" w:lineRule="exact"/>
        <w:jc w:val="left"/>
        <w:rPr>
          <w:rFonts w:ascii="微软雅黑" w:eastAsia="微软雅黑" w:hAnsi="微软雅黑" w:cs="宋?"/>
          <w:color w:val="000000"/>
          <w:kern w:val="0"/>
          <w:sz w:val="24"/>
        </w:rPr>
      </w:pPr>
      <w:r w:rsidRPr="0073149C">
        <w:rPr>
          <w:rFonts w:ascii="微软雅黑" w:eastAsia="微软雅黑" w:hAnsi="微软雅黑" w:cs="宋?"/>
          <w:color w:val="000000"/>
          <w:kern w:val="0"/>
          <w:sz w:val="24"/>
        </w:rPr>
        <w:t>1</w:t>
      </w:r>
      <w:r w:rsidRPr="0073149C">
        <w:rPr>
          <w:rFonts w:ascii="微软雅黑" w:eastAsia="微软雅黑" w:hAnsi="微软雅黑" w:cs="宋?" w:hint="eastAsia"/>
          <w:color w:val="000000"/>
          <w:kern w:val="0"/>
          <w:sz w:val="24"/>
        </w:rPr>
        <w:t>）</w:t>
      </w:r>
      <w:r w:rsidRPr="0073149C">
        <w:rPr>
          <w:rFonts w:ascii="微软雅黑" w:eastAsia="微软雅黑" w:hAnsi="微软雅黑" w:cs="宋?"/>
          <w:color w:val="000000"/>
          <w:kern w:val="0"/>
          <w:sz w:val="24"/>
        </w:rPr>
        <w:t xml:space="preserve">Pentium III </w:t>
      </w:r>
      <w:r w:rsidRPr="0073149C">
        <w:rPr>
          <w:rFonts w:ascii="微软雅黑" w:eastAsia="微软雅黑" w:hAnsi="微软雅黑" w:cs="宋?" w:hint="eastAsia"/>
          <w:color w:val="000000"/>
          <w:kern w:val="0"/>
          <w:sz w:val="24"/>
        </w:rPr>
        <w:t>或以上微处理器（</w:t>
      </w:r>
      <w:r w:rsidRPr="0073149C">
        <w:rPr>
          <w:rFonts w:ascii="微软雅黑" w:eastAsia="微软雅黑" w:hAnsi="微软雅黑" w:cs="宋?"/>
          <w:color w:val="000000"/>
          <w:kern w:val="0"/>
          <w:sz w:val="24"/>
        </w:rPr>
        <w:t>CPU</w:t>
      </w:r>
      <w:r w:rsidRPr="0073149C">
        <w:rPr>
          <w:rFonts w:ascii="微软雅黑" w:eastAsia="微软雅黑" w:hAnsi="微软雅黑" w:cs="宋?" w:hint="eastAsia"/>
          <w:color w:val="000000"/>
          <w:kern w:val="0"/>
          <w:sz w:val="24"/>
        </w:rPr>
        <w:t>）；</w:t>
      </w:r>
    </w:p>
    <w:p w:rsidR="00213A1B" w:rsidRPr="0073149C" w:rsidRDefault="00213A1B" w:rsidP="00213A1B">
      <w:pPr>
        <w:autoSpaceDE w:val="0"/>
        <w:autoSpaceDN w:val="0"/>
        <w:adjustRightInd w:val="0"/>
        <w:spacing w:line="228" w:lineRule="exact"/>
        <w:jc w:val="left"/>
        <w:rPr>
          <w:rFonts w:ascii="微软雅黑" w:eastAsia="微软雅黑" w:hAnsi="微软雅黑"/>
          <w:kern w:val="0"/>
          <w:sz w:val="24"/>
        </w:rPr>
      </w:pPr>
    </w:p>
    <w:p w:rsidR="00213A1B" w:rsidRPr="0073149C" w:rsidRDefault="00213A1B" w:rsidP="00213A1B">
      <w:pPr>
        <w:autoSpaceDE w:val="0"/>
        <w:autoSpaceDN w:val="0"/>
        <w:adjustRightInd w:val="0"/>
        <w:spacing w:line="240" w:lineRule="exact"/>
        <w:jc w:val="left"/>
        <w:rPr>
          <w:rFonts w:ascii="微软雅黑" w:eastAsia="微软雅黑" w:hAnsi="微软雅黑" w:cs="宋?"/>
          <w:color w:val="000000"/>
          <w:kern w:val="0"/>
          <w:sz w:val="24"/>
        </w:rPr>
      </w:pPr>
      <w:r w:rsidRPr="0073149C">
        <w:rPr>
          <w:rFonts w:ascii="微软雅黑" w:eastAsia="微软雅黑" w:hAnsi="微软雅黑" w:cs="宋?"/>
          <w:color w:val="000000"/>
          <w:kern w:val="0"/>
          <w:sz w:val="24"/>
        </w:rPr>
        <w:t>2</w:t>
      </w:r>
      <w:r w:rsidRPr="0073149C">
        <w:rPr>
          <w:rFonts w:ascii="微软雅黑" w:eastAsia="微软雅黑" w:hAnsi="微软雅黑" w:cs="宋?" w:hint="eastAsia"/>
          <w:color w:val="000000"/>
          <w:kern w:val="0"/>
          <w:sz w:val="24"/>
        </w:rPr>
        <w:t>）</w:t>
      </w:r>
      <w:r w:rsidRPr="0073149C">
        <w:rPr>
          <w:rFonts w:ascii="微软雅黑" w:eastAsia="微软雅黑" w:hAnsi="微软雅黑" w:cs="宋?"/>
          <w:color w:val="000000"/>
          <w:kern w:val="0"/>
          <w:sz w:val="24"/>
        </w:rPr>
        <w:t>Microsoft Windows XP</w:t>
      </w:r>
      <w:r w:rsidRPr="0073149C">
        <w:rPr>
          <w:rFonts w:ascii="微软雅黑" w:eastAsia="微软雅黑" w:hAnsi="微软雅黑" w:cs="宋?" w:hint="eastAsia"/>
          <w:color w:val="000000"/>
          <w:kern w:val="0"/>
          <w:sz w:val="24"/>
        </w:rPr>
        <w:t>、</w:t>
      </w:r>
      <w:r w:rsidRPr="0073149C">
        <w:rPr>
          <w:rFonts w:ascii="微软雅黑" w:eastAsia="微软雅黑" w:hAnsi="微软雅黑" w:cs="宋?"/>
          <w:color w:val="000000"/>
          <w:kern w:val="0"/>
          <w:sz w:val="24"/>
        </w:rPr>
        <w:t xml:space="preserve"> Windows Vista</w:t>
      </w:r>
      <w:r w:rsidRPr="0073149C">
        <w:rPr>
          <w:rFonts w:ascii="微软雅黑" w:eastAsia="微软雅黑" w:hAnsi="微软雅黑" w:cs="宋?" w:hint="eastAsia"/>
          <w:color w:val="000000"/>
          <w:kern w:val="0"/>
          <w:sz w:val="24"/>
        </w:rPr>
        <w:t>、</w:t>
      </w:r>
      <w:r w:rsidRPr="0073149C">
        <w:rPr>
          <w:rFonts w:ascii="微软雅黑" w:eastAsia="微软雅黑" w:hAnsi="微软雅黑" w:cs="宋?"/>
          <w:color w:val="000000"/>
          <w:kern w:val="0"/>
          <w:sz w:val="24"/>
        </w:rPr>
        <w:t xml:space="preserve">Windows 7 </w:t>
      </w:r>
      <w:r w:rsidR="00FF171F">
        <w:rPr>
          <w:rFonts w:ascii="微软雅黑" w:eastAsia="微软雅黑" w:hAnsi="微软雅黑" w:cs="宋?" w:hint="eastAsia"/>
          <w:color w:val="000000"/>
          <w:kern w:val="0"/>
          <w:sz w:val="24"/>
        </w:rPr>
        <w:t>、Window</w:t>
      </w:r>
      <w:r w:rsidR="00FF171F">
        <w:rPr>
          <w:rFonts w:ascii="微软雅黑" w:eastAsia="微软雅黑" w:hAnsi="微软雅黑" w:cs="宋?"/>
          <w:color w:val="000000"/>
          <w:kern w:val="0"/>
          <w:sz w:val="24"/>
        </w:rPr>
        <w:t xml:space="preserve"> 10</w:t>
      </w:r>
      <w:r w:rsidRPr="0073149C">
        <w:rPr>
          <w:rFonts w:ascii="微软雅黑" w:eastAsia="微软雅黑" w:hAnsi="微软雅黑" w:cs="宋?" w:hint="eastAsia"/>
          <w:color w:val="000000"/>
          <w:kern w:val="0"/>
          <w:sz w:val="24"/>
        </w:rPr>
        <w:t>操作系统；</w:t>
      </w:r>
    </w:p>
    <w:p w:rsidR="00213A1B" w:rsidRPr="0073149C" w:rsidRDefault="00213A1B" w:rsidP="00213A1B">
      <w:pPr>
        <w:autoSpaceDE w:val="0"/>
        <w:autoSpaceDN w:val="0"/>
        <w:adjustRightInd w:val="0"/>
        <w:spacing w:line="227" w:lineRule="exact"/>
        <w:jc w:val="left"/>
        <w:rPr>
          <w:rFonts w:ascii="微软雅黑" w:eastAsia="微软雅黑" w:hAnsi="微软雅黑"/>
          <w:kern w:val="0"/>
          <w:sz w:val="24"/>
        </w:rPr>
      </w:pPr>
    </w:p>
    <w:p w:rsidR="00213A1B" w:rsidRPr="0073149C" w:rsidRDefault="00213A1B" w:rsidP="00213A1B">
      <w:pPr>
        <w:autoSpaceDE w:val="0"/>
        <w:autoSpaceDN w:val="0"/>
        <w:adjustRightInd w:val="0"/>
        <w:spacing w:line="240" w:lineRule="exact"/>
        <w:jc w:val="left"/>
        <w:rPr>
          <w:rFonts w:ascii="微软雅黑" w:eastAsia="微软雅黑" w:hAnsi="微软雅黑" w:cs="宋?"/>
          <w:color w:val="000000"/>
          <w:kern w:val="0"/>
          <w:sz w:val="24"/>
        </w:rPr>
      </w:pPr>
      <w:r w:rsidRPr="0073149C">
        <w:rPr>
          <w:rFonts w:ascii="微软雅黑" w:eastAsia="微软雅黑" w:hAnsi="微软雅黑" w:cs="宋?"/>
          <w:color w:val="000000"/>
          <w:kern w:val="0"/>
          <w:sz w:val="24"/>
        </w:rPr>
        <w:t>3</w:t>
      </w:r>
      <w:r w:rsidRPr="0073149C">
        <w:rPr>
          <w:rFonts w:ascii="微软雅黑" w:eastAsia="微软雅黑" w:hAnsi="微软雅黑" w:cs="宋?" w:hint="eastAsia"/>
          <w:color w:val="000000"/>
          <w:kern w:val="0"/>
          <w:sz w:val="24"/>
        </w:rPr>
        <w:t>）</w:t>
      </w:r>
      <w:r w:rsidRPr="0073149C">
        <w:rPr>
          <w:rFonts w:ascii="微软雅黑" w:eastAsia="微软雅黑" w:hAnsi="微软雅黑" w:cs="宋?"/>
          <w:color w:val="000000"/>
          <w:kern w:val="0"/>
          <w:sz w:val="24"/>
        </w:rPr>
        <w:t xml:space="preserve">512MB </w:t>
      </w:r>
      <w:r w:rsidRPr="0073149C">
        <w:rPr>
          <w:rFonts w:ascii="微软雅黑" w:eastAsia="微软雅黑" w:hAnsi="微软雅黑" w:cs="宋?" w:hint="eastAsia"/>
          <w:color w:val="000000"/>
          <w:kern w:val="0"/>
          <w:sz w:val="24"/>
        </w:rPr>
        <w:t>以上内存，建议使用</w:t>
      </w:r>
      <w:r w:rsidRPr="0073149C">
        <w:rPr>
          <w:rFonts w:ascii="微软雅黑" w:eastAsia="微软雅黑" w:hAnsi="微软雅黑" w:cs="宋?"/>
          <w:color w:val="000000"/>
          <w:kern w:val="0"/>
          <w:sz w:val="24"/>
        </w:rPr>
        <w:t xml:space="preserve"> 1024MB </w:t>
      </w:r>
      <w:r w:rsidRPr="0073149C">
        <w:rPr>
          <w:rFonts w:ascii="微软雅黑" w:eastAsia="微软雅黑" w:hAnsi="微软雅黑" w:cs="宋?" w:hint="eastAsia"/>
          <w:color w:val="000000"/>
          <w:kern w:val="0"/>
          <w:sz w:val="24"/>
        </w:rPr>
        <w:t>内存；</w:t>
      </w:r>
    </w:p>
    <w:p w:rsidR="00213A1B" w:rsidRPr="0073149C" w:rsidRDefault="00213A1B" w:rsidP="00213A1B">
      <w:pPr>
        <w:autoSpaceDE w:val="0"/>
        <w:autoSpaceDN w:val="0"/>
        <w:adjustRightInd w:val="0"/>
        <w:spacing w:line="228" w:lineRule="exact"/>
        <w:jc w:val="left"/>
        <w:rPr>
          <w:rFonts w:ascii="微软雅黑" w:eastAsia="微软雅黑" w:hAnsi="微软雅黑"/>
          <w:kern w:val="0"/>
          <w:sz w:val="24"/>
        </w:rPr>
      </w:pPr>
    </w:p>
    <w:p w:rsidR="00213A1B" w:rsidRPr="0073149C" w:rsidRDefault="00213A1B" w:rsidP="00213A1B">
      <w:pPr>
        <w:autoSpaceDE w:val="0"/>
        <w:autoSpaceDN w:val="0"/>
        <w:adjustRightInd w:val="0"/>
        <w:spacing w:line="240" w:lineRule="exact"/>
        <w:jc w:val="left"/>
        <w:rPr>
          <w:rFonts w:ascii="微软雅黑" w:eastAsia="微软雅黑" w:hAnsi="微软雅黑" w:cs="宋?"/>
          <w:color w:val="000000"/>
          <w:kern w:val="0"/>
          <w:sz w:val="24"/>
        </w:rPr>
      </w:pPr>
      <w:r w:rsidRPr="0073149C">
        <w:rPr>
          <w:rFonts w:ascii="微软雅黑" w:eastAsia="微软雅黑" w:hAnsi="微软雅黑" w:cs="宋?"/>
          <w:color w:val="000000"/>
          <w:kern w:val="0"/>
          <w:sz w:val="24"/>
        </w:rPr>
        <w:t>4</w:t>
      </w:r>
      <w:r w:rsidRPr="0073149C">
        <w:rPr>
          <w:rFonts w:ascii="微软雅黑" w:eastAsia="微软雅黑" w:hAnsi="微软雅黑" w:cs="宋?" w:hint="eastAsia"/>
          <w:color w:val="000000"/>
          <w:kern w:val="0"/>
          <w:sz w:val="24"/>
        </w:rPr>
        <w:t>）</w:t>
      </w:r>
      <w:r w:rsidRPr="0073149C">
        <w:rPr>
          <w:rFonts w:ascii="微软雅黑" w:eastAsia="微软雅黑" w:hAnsi="微软雅黑" w:cs="宋?"/>
          <w:color w:val="000000"/>
          <w:kern w:val="0"/>
          <w:sz w:val="24"/>
        </w:rPr>
        <w:t>WEB</w:t>
      </w:r>
      <w:r w:rsidRPr="0073149C">
        <w:rPr>
          <w:rFonts w:ascii="微软雅黑" w:eastAsia="微软雅黑" w:hAnsi="微软雅黑" w:cs="宋?" w:hint="eastAsia"/>
          <w:color w:val="000000"/>
          <w:kern w:val="0"/>
          <w:sz w:val="24"/>
        </w:rPr>
        <w:t>：</w:t>
      </w:r>
      <w:r w:rsidR="007049BC">
        <w:rPr>
          <w:rFonts w:ascii="微软雅黑" w:eastAsia="微软雅黑" w:hAnsi="微软雅黑" w:cs="宋?" w:hint="eastAsia"/>
          <w:color w:val="000000"/>
          <w:kern w:val="0"/>
          <w:sz w:val="24"/>
        </w:rPr>
        <w:t>Google chrome</w:t>
      </w:r>
      <w:r w:rsidRPr="0073149C">
        <w:rPr>
          <w:rFonts w:ascii="微软雅黑" w:eastAsia="微软雅黑" w:hAnsi="微软雅黑" w:cs="宋?" w:hint="eastAsia"/>
          <w:color w:val="000000"/>
          <w:kern w:val="0"/>
          <w:sz w:val="24"/>
        </w:rPr>
        <w:t>。</w:t>
      </w:r>
    </w:p>
    <w:p w:rsidR="00213A1B" w:rsidRPr="00213A1B" w:rsidRDefault="00213A1B" w:rsidP="00213A1B">
      <w:pPr>
        <w:pStyle w:val="af6"/>
        <w:ind w:left="630" w:firstLineChars="0" w:firstLine="0"/>
      </w:pPr>
    </w:p>
    <w:p w:rsidR="00D07B51" w:rsidRPr="00D07B51" w:rsidRDefault="00D07B51" w:rsidP="00D07B51">
      <w:pPr>
        <w:pStyle w:val="3"/>
        <w:rPr>
          <w:rFonts w:ascii="微软雅黑" w:eastAsia="微软雅黑" w:hAnsi="微软雅黑"/>
        </w:rPr>
      </w:pPr>
      <w:bookmarkStart w:id="108" w:name="_Toc498451326"/>
      <w:r w:rsidRPr="00D07B51">
        <w:rPr>
          <w:rFonts w:ascii="微软雅黑" w:eastAsia="微软雅黑" w:hAnsi="微软雅黑" w:hint="eastAsia"/>
        </w:rPr>
        <w:t>二、包路径与Web目录结构设计</w:t>
      </w:r>
      <w:bookmarkEnd w:id="108"/>
    </w:p>
    <w:p w:rsidR="00D07B51" w:rsidRDefault="00D07B51" w:rsidP="00D07B51">
      <w:pPr>
        <w:pStyle w:val="4"/>
        <w:rPr>
          <w:rFonts w:ascii="微软雅黑" w:eastAsia="微软雅黑" w:hAnsi="微软雅黑"/>
        </w:rPr>
      </w:pPr>
      <w:bookmarkStart w:id="109" w:name="_Toc498451327"/>
      <w:r w:rsidRPr="00D07B51">
        <w:rPr>
          <w:rFonts w:ascii="微软雅黑" w:eastAsia="微软雅黑" w:hAnsi="微软雅黑" w:hint="eastAsia"/>
        </w:rPr>
        <w:t>1、包路径设计</w:t>
      </w:r>
      <w:bookmarkEnd w:id="109"/>
    </w:p>
    <w:p w:rsidR="0043423C" w:rsidRPr="0043423C" w:rsidRDefault="0043423C" w:rsidP="0043423C">
      <w:pPr>
        <w:widowControl/>
        <w:jc w:val="left"/>
        <w:rPr>
          <w:rFonts w:ascii="宋体" w:hAnsi="宋体" w:cs="宋体"/>
          <w:kern w:val="0"/>
          <w:sz w:val="24"/>
        </w:rPr>
      </w:pPr>
      <w:r w:rsidRPr="0043423C">
        <w:rPr>
          <w:rFonts w:ascii="宋体" w:hAnsi="宋体" w:cs="宋体"/>
          <w:noProof/>
          <w:kern w:val="0"/>
          <w:sz w:val="24"/>
        </w:rPr>
        <w:drawing>
          <wp:inline distT="0" distB="0" distL="0" distR="0">
            <wp:extent cx="3051317" cy="3954780"/>
            <wp:effectExtent l="0" t="0" r="0" b="0"/>
            <wp:docPr id="1" name="图片 1" descr="C:\Users\lenovo\Documents\Tencent Files\824197547\Image\C2C\0JTCL6XSOG659{9C]5F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cuments\Tencent Files\824197547\Image\C2C\0JTCL6XSOG659{9C]5F2}@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6946" cy="3962076"/>
                    </a:xfrm>
                    <a:prstGeom prst="rect">
                      <a:avLst/>
                    </a:prstGeom>
                    <a:noFill/>
                    <a:ln>
                      <a:noFill/>
                    </a:ln>
                  </pic:spPr>
                </pic:pic>
              </a:graphicData>
            </a:graphic>
          </wp:inline>
        </w:drawing>
      </w:r>
    </w:p>
    <w:p w:rsidR="00736C83" w:rsidRPr="00736C83" w:rsidRDefault="00736C83" w:rsidP="00736C83"/>
    <w:p w:rsidR="00D07B51" w:rsidRPr="00D07B51" w:rsidRDefault="00D07B51" w:rsidP="00D07B51">
      <w:pPr>
        <w:pStyle w:val="4"/>
        <w:rPr>
          <w:rFonts w:ascii="微软雅黑" w:eastAsia="微软雅黑" w:hAnsi="微软雅黑"/>
        </w:rPr>
      </w:pPr>
      <w:bookmarkStart w:id="110" w:name="_Toc498451328"/>
      <w:r w:rsidRPr="00D07B51">
        <w:rPr>
          <w:rFonts w:ascii="微软雅黑" w:eastAsia="微软雅黑" w:hAnsi="微软雅黑" w:hint="eastAsia"/>
        </w:rPr>
        <w:t>2、Web目录结构设计</w:t>
      </w:r>
      <w:bookmarkEnd w:id="110"/>
    </w:p>
    <w:p w:rsidR="0043423C" w:rsidRPr="0043423C" w:rsidRDefault="00736C83" w:rsidP="0043423C">
      <w:pPr>
        <w:widowControl/>
        <w:jc w:val="left"/>
        <w:rPr>
          <w:rFonts w:ascii="宋体" w:hAnsi="宋体" w:cs="宋体"/>
          <w:kern w:val="0"/>
          <w:sz w:val="24"/>
        </w:rPr>
      </w:pPr>
      <w:r w:rsidRPr="00736C83">
        <w:t xml:space="preserve"> </w:t>
      </w:r>
      <w:r w:rsidR="0043423C" w:rsidRPr="0043423C">
        <w:rPr>
          <w:rFonts w:ascii="宋体" w:hAnsi="宋体" w:cs="宋体"/>
          <w:noProof/>
          <w:kern w:val="0"/>
          <w:sz w:val="24"/>
        </w:rPr>
        <w:drawing>
          <wp:inline distT="0" distB="0" distL="0" distR="0">
            <wp:extent cx="2232660" cy="4077031"/>
            <wp:effectExtent l="0" t="0" r="0" b="0"/>
            <wp:docPr id="3" name="图片 3" descr="C:\Users\lenovo\Documents\Tencent Files\824197547\Image\C2C\I5PU2UK6AZOV%I~G]AHXR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Tencent Files\824197547\Image\C2C\I5PU2UK6AZOV%I~G]AHXRF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34100" cy="4079660"/>
                    </a:xfrm>
                    <a:prstGeom prst="rect">
                      <a:avLst/>
                    </a:prstGeom>
                    <a:noFill/>
                    <a:ln>
                      <a:noFill/>
                    </a:ln>
                  </pic:spPr>
                </pic:pic>
              </a:graphicData>
            </a:graphic>
          </wp:inline>
        </w:drawing>
      </w:r>
    </w:p>
    <w:p w:rsidR="00D07B51" w:rsidRPr="00D07B51" w:rsidRDefault="00D07B51" w:rsidP="00D07B51"/>
    <w:sectPr w:rsidR="00D07B51" w:rsidRPr="00D07B51" w:rsidSect="00C86059">
      <w:headerReference w:type="default" r:id="rId30"/>
      <w:footerReference w:type="default" r:id="rId31"/>
      <w:headerReference w:type="first" r:id="rId32"/>
      <w:pgSz w:w="11906" w:h="16838"/>
      <w:pgMar w:top="1440" w:right="1106" w:bottom="1440" w:left="1800"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749C" w:rsidRDefault="006B749C" w:rsidP="00D642B5">
      <w:r>
        <w:separator/>
      </w:r>
    </w:p>
  </w:endnote>
  <w:endnote w:type="continuationSeparator" w:id="0">
    <w:p w:rsidR="006B749C" w:rsidRDefault="006B749C" w:rsidP="00D642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仿宋_GB2312">
    <w:altName w:val="微软雅黑"/>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宋?">
    <w:altName w:val="Times New Roman"/>
    <w:charset w:val="00"/>
    <w:family w:val="auto"/>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725E" w:rsidRDefault="000A725E" w:rsidP="00C57D5B">
    <w:pPr>
      <w:pStyle w:val="a4"/>
    </w:pPr>
    <w:r>
      <w:pict>
        <v:line id="_x0000_s2054" style="position:absolute;z-index:251666432" from="0,2.25pt" to="450pt,2.25pt" strokeweight="4.5pt">
          <v:stroke linestyle="thinThick"/>
        </v:line>
      </w:pict>
    </w:r>
  </w:p>
  <w:p w:rsidR="000A725E" w:rsidRDefault="000A725E" w:rsidP="00C57D5B">
    <w:pPr>
      <w:pStyle w:val="a4"/>
      <w:rPr>
        <w:rFonts w:ascii="Arial" w:hAnsi="Arial" w:cs="Arial"/>
        <w:b/>
      </w:rPr>
    </w:pPr>
    <w:r>
      <w:rPr>
        <w:rStyle w:val="a5"/>
        <w:rFonts w:ascii="Arial" w:hAnsi="Arial" w:cs="Arial" w:hint="eastAsia"/>
        <w:b/>
        <w:sz w:val="21"/>
        <w:szCs w:val="21"/>
      </w:rPr>
      <w:t xml:space="preserve">                                          </w:t>
    </w:r>
    <w:r w:rsidRPr="00BB7004">
      <w:rPr>
        <w:rFonts w:ascii="Arial" w:hAnsi="Arial" w:cs="Arial"/>
        <w:b/>
        <w:sz w:val="15"/>
        <w:szCs w:val="21"/>
      </w:rPr>
      <w:fldChar w:fldCharType="begin"/>
    </w:r>
    <w:r w:rsidRPr="00BB7004">
      <w:rPr>
        <w:rStyle w:val="a5"/>
        <w:rFonts w:ascii="Arial" w:hAnsi="Arial" w:cs="Arial"/>
        <w:b/>
        <w:sz w:val="15"/>
        <w:szCs w:val="21"/>
      </w:rPr>
      <w:instrText xml:space="preserve"> PAGE   \* MERGEFORMAT </w:instrText>
    </w:r>
    <w:r w:rsidRPr="00BB7004">
      <w:rPr>
        <w:rFonts w:ascii="Arial" w:hAnsi="Arial" w:cs="Arial"/>
        <w:b/>
        <w:sz w:val="15"/>
        <w:szCs w:val="21"/>
      </w:rPr>
      <w:fldChar w:fldCharType="separate"/>
    </w:r>
    <w:r w:rsidR="00CC1E71">
      <w:rPr>
        <w:rStyle w:val="a5"/>
        <w:rFonts w:ascii="Arial" w:hAnsi="Arial" w:cs="Arial"/>
        <w:b/>
        <w:noProof/>
        <w:sz w:val="15"/>
        <w:szCs w:val="21"/>
      </w:rPr>
      <w:t>4</w:t>
    </w:r>
    <w:r w:rsidRPr="00BB7004">
      <w:rPr>
        <w:rFonts w:ascii="Arial" w:hAnsi="Arial" w:cs="Arial"/>
        <w:b/>
        <w:sz w:val="15"/>
        <w:szCs w:val="21"/>
      </w:rPr>
      <w:fldChar w:fldCharType="end"/>
    </w:r>
    <w:r w:rsidRPr="00BB7004">
      <w:rPr>
        <w:rStyle w:val="a5"/>
        <w:rFonts w:ascii="Arial" w:hAnsi="Arial" w:cs="Arial" w:hint="eastAsia"/>
        <w:b/>
        <w:sz w:val="15"/>
        <w:szCs w:val="21"/>
      </w:rPr>
      <w:t xml:space="preserve">    </w:t>
    </w:r>
    <w:r>
      <w:rPr>
        <w:rStyle w:val="a5"/>
        <w:rFonts w:ascii="Arial" w:hAnsi="Arial" w:cs="Arial" w:hint="eastAsia"/>
        <w:sz w:val="21"/>
        <w:szCs w:val="21"/>
      </w:rPr>
      <w:t xml:space="preserve">        </w:t>
    </w:r>
    <w:r>
      <w:rPr>
        <w:rStyle w:val="a5"/>
        <w:rFonts w:ascii="Arial" w:hAnsi="Arial" w:cs="Arial" w:hint="eastAsia"/>
        <w:b/>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749C" w:rsidRDefault="006B749C" w:rsidP="00D642B5">
      <w:r>
        <w:separator/>
      </w:r>
    </w:p>
  </w:footnote>
  <w:footnote w:type="continuationSeparator" w:id="0">
    <w:p w:rsidR="006B749C" w:rsidRDefault="006B749C" w:rsidP="00D642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725E" w:rsidRDefault="000A725E" w:rsidP="00D07B51">
    <w:pPr>
      <w:pStyle w:val="a7"/>
      <w:jc w:val="left"/>
    </w:pPr>
    <w:r w:rsidRPr="001D175A">
      <w:rPr>
        <w:noProof/>
      </w:rPr>
      <w:drawing>
        <wp:inline distT="0" distB="0" distL="0" distR="0">
          <wp:extent cx="2266950" cy="514350"/>
          <wp:effectExtent l="19050" t="0" r="0" b="0"/>
          <wp:docPr id="11" name="图片 1" descr="Oracle_Wrkfo_Dev_w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_Wrkfo_Dev_wht"/>
                  <pic:cNvPicPr>
                    <a:picLocks noChangeAspect="1" noChangeArrowheads="1"/>
                  </pic:cNvPicPr>
                </pic:nvPicPr>
                <pic:blipFill>
                  <a:blip r:embed="rId1"/>
                  <a:srcRect/>
                  <a:stretch>
                    <a:fillRect/>
                  </a:stretch>
                </pic:blipFill>
                <pic:spPr bwMode="auto">
                  <a:xfrm>
                    <a:off x="0" y="0"/>
                    <a:ext cx="2266950" cy="514350"/>
                  </a:xfrm>
                  <a:prstGeom prst="rect">
                    <a:avLst/>
                  </a:prstGeom>
                  <a:noFill/>
                  <a:ln w="9525">
                    <a:noFill/>
                    <a:miter lim="800000"/>
                    <a:headEnd/>
                    <a:tailEnd/>
                  </a:ln>
                </pic:spPr>
              </pic:pic>
            </a:graphicData>
          </a:graphic>
        </wp:inline>
      </w:drawing>
    </w:r>
    <w:r>
      <w:rPr>
        <w:rFonts w:hint="eastAsia"/>
      </w:rPr>
      <w:t xml:space="preserve">                                                 </w:t>
    </w:r>
    <w:r w:rsidRPr="001D175A">
      <w:rPr>
        <w:noProof/>
      </w:rPr>
      <w:drawing>
        <wp:inline distT="0" distB="0" distL="0" distR="0">
          <wp:extent cx="600075" cy="450056"/>
          <wp:effectExtent l="19050" t="0" r="9525" b="0"/>
          <wp:docPr id="17" name="图片 14" descr="phot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gif"/>
                  <pic:cNvPicPr/>
                </pic:nvPicPr>
                <pic:blipFill>
                  <a:blip r:embed="rId2"/>
                  <a:stretch>
                    <a:fillRect/>
                  </a:stretch>
                </pic:blipFill>
                <pic:spPr>
                  <a:xfrm>
                    <a:off x="0" y="0"/>
                    <a:ext cx="600075" cy="450056"/>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725E" w:rsidRDefault="000A725E" w:rsidP="00D07B51">
    <w:pPr>
      <w:pStyle w:val="a7"/>
      <w:jc w:val="left"/>
    </w:pPr>
    <w:r w:rsidRPr="001D175A">
      <w:rPr>
        <w:noProof/>
      </w:rPr>
      <w:drawing>
        <wp:inline distT="0" distB="0" distL="0" distR="0">
          <wp:extent cx="2266950" cy="514350"/>
          <wp:effectExtent l="19050" t="0" r="0" b="0"/>
          <wp:docPr id="2" name="图片 7" descr="Oracle_Wrkfo_Dev_w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acle_Wrkfo_Dev_wht"/>
                  <pic:cNvPicPr>
                    <a:picLocks noChangeAspect="1" noChangeArrowheads="1"/>
                  </pic:cNvPicPr>
                </pic:nvPicPr>
                <pic:blipFill>
                  <a:blip r:embed="rId1"/>
                  <a:srcRect/>
                  <a:stretch>
                    <a:fillRect/>
                  </a:stretch>
                </pic:blipFill>
                <pic:spPr bwMode="auto">
                  <a:xfrm>
                    <a:off x="0" y="0"/>
                    <a:ext cx="2266950" cy="514350"/>
                  </a:xfrm>
                  <a:prstGeom prst="rect">
                    <a:avLst/>
                  </a:prstGeom>
                  <a:noFill/>
                  <a:ln w="9525">
                    <a:noFill/>
                    <a:miter lim="800000"/>
                    <a:headEnd/>
                    <a:tailEnd/>
                  </a:ln>
                </pic:spPr>
              </pic:pic>
            </a:graphicData>
          </a:graphic>
        </wp:inline>
      </w:drawing>
    </w:r>
    <w:r>
      <w:rPr>
        <w:rFonts w:hint="eastAsia"/>
      </w:rPr>
      <w:t xml:space="preserve">                                                 </w:t>
    </w:r>
    <w:r>
      <w:rPr>
        <w:noProof/>
      </w:rPr>
      <w:drawing>
        <wp:inline distT="0" distB="0" distL="0" distR="0">
          <wp:extent cx="600075" cy="450056"/>
          <wp:effectExtent l="19050" t="0" r="9525" b="0"/>
          <wp:docPr id="4" name="图片 14" descr="phot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gif"/>
                  <pic:cNvPicPr/>
                </pic:nvPicPr>
                <pic:blipFill>
                  <a:blip r:embed="rId2"/>
                  <a:stretch>
                    <a:fillRect/>
                  </a:stretch>
                </pic:blipFill>
                <pic:spPr>
                  <a:xfrm>
                    <a:off x="0" y="0"/>
                    <a:ext cx="600075" cy="45005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8"/>
    <w:multiLevelType w:val="multilevel"/>
    <w:tmpl w:val="00000008"/>
    <w:lvl w:ilvl="0">
      <w:start w:val="1"/>
      <w:numFmt w:val="decimal"/>
      <w:lvlText w:val="%1、"/>
      <w:lvlJc w:val="left"/>
      <w:pPr>
        <w:tabs>
          <w:tab w:val="num" w:pos="1620"/>
        </w:tabs>
        <w:ind w:left="1620" w:hanging="360"/>
      </w:pPr>
      <w:rPr>
        <w:rFonts w:hint="default"/>
      </w:rPr>
    </w:lvl>
    <w:lvl w:ilvl="1">
      <w:start w:val="1"/>
      <w:numFmt w:val="lowerLetter"/>
      <w:lvlText w:val="%2)"/>
      <w:lvlJc w:val="left"/>
      <w:pPr>
        <w:tabs>
          <w:tab w:val="num" w:pos="2100"/>
        </w:tabs>
        <w:ind w:left="2100" w:hanging="420"/>
      </w:pPr>
    </w:lvl>
    <w:lvl w:ilvl="2">
      <w:start w:val="1"/>
      <w:numFmt w:val="lowerRoman"/>
      <w:lvlText w:val="%3."/>
      <w:lvlJc w:val="right"/>
      <w:pPr>
        <w:tabs>
          <w:tab w:val="num" w:pos="2520"/>
        </w:tabs>
        <w:ind w:left="2520" w:hanging="420"/>
      </w:pPr>
    </w:lvl>
    <w:lvl w:ilvl="3">
      <w:start w:val="1"/>
      <w:numFmt w:val="decimal"/>
      <w:lvlText w:val="%4."/>
      <w:lvlJc w:val="left"/>
      <w:pPr>
        <w:tabs>
          <w:tab w:val="num" w:pos="2940"/>
        </w:tabs>
        <w:ind w:left="2940" w:hanging="420"/>
      </w:pPr>
    </w:lvl>
    <w:lvl w:ilvl="4">
      <w:start w:val="1"/>
      <w:numFmt w:val="lowerLetter"/>
      <w:lvlText w:val="%5)"/>
      <w:lvlJc w:val="left"/>
      <w:pPr>
        <w:tabs>
          <w:tab w:val="num" w:pos="3360"/>
        </w:tabs>
        <w:ind w:left="3360" w:hanging="420"/>
      </w:pPr>
    </w:lvl>
    <w:lvl w:ilvl="5">
      <w:start w:val="1"/>
      <w:numFmt w:val="lowerRoman"/>
      <w:lvlText w:val="%6."/>
      <w:lvlJc w:val="right"/>
      <w:pPr>
        <w:tabs>
          <w:tab w:val="num" w:pos="3780"/>
        </w:tabs>
        <w:ind w:left="3780" w:hanging="420"/>
      </w:pPr>
    </w:lvl>
    <w:lvl w:ilvl="6">
      <w:start w:val="1"/>
      <w:numFmt w:val="decimal"/>
      <w:lvlText w:val="%7."/>
      <w:lvlJc w:val="left"/>
      <w:pPr>
        <w:tabs>
          <w:tab w:val="num" w:pos="4200"/>
        </w:tabs>
        <w:ind w:left="4200" w:hanging="420"/>
      </w:pPr>
    </w:lvl>
    <w:lvl w:ilvl="7">
      <w:start w:val="1"/>
      <w:numFmt w:val="lowerLetter"/>
      <w:lvlText w:val="%8)"/>
      <w:lvlJc w:val="left"/>
      <w:pPr>
        <w:tabs>
          <w:tab w:val="num" w:pos="4620"/>
        </w:tabs>
        <w:ind w:left="4620" w:hanging="420"/>
      </w:pPr>
    </w:lvl>
    <w:lvl w:ilvl="8">
      <w:start w:val="1"/>
      <w:numFmt w:val="lowerRoman"/>
      <w:lvlText w:val="%9."/>
      <w:lvlJc w:val="right"/>
      <w:pPr>
        <w:tabs>
          <w:tab w:val="num" w:pos="5040"/>
        </w:tabs>
        <w:ind w:left="5040" w:hanging="420"/>
      </w:pPr>
    </w:lvl>
  </w:abstractNum>
  <w:abstractNum w:abstractNumId="1" w15:restartNumberingAfterBreak="0">
    <w:nsid w:val="00000009"/>
    <w:multiLevelType w:val="multilevel"/>
    <w:tmpl w:val="00000009"/>
    <w:lvl w:ilvl="0">
      <w:start w:val="1"/>
      <w:numFmt w:val="decimal"/>
      <w:lvlText w:val="%1、"/>
      <w:lvlJc w:val="left"/>
      <w:pPr>
        <w:tabs>
          <w:tab w:val="num" w:pos="1620"/>
        </w:tabs>
        <w:ind w:left="1620" w:hanging="360"/>
      </w:pPr>
      <w:rPr>
        <w:rFonts w:hint="default"/>
      </w:rPr>
    </w:lvl>
    <w:lvl w:ilvl="1">
      <w:start w:val="1"/>
      <w:numFmt w:val="lowerLetter"/>
      <w:lvlText w:val="%2)"/>
      <w:lvlJc w:val="left"/>
      <w:pPr>
        <w:tabs>
          <w:tab w:val="num" w:pos="2100"/>
        </w:tabs>
        <w:ind w:left="2100" w:hanging="420"/>
      </w:pPr>
    </w:lvl>
    <w:lvl w:ilvl="2">
      <w:start w:val="1"/>
      <w:numFmt w:val="lowerRoman"/>
      <w:lvlText w:val="%3."/>
      <w:lvlJc w:val="right"/>
      <w:pPr>
        <w:tabs>
          <w:tab w:val="num" w:pos="2520"/>
        </w:tabs>
        <w:ind w:left="2520" w:hanging="420"/>
      </w:pPr>
    </w:lvl>
    <w:lvl w:ilvl="3">
      <w:start w:val="1"/>
      <w:numFmt w:val="decimal"/>
      <w:lvlText w:val="%4."/>
      <w:lvlJc w:val="left"/>
      <w:pPr>
        <w:tabs>
          <w:tab w:val="num" w:pos="2940"/>
        </w:tabs>
        <w:ind w:left="2940" w:hanging="420"/>
      </w:pPr>
    </w:lvl>
    <w:lvl w:ilvl="4">
      <w:start w:val="1"/>
      <w:numFmt w:val="lowerLetter"/>
      <w:lvlText w:val="%5)"/>
      <w:lvlJc w:val="left"/>
      <w:pPr>
        <w:tabs>
          <w:tab w:val="num" w:pos="3360"/>
        </w:tabs>
        <w:ind w:left="3360" w:hanging="420"/>
      </w:pPr>
    </w:lvl>
    <w:lvl w:ilvl="5">
      <w:start w:val="1"/>
      <w:numFmt w:val="lowerRoman"/>
      <w:lvlText w:val="%6."/>
      <w:lvlJc w:val="right"/>
      <w:pPr>
        <w:tabs>
          <w:tab w:val="num" w:pos="3780"/>
        </w:tabs>
        <w:ind w:left="3780" w:hanging="420"/>
      </w:pPr>
    </w:lvl>
    <w:lvl w:ilvl="6">
      <w:start w:val="1"/>
      <w:numFmt w:val="decimal"/>
      <w:lvlText w:val="%7."/>
      <w:lvlJc w:val="left"/>
      <w:pPr>
        <w:tabs>
          <w:tab w:val="num" w:pos="4200"/>
        </w:tabs>
        <w:ind w:left="4200" w:hanging="420"/>
      </w:pPr>
    </w:lvl>
    <w:lvl w:ilvl="7">
      <w:start w:val="1"/>
      <w:numFmt w:val="lowerLetter"/>
      <w:lvlText w:val="%8)"/>
      <w:lvlJc w:val="left"/>
      <w:pPr>
        <w:tabs>
          <w:tab w:val="num" w:pos="4620"/>
        </w:tabs>
        <w:ind w:left="4620" w:hanging="420"/>
      </w:pPr>
    </w:lvl>
    <w:lvl w:ilvl="8">
      <w:start w:val="1"/>
      <w:numFmt w:val="lowerRoman"/>
      <w:lvlText w:val="%9."/>
      <w:lvlJc w:val="right"/>
      <w:pPr>
        <w:tabs>
          <w:tab w:val="num" w:pos="5040"/>
        </w:tabs>
        <w:ind w:left="5040" w:hanging="420"/>
      </w:pPr>
    </w:lvl>
  </w:abstractNum>
  <w:abstractNum w:abstractNumId="2" w15:restartNumberingAfterBreak="0">
    <w:nsid w:val="0000000A"/>
    <w:multiLevelType w:val="multilevel"/>
    <w:tmpl w:val="0000000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0000000B"/>
    <w:multiLevelType w:val="multilevel"/>
    <w:tmpl w:val="0000000B"/>
    <w:lvl w:ilvl="0">
      <w:start w:val="1"/>
      <w:numFmt w:val="decimal"/>
      <w:lvlText w:val="%1、"/>
      <w:lvlJc w:val="left"/>
      <w:pPr>
        <w:tabs>
          <w:tab w:val="num" w:pos="1620"/>
        </w:tabs>
        <w:ind w:left="1620" w:hanging="360"/>
      </w:pPr>
      <w:rPr>
        <w:rFonts w:hint="default"/>
      </w:rPr>
    </w:lvl>
    <w:lvl w:ilvl="1">
      <w:start w:val="1"/>
      <w:numFmt w:val="lowerLetter"/>
      <w:lvlText w:val="%2)"/>
      <w:lvlJc w:val="left"/>
      <w:pPr>
        <w:tabs>
          <w:tab w:val="num" w:pos="2100"/>
        </w:tabs>
        <w:ind w:left="2100" w:hanging="420"/>
      </w:pPr>
    </w:lvl>
    <w:lvl w:ilvl="2">
      <w:start w:val="1"/>
      <w:numFmt w:val="lowerRoman"/>
      <w:lvlText w:val="%3."/>
      <w:lvlJc w:val="right"/>
      <w:pPr>
        <w:tabs>
          <w:tab w:val="num" w:pos="2520"/>
        </w:tabs>
        <w:ind w:left="2520" w:hanging="420"/>
      </w:pPr>
    </w:lvl>
    <w:lvl w:ilvl="3">
      <w:start w:val="1"/>
      <w:numFmt w:val="decimal"/>
      <w:lvlText w:val="%4."/>
      <w:lvlJc w:val="left"/>
      <w:pPr>
        <w:tabs>
          <w:tab w:val="num" w:pos="2940"/>
        </w:tabs>
        <w:ind w:left="2940" w:hanging="420"/>
      </w:pPr>
    </w:lvl>
    <w:lvl w:ilvl="4">
      <w:start w:val="1"/>
      <w:numFmt w:val="lowerLetter"/>
      <w:lvlText w:val="%5)"/>
      <w:lvlJc w:val="left"/>
      <w:pPr>
        <w:tabs>
          <w:tab w:val="num" w:pos="3360"/>
        </w:tabs>
        <w:ind w:left="3360" w:hanging="420"/>
      </w:pPr>
    </w:lvl>
    <w:lvl w:ilvl="5">
      <w:start w:val="1"/>
      <w:numFmt w:val="lowerRoman"/>
      <w:lvlText w:val="%6."/>
      <w:lvlJc w:val="right"/>
      <w:pPr>
        <w:tabs>
          <w:tab w:val="num" w:pos="3780"/>
        </w:tabs>
        <w:ind w:left="3780" w:hanging="420"/>
      </w:pPr>
    </w:lvl>
    <w:lvl w:ilvl="6">
      <w:start w:val="1"/>
      <w:numFmt w:val="decimal"/>
      <w:lvlText w:val="%7."/>
      <w:lvlJc w:val="left"/>
      <w:pPr>
        <w:tabs>
          <w:tab w:val="num" w:pos="4200"/>
        </w:tabs>
        <w:ind w:left="4200" w:hanging="420"/>
      </w:pPr>
    </w:lvl>
    <w:lvl w:ilvl="7">
      <w:start w:val="1"/>
      <w:numFmt w:val="lowerLetter"/>
      <w:lvlText w:val="%8)"/>
      <w:lvlJc w:val="left"/>
      <w:pPr>
        <w:tabs>
          <w:tab w:val="num" w:pos="4620"/>
        </w:tabs>
        <w:ind w:left="4620" w:hanging="420"/>
      </w:pPr>
    </w:lvl>
    <w:lvl w:ilvl="8">
      <w:start w:val="1"/>
      <w:numFmt w:val="lowerRoman"/>
      <w:lvlText w:val="%9."/>
      <w:lvlJc w:val="right"/>
      <w:pPr>
        <w:tabs>
          <w:tab w:val="num" w:pos="5040"/>
        </w:tabs>
        <w:ind w:left="5040" w:hanging="420"/>
      </w:pPr>
    </w:lvl>
  </w:abstractNum>
  <w:abstractNum w:abstractNumId="4" w15:restartNumberingAfterBreak="0">
    <w:nsid w:val="00000067"/>
    <w:multiLevelType w:val="multilevel"/>
    <w:tmpl w:val="0000006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01542527"/>
    <w:multiLevelType w:val="hybridMultilevel"/>
    <w:tmpl w:val="D4B234D4"/>
    <w:lvl w:ilvl="0" w:tplc="DF6CB78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2A52A17"/>
    <w:multiLevelType w:val="hybridMultilevel"/>
    <w:tmpl w:val="B3FE88B8"/>
    <w:lvl w:ilvl="0" w:tplc="47EE061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7" w15:restartNumberingAfterBreak="0">
    <w:nsid w:val="140400EB"/>
    <w:multiLevelType w:val="hybridMultilevel"/>
    <w:tmpl w:val="B3FE88B8"/>
    <w:lvl w:ilvl="0" w:tplc="47EE061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8" w15:restartNumberingAfterBreak="0">
    <w:nsid w:val="1E222981"/>
    <w:multiLevelType w:val="hybridMultilevel"/>
    <w:tmpl w:val="B6849F26"/>
    <w:lvl w:ilvl="0" w:tplc="2EC83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D7B72B1"/>
    <w:multiLevelType w:val="hybridMultilevel"/>
    <w:tmpl w:val="7C4E4FB6"/>
    <w:lvl w:ilvl="0" w:tplc="83F82AD8">
      <w:start w:val="1"/>
      <w:numFmt w:val="japaneseCounting"/>
      <w:lvlText w:val="%1、"/>
      <w:lvlJc w:val="left"/>
      <w:pPr>
        <w:ind w:left="630" w:hanging="63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07108B4"/>
    <w:multiLevelType w:val="hybridMultilevel"/>
    <w:tmpl w:val="C7DAA60A"/>
    <w:lvl w:ilvl="0" w:tplc="292242E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1C34930"/>
    <w:multiLevelType w:val="hybridMultilevel"/>
    <w:tmpl w:val="C99AC4E8"/>
    <w:lvl w:ilvl="0" w:tplc="CBD670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54B330E"/>
    <w:multiLevelType w:val="hybridMultilevel"/>
    <w:tmpl w:val="76668560"/>
    <w:lvl w:ilvl="0" w:tplc="F2CC2270">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4F59B0"/>
    <w:multiLevelType w:val="hybridMultilevel"/>
    <w:tmpl w:val="73ACF32E"/>
    <w:lvl w:ilvl="0" w:tplc="B83ECEE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3916529F"/>
    <w:multiLevelType w:val="multilevel"/>
    <w:tmpl w:val="0000006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C1F324E"/>
    <w:multiLevelType w:val="hybridMultilevel"/>
    <w:tmpl w:val="C922BA6C"/>
    <w:lvl w:ilvl="0" w:tplc="9C1A331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3D175E25"/>
    <w:multiLevelType w:val="hybridMultilevel"/>
    <w:tmpl w:val="52585144"/>
    <w:lvl w:ilvl="0" w:tplc="2DBAA74A">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17" w15:restartNumberingAfterBreak="0">
    <w:nsid w:val="3E9C1D54"/>
    <w:multiLevelType w:val="hybridMultilevel"/>
    <w:tmpl w:val="8EB09D64"/>
    <w:lvl w:ilvl="0" w:tplc="AC4A1E16">
      <w:start w:val="1"/>
      <w:numFmt w:val="decimal"/>
      <w:lvlText w:val="%1."/>
      <w:lvlJc w:val="left"/>
      <w:pPr>
        <w:ind w:left="1752" w:hanging="175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0124387"/>
    <w:multiLevelType w:val="hybridMultilevel"/>
    <w:tmpl w:val="3A9CE6F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9" w15:restartNumberingAfterBreak="0">
    <w:nsid w:val="407F7EB7"/>
    <w:multiLevelType w:val="hybridMultilevel"/>
    <w:tmpl w:val="B3FE88B8"/>
    <w:lvl w:ilvl="0" w:tplc="47EE061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20" w15:restartNumberingAfterBreak="0">
    <w:nsid w:val="43BD6D1E"/>
    <w:multiLevelType w:val="hybridMultilevel"/>
    <w:tmpl w:val="73ACF32E"/>
    <w:lvl w:ilvl="0" w:tplc="B83ECEE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45004B44"/>
    <w:multiLevelType w:val="hybridMultilevel"/>
    <w:tmpl w:val="B3FE88B8"/>
    <w:lvl w:ilvl="0" w:tplc="47EE061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22" w15:restartNumberingAfterBreak="0">
    <w:nsid w:val="45045EC3"/>
    <w:multiLevelType w:val="hybridMultilevel"/>
    <w:tmpl w:val="73ACF32E"/>
    <w:lvl w:ilvl="0" w:tplc="B83ECEE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45BE405A"/>
    <w:multiLevelType w:val="hybridMultilevel"/>
    <w:tmpl w:val="B3FE88B8"/>
    <w:lvl w:ilvl="0" w:tplc="47EE061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24" w15:restartNumberingAfterBreak="0">
    <w:nsid w:val="48D965E2"/>
    <w:multiLevelType w:val="hybridMultilevel"/>
    <w:tmpl w:val="7854B1D6"/>
    <w:lvl w:ilvl="0" w:tplc="CAD030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A9325DC"/>
    <w:multiLevelType w:val="multilevel"/>
    <w:tmpl w:val="0000006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4F5C3309"/>
    <w:multiLevelType w:val="hybridMultilevel"/>
    <w:tmpl w:val="C922BA6C"/>
    <w:lvl w:ilvl="0" w:tplc="9C1A331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56F12E74"/>
    <w:multiLevelType w:val="hybridMultilevel"/>
    <w:tmpl w:val="01B28CDE"/>
    <w:lvl w:ilvl="0" w:tplc="F04E7DD0">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28" w15:restartNumberingAfterBreak="0">
    <w:nsid w:val="5A059070"/>
    <w:multiLevelType w:val="singleLevel"/>
    <w:tmpl w:val="5A059070"/>
    <w:lvl w:ilvl="0">
      <w:start w:val="2"/>
      <w:numFmt w:val="decimal"/>
      <w:suff w:val="nothing"/>
      <w:lvlText w:val="%1、"/>
      <w:lvlJc w:val="left"/>
    </w:lvl>
  </w:abstractNum>
  <w:abstractNum w:abstractNumId="29" w15:restartNumberingAfterBreak="0">
    <w:nsid w:val="5B1A403E"/>
    <w:multiLevelType w:val="hybridMultilevel"/>
    <w:tmpl w:val="73ACF32E"/>
    <w:lvl w:ilvl="0" w:tplc="B83ECEE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15:restartNumberingAfterBreak="0">
    <w:nsid w:val="5D9722D2"/>
    <w:multiLevelType w:val="hybridMultilevel"/>
    <w:tmpl w:val="2EE0D028"/>
    <w:lvl w:ilvl="0" w:tplc="D898C33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0375B61"/>
    <w:multiLevelType w:val="hybridMultilevel"/>
    <w:tmpl w:val="D3A88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2DA2372"/>
    <w:multiLevelType w:val="hybridMultilevel"/>
    <w:tmpl w:val="5A886BB8"/>
    <w:lvl w:ilvl="0" w:tplc="49E41E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5B63FA4"/>
    <w:multiLevelType w:val="multilevel"/>
    <w:tmpl w:val="0000006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65C164E7"/>
    <w:multiLevelType w:val="hybridMultilevel"/>
    <w:tmpl w:val="B3FE88B8"/>
    <w:lvl w:ilvl="0" w:tplc="47EE061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35" w15:restartNumberingAfterBreak="0">
    <w:nsid w:val="674048B6"/>
    <w:multiLevelType w:val="hybridMultilevel"/>
    <w:tmpl w:val="182EF098"/>
    <w:lvl w:ilvl="0" w:tplc="7DE41AF4">
      <w:start w:val="1"/>
      <w:numFmt w:val="none"/>
      <w:lvlText w:val="一、"/>
      <w:lvlJc w:val="left"/>
      <w:pPr>
        <w:ind w:left="630" w:hanging="63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E4E7CE6"/>
    <w:multiLevelType w:val="hybridMultilevel"/>
    <w:tmpl w:val="C99AC4E8"/>
    <w:lvl w:ilvl="0" w:tplc="CBD670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2212A88"/>
    <w:multiLevelType w:val="hybridMultilevel"/>
    <w:tmpl w:val="73ACF32E"/>
    <w:lvl w:ilvl="0" w:tplc="B83ECEE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15:restartNumberingAfterBreak="0">
    <w:nsid w:val="72C37CD4"/>
    <w:multiLevelType w:val="hybridMultilevel"/>
    <w:tmpl w:val="73ACF32E"/>
    <w:lvl w:ilvl="0" w:tplc="B83ECEE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15:restartNumberingAfterBreak="0">
    <w:nsid w:val="789409FC"/>
    <w:multiLevelType w:val="multilevel"/>
    <w:tmpl w:val="0000006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 w:numId="5">
    <w:abstractNumId w:val="27"/>
  </w:num>
  <w:num w:numId="6">
    <w:abstractNumId w:val="31"/>
  </w:num>
  <w:num w:numId="7">
    <w:abstractNumId w:val="34"/>
  </w:num>
  <w:num w:numId="8">
    <w:abstractNumId w:val="16"/>
  </w:num>
  <w:num w:numId="9">
    <w:abstractNumId w:val="36"/>
  </w:num>
  <w:num w:numId="10">
    <w:abstractNumId w:val="5"/>
  </w:num>
  <w:num w:numId="11">
    <w:abstractNumId w:val="30"/>
  </w:num>
  <w:num w:numId="12">
    <w:abstractNumId w:val="10"/>
  </w:num>
  <w:num w:numId="13">
    <w:abstractNumId w:val="29"/>
  </w:num>
  <w:num w:numId="14">
    <w:abstractNumId w:val="26"/>
  </w:num>
  <w:num w:numId="15">
    <w:abstractNumId w:val="15"/>
  </w:num>
  <w:num w:numId="16">
    <w:abstractNumId w:val="22"/>
  </w:num>
  <w:num w:numId="17">
    <w:abstractNumId w:val="38"/>
  </w:num>
  <w:num w:numId="18">
    <w:abstractNumId w:val="20"/>
  </w:num>
  <w:num w:numId="19">
    <w:abstractNumId w:val="13"/>
  </w:num>
  <w:num w:numId="20">
    <w:abstractNumId w:val="37"/>
  </w:num>
  <w:num w:numId="21">
    <w:abstractNumId w:val="19"/>
  </w:num>
  <w:num w:numId="22">
    <w:abstractNumId w:val="23"/>
  </w:num>
  <w:num w:numId="23">
    <w:abstractNumId w:val="7"/>
  </w:num>
  <w:num w:numId="24">
    <w:abstractNumId w:val="6"/>
  </w:num>
  <w:num w:numId="25">
    <w:abstractNumId w:val="21"/>
  </w:num>
  <w:num w:numId="26">
    <w:abstractNumId w:val="11"/>
  </w:num>
  <w:num w:numId="27">
    <w:abstractNumId w:val="35"/>
  </w:num>
  <w:num w:numId="28">
    <w:abstractNumId w:val="12"/>
  </w:num>
  <w:num w:numId="29">
    <w:abstractNumId w:val="4"/>
  </w:num>
  <w:num w:numId="30">
    <w:abstractNumId w:val="25"/>
  </w:num>
  <w:num w:numId="31">
    <w:abstractNumId w:val="39"/>
  </w:num>
  <w:num w:numId="32">
    <w:abstractNumId w:val="33"/>
  </w:num>
  <w:num w:numId="33">
    <w:abstractNumId w:val="14"/>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2"/>
  </w:num>
  <w:num w:numId="36">
    <w:abstractNumId w:val="8"/>
  </w:num>
  <w:num w:numId="37">
    <w:abstractNumId w:val="24"/>
  </w:num>
  <w:num w:numId="38">
    <w:abstractNumId w:val="9"/>
  </w:num>
  <w:num w:numId="39">
    <w:abstractNumId w:val="28"/>
  </w:num>
  <w:num w:numId="40">
    <w:abstractNumId w:val="1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4D6038"/>
    <w:rsid w:val="00003846"/>
    <w:rsid w:val="00005393"/>
    <w:rsid w:val="00005C9B"/>
    <w:rsid w:val="00010C69"/>
    <w:rsid w:val="000123E0"/>
    <w:rsid w:val="0001361A"/>
    <w:rsid w:val="000140D5"/>
    <w:rsid w:val="00014500"/>
    <w:rsid w:val="00015E78"/>
    <w:rsid w:val="0001659C"/>
    <w:rsid w:val="0001773C"/>
    <w:rsid w:val="00021698"/>
    <w:rsid w:val="00022852"/>
    <w:rsid w:val="000247F9"/>
    <w:rsid w:val="00034838"/>
    <w:rsid w:val="00034C7C"/>
    <w:rsid w:val="0003528D"/>
    <w:rsid w:val="00036B31"/>
    <w:rsid w:val="00037257"/>
    <w:rsid w:val="0004613A"/>
    <w:rsid w:val="000508C0"/>
    <w:rsid w:val="00051455"/>
    <w:rsid w:val="000565E7"/>
    <w:rsid w:val="000602C6"/>
    <w:rsid w:val="00060652"/>
    <w:rsid w:val="00065CBC"/>
    <w:rsid w:val="00066850"/>
    <w:rsid w:val="0006692A"/>
    <w:rsid w:val="00070E47"/>
    <w:rsid w:val="0007324E"/>
    <w:rsid w:val="000735E5"/>
    <w:rsid w:val="00074CC9"/>
    <w:rsid w:val="000752DA"/>
    <w:rsid w:val="0008097B"/>
    <w:rsid w:val="00081DCB"/>
    <w:rsid w:val="000845E4"/>
    <w:rsid w:val="00090286"/>
    <w:rsid w:val="000906A5"/>
    <w:rsid w:val="000922A5"/>
    <w:rsid w:val="00094F63"/>
    <w:rsid w:val="000958B1"/>
    <w:rsid w:val="000961CC"/>
    <w:rsid w:val="00097939"/>
    <w:rsid w:val="000A08AE"/>
    <w:rsid w:val="000A477C"/>
    <w:rsid w:val="000A725E"/>
    <w:rsid w:val="000A7425"/>
    <w:rsid w:val="000B32C3"/>
    <w:rsid w:val="000B60AE"/>
    <w:rsid w:val="000C3FD3"/>
    <w:rsid w:val="000C4614"/>
    <w:rsid w:val="000C480E"/>
    <w:rsid w:val="000C7A4E"/>
    <w:rsid w:val="000E6657"/>
    <w:rsid w:val="000F29D3"/>
    <w:rsid w:val="000F32E0"/>
    <w:rsid w:val="000F602E"/>
    <w:rsid w:val="00100781"/>
    <w:rsid w:val="001011F0"/>
    <w:rsid w:val="00107481"/>
    <w:rsid w:val="001106E6"/>
    <w:rsid w:val="00110F98"/>
    <w:rsid w:val="00111564"/>
    <w:rsid w:val="001127C3"/>
    <w:rsid w:val="00114769"/>
    <w:rsid w:val="0011742D"/>
    <w:rsid w:val="001178BE"/>
    <w:rsid w:val="00117BFB"/>
    <w:rsid w:val="0012459F"/>
    <w:rsid w:val="001268FB"/>
    <w:rsid w:val="00131A4E"/>
    <w:rsid w:val="00135B6D"/>
    <w:rsid w:val="00135E7D"/>
    <w:rsid w:val="00140B63"/>
    <w:rsid w:val="0014186E"/>
    <w:rsid w:val="00143F3B"/>
    <w:rsid w:val="00144CE2"/>
    <w:rsid w:val="0014500E"/>
    <w:rsid w:val="00146655"/>
    <w:rsid w:val="001478FE"/>
    <w:rsid w:val="001526A5"/>
    <w:rsid w:val="00161A4D"/>
    <w:rsid w:val="00161D7B"/>
    <w:rsid w:val="00164AED"/>
    <w:rsid w:val="001666C8"/>
    <w:rsid w:val="00166CAE"/>
    <w:rsid w:val="00166D0F"/>
    <w:rsid w:val="0016721E"/>
    <w:rsid w:val="00167C14"/>
    <w:rsid w:val="0017418F"/>
    <w:rsid w:val="00175576"/>
    <w:rsid w:val="0018368D"/>
    <w:rsid w:val="0018395C"/>
    <w:rsid w:val="001852A7"/>
    <w:rsid w:val="00185F37"/>
    <w:rsid w:val="00186474"/>
    <w:rsid w:val="0019059B"/>
    <w:rsid w:val="00194FDC"/>
    <w:rsid w:val="00195B59"/>
    <w:rsid w:val="001A3CA9"/>
    <w:rsid w:val="001A4274"/>
    <w:rsid w:val="001A45EC"/>
    <w:rsid w:val="001A555A"/>
    <w:rsid w:val="001A5A92"/>
    <w:rsid w:val="001A6F10"/>
    <w:rsid w:val="001A7D3F"/>
    <w:rsid w:val="001B38BE"/>
    <w:rsid w:val="001B6B2C"/>
    <w:rsid w:val="001B73D4"/>
    <w:rsid w:val="001B7BD7"/>
    <w:rsid w:val="001C1E85"/>
    <w:rsid w:val="001C2B1A"/>
    <w:rsid w:val="001C3136"/>
    <w:rsid w:val="001C3D87"/>
    <w:rsid w:val="001C4579"/>
    <w:rsid w:val="001D422A"/>
    <w:rsid w:val="001D5CF1"/>
    <w:rsid w:val="001D6999"/>
    <w:rsid w:val="001D7D83"/>
    <w:rsid w:val="001E2C31"/>
    <w:rsid w:val="001E757B"/>
    <w:rsid w:val="001E7718"/>
    <w:rsid w:val="001F0F4D"/>
    <w:rsid w:val="001F5E72"/>
    <w:rsid w:val="001F6C9F"/>
    <w:rsid w:val="001F7EC7"/>
    <w:rsid w:val="001F7F77"/>
    <w:rsid w:val="00205511"/>
    <w:rsid w:val="00205CE8"/>
    <w:rsid w:val="00206338"/>
    <w:rsid w:val="00207908"/>
    <w:rsid w:val="00212202"/>
    <w:rsid w:val="002132EB"/>
    <w:rsid w:val="00213A1B"/>
    <w:rsid w:val="00213ADB"/>
    <w:rsid w:val="002151F3"/>
    <w:rsid w:val="0022041C"/>
    <w:rsid w:val="00223342"/>
    <w:rsid w:val="002248E5"/>
    <w:rsid w:val="00227598"/>
    <w:rsid w:val="002309D7"/>
    <w:rsid w:val="00231361"/>
    <w:rsid w:val="00233CF5"/>
    <w:rsid w:val="0023626A"/>
    <w:rsid w:val="00236431"/>
    <w:rsid w:val="00240495"/>
    <w:rsid w:val="002417AB"/>
    <w:rsid w:val="00243622"/>
    <w:rsid w:val="00253F00"/>
    <w:rsid w:val="00255D6A"/>
    <w:rsid w:val="00260C31"/>
    <w:rsid w:val="00260E4A"/>
    <w:rsid w:val="00263D61"/>
    <w:rsid w:val="0026643E"/>
    <w:rsid w:val="00267383"/>
    <w:rsid w:val="00267A6D"/>
    <w:rsid w:val="002740B7"/>
    <w:rsid w:val="00274B6A"/>
    <w:rsid w:val="002843D9"/>
    <w:rsid w:val="00284420"/>
    <w:rsid w:val="00287FFD"/>
    <w:rsid w:val="00290393"/>
    <w:rsid w:val="00294C90"/>
    <w:rsid w:val="00294D5E"/>
    <w:rsid w:val="0029761D"/>
    <w:rsid w:val="002A33CF"/>
    <w:rsid w:val="002B16F2"/>
    <w:rsid w:val="002B2B80"/>
    <w:rsid w:val="002B6610"/>
    <w:rsid w:val="002C637F"/>
    <w:rsid w:val="002C66DF"/>
    <w:rsid w:val="002D0731"/>
    <w:rsid w:val="002D3EDA"/>
    <w:rsid w:val="002E10CB"/>
    <w:rsid w:val="002E120F"/>
    <w:rsid w:val="002E207D"/>
    <w:rsid w:val="002E34B3"/>
    <w:rsid w:val="002E4F50"/>
    <w:rsid w:val="002E5BBD"/>
    <w:rsid w:val="002E5C1D"/>
    <w:rsid w:val="002F08D2"/>
    <w:rsid w:val="002F13A2"/>
    <w:rsid w:val="002F24F6"/>
    <w:rsid w:val="002F5D98"/>
    <w:rsid w:val="002F67BE"/>
    <w:rsid w:val="002F7B58"/>
    <w:rsid w:val="002F7F91"/>
    <w:rsid w:val="00303114"/>
    <w:rsid w:val="003052F5"/>
    <w:rsid w:val="00310CC8"/>
    <w:rsid w:val="0031296B"/>
    <w:rsid w:val="00314A46"/>
    <w:rsid w:val="00322E44"/>
    <w:rsid w:val="00323026"/>
    <w:rsid w:val="003309AA"/>
    <w:rsid w:val="003328AE"/>
    <w:rsid w:val="00333C55"/>
    <w:rsid w:val="00342AAA"/>
    <w:rsid w:val="00350575"/>
    <w:rsid w:val="00351C99"/>
    <w:rsid w:val="00370613"/>
    <w:rsid w:val="003716C7"/>
    <w:rsid w:val="0037245F"/>
    <w:rsid w:val="00375753"/>
    <w:rsid w:val="00375E79"/>
    <w:rsid w:val="00385154"/>
    <w:rsid w:val="0038529C"/>
    <w:rsid w:val="00385546"/>
    <w:rsid w:val="00391546"/>
    <w:rsid w:val="00392FB7"/>
    <w:rsid w:val="00394CD3"/>
    <w:rsid w:val="0039529B"/>
    <w:rsid w:val="003A18CB"/>
    <w:rsid w:val="003A5743"/>
    <w:rsid w:val="003A7F4D"/>
    <w:rsid w:val="003B3EC0"/>
    <w:rsid w:val="003B43B2"/>
    <w:rsid w:val="003B5427"/>
    <w:rsid w:val="003B5701"/>
    <w:rsid w:val="003B73A3"/>
    <w:rsid w:val="003B782F"/>
    <w:rsid w:val="003C18A5"/>
    <w:rsid w:val="003C3176"/>
    <w:rsid w:val="003C3912"/>
    <w:rsid w:val="003C7D7C"/>
    <w:rsid w:val="003D0FCD"/>
    <w:rsid w:val="003D22F4"/>
    <w:rsid w:val="003D305F"/>
    <w:rsid w:val="003D7961"/>
    <w:rsid w:val="003E0177"/>
    <w:rsid w:val="003E0A65"/>
    <w:rsid w:val="003E30FF"/>
    <w:rsid w:val="003E3F80"/>
    <w:rsid w:val="003E47F3"/>
    <w:rsid w:val="003E7F79"/>
    <w:rsid w:val="003F0030"/>
    <w:rsid w:val="003F32E4"/>
    <w:rsid w:val="003F4144"/>
    <w:rsid w:val="003F4AAF"/>
    <w:rsid w:val="003F5222"/>
    <w:rsid w:val="003F6099"/>
    <w:rsid w:val="003F7A72"/>
    <w:rsid w:val="00401413"/>
    <w:rsid w:val="00401EBF"/>
    <w:rsid w:val="0040209E"/>
    <w:rsid w:val="0040766F"/>
    <w:rsid w:val="00407724"/>
    <w:rsid w:val="00410320"/>
    <w:rsid w:val="00410C2F"/>
    <w:rsid w:val="004117E0"/>
    <w:rsid w:val="00415909"/>
    <w:rsid w:val="004216C4"/>
    <w:rsid w:val="00421AC7"/>
    <w:rsid w:val="004232E4"/>
    <w:rsid w:val="00425905"/>
    <w:rsid w:val="00431BD3"/>
    <w:rsid w:val="004339F6"/>
    <w:rsid w:val="0043423C"/>
    <w:rsid w:val="00437A0B"/>
    <w:rsid w:val="00440BCD"/>
    <w:rsid w:val="00442128"/>
    <w:rsid w:val="004449E9"/>
    <w:rsid w:val="00445263"/>
    <w:rsid w:val="00445C9B"/>
    <w:rsid w:val="00447B25"/>
    <w:rsid w:val="00451AE3"/>
    <w:rsid w:val="004524E2"/>
    <w:rsid w:val="00452929"/>
    <w:rsid w:val="00453686"/>
    <w:rsid w:val="00460C41"/>
    <w:rsid w:val="00463629"/>
    <w:rsid w:val="00466A29"/>
    <w:rsid w:val="00470B30"/>
    <w:rsid w:val="004747B5"/>
    <w:rsid w:val="004748F4"/>
    <w:rsid w:val="00474A7C"/>
    <w:rsid w:val="00475892"/>
    <w:rsid w:val="004771F5"/>
    <w:rsid w:val="00482596"/>
    <w:rsid w:val="00485F7B"/>
    <w:rsid w:val="0048638D"/>
    <w:rsid w:val="00486E81"/>
    <w:rsid w:val="00487885"/>
    <w:rsid w:val="00491817"/>
    <w:rsid w:val="0049678C"/>
    <w:rsid w:val="00497B64"/>
    <w:rsid w:val="004A7BAD"/>
    <w:rsid w:val="004B34E2"/>
    <w:rsid w:val="004B79CA"/>
    <w:rsid w:val="004C1DD5"/>
    <w:rsid w:val="004C336F"/>
    <w:rsid w:val="004C33E0"/>
    <w:rsid w:val="004C5F45"/>
    <w:rsid w:val="004D6038"/>
    <w:rsid w:val="004E0FFB"/>
    <w:rsid w:val="004E278E"/>
    <w:rsid w:val="004E2CDB"/>
    <w:rsid w:val="004E3989"/>
    <w:rsid w:val="004F0440"/>
    <w:rsid w:val="004F7DAD"/>
    <w:rsid w:val="00500B58"/>
    <w:rsid w:val="00501AF1"/>
    <w:rsid w:val="0050365A"/>
    <w:rsid w:val="00503BF9"/>
    <w:rsid w:val="00504547"/>
    <w:rsid w:val="0050665C"/>
    <w:rsid w:val="005118B9"/>
    <w:rsid w:val="00513757"/>
    <w:rsid w:val="005215B7"/>
    <w:rsid w:val="0052173A"/>
    <w:rsid w:val="005223C0"/>
    <w:rsid w:val="005228C3"/>
    <w:rsid w:val="00522959"/>
    <w:rsid w:val="00523502"/>
    <w:rsid w:val="00523D94"/>
    <w:rsid w:val="005241DF"/>
    <w:rsid w:val="00532868"/>
    <w:rsid w:val="005368DD"/>
    <w:rsid w:val="00536A2D"/>
    <w:rsid w:val="00536A77"/>
    <w:rsid w:val="0054026E"/>
    <w:rsid w:val="005444B4"/>
    <w:rsid w:val="00545D1C"/>
    <w:rsid w:val="00547E1D"/>
    <w:rsid w:val="00550006"/>
    <w:rsid w:val="0055266B"/>
    <w:rsid w:val="0055471B"/>
    <w:rsid w:val="005579B7"/>
    <w:rsid w:val="00561B5C"/>
    <w:rsid w:val="00563AD0"/>
    <w:rsid w:val="00570869"/>
    <w:rsid w:val="005735DA"/>
    <w:rsid w:val="00574C92"/>
    <w:rsid w:val="00581B29"/>
    <w:rsid w:val="005841BD"/>
    <w:rsid w:val="005850FF"/>
    <w:rsid w:val="00586237"/>
    <w:rsid w:val="00587BF4"/>
    <w:rsid w:val="005940BC"/>
    <w:rsid w:val="005A3DF8"/>
    <w:rsid w:val="005A469E"/>
    <w:rsid w:val="005A5005"/>
    <w:rsid w:val="005A5558"/>
    <w:rsid w:val="005A6C87"/>
    <w:rsid w:val="005A7B7B"/>
    <w:rsid w:val="005B345F"/>
    <w:rsid w:val="005C226D"/>
    <w:rsid w:val="005C6BE5"/>
    <w:rsid w:val="005D0544"/>
    <w:rsid w:val="005D0649"/>
    <w:rsid w:val="005D250B"/>
    <w:rsid w:val="005D30E7"/>
    <w:rsid w:val="005D466A"/>
    <w:rsid w:val="005D5CF4"/>
    <w:rsid w:val="005E4EDC"/>
    <w:rsid w:val="005E79E5"/>
    <w:rsid w:val="005F4BCF"/>
    <w:rsid w:val="005F4BE4"/>
    <w:rsid w:val="005F6487"/>
    <w:rsid w:val="00600AB5"/>
    <w:rsid w:val="00602466"/>
    <w:rsid w:val="006030C3"/>
    <w:rsid w:val="0060424E"/>
    <w:rsid w:val="00604FEE"/>
    <w:rsid w:val="00604FF9"/>
    <w:rsid w:val="00605BBE"/>
    <w:rsid w:val="006060D3"/>
    <w:rsid w:val="00606C32"/>
    <w:rsid w:val="0062038F"/>
    <w:rsid w:val="00624905"/>
    <w:rsid w:val="006269F6"/>
    <w:rsid w:val="00627206"/>
    <w:rsid w:val="006308E3"/>
    <w:rsid w:val="00633FC5"/>
    <w:rsid w:val="00637A18"/>
    <w:rsid w:val="006420A1"/>
    <w:rsid w:val="00642C39"/>
    <w:rsid w:val="00643CFB"/>
    <w:rsid w:val="00644558"/>
    <w:rsid w:val="0064675D"/>
    <w:rsid w:val="006476E7"/>
    <w:rsid w:val="00647EC1"/>
    <w:rsid w:val="0065020B"/>
    <w:rsid w:val="0065170C"/>
    <w:rsid w:val="0065349C"/>
    <w:rsid w:val="00654A4D"/>
    <w:rsid w:val="00662344"/>
    <w:rsid w:val="0066553D"/>
    <w:rsid w:val="0066743A"/>
    <w:rsid w:val="00670CE9"/>
    <w:rsid w:val="00673492"/>
    <w:rsid w:val="00677CD9"/>
    <w:rsid w:val="00683608"/>
    <w:rsid w:val="006870DE"/>
    <w:rsid w:val="00690750"/>
    <w:rsid w:val="006A0BC3"/>
    <w:rsid w:val="006A1248"/>
    <w:rsid w:val="006A57C1"/>
    <w:rsid w:val="006A6CFD"/>
    <w:rsid w:val="006B0A06"/>
    <w:rsid w:val="006B1E5C"/>
    <w:rsid w:val="006B56EF"/>
    <w:rsid w:val="006B749C"/>
    <w:rsid w:val="006B7A27"/>
    <w:rsid w:val="006C15E3"/>
    <w:rsid w:val="006C1C18"/>
    <w:rsid w:val="006C3D2E"/>
    <w:rsid w:val="006D0AAC"/>
    <w:rsid w:val="006D267E"/>
    <w:rsid w:val="006D2C58"/>
    <w:rsid w:val="006D351F"/>
    <w:rsid w:val="006D4315"/>
    <w:rsid w:val="006D43E7"/>
    <w:rsid w:val="006D771A"/>
    <w:rsid w:val="006E1800"/>
    <w:rsid w:val="006E193D"/>
    <w:rsid w:val="006E201C"/>
    <w:rsid w:val="006E26FA"/>
    <w:rsid w:val="006E704A"/>
    <w:rsid w:val="006E7106"/>
    <w:rsid w:val="006E75FB"/>
    <w:rsid w:val="006E7D5B"/>
    <w:rsid w:val="006F2A5E"/>
    <w:rsid w:val="006F42D0"/>
    <w:rsid w:val="006F60CF"/>
    <w:rsid w:val="007005CD"/>
    <w:rsid w:val="007006B5"/>
    <w:rsid w:val="00700918"/>
    <w:rsid w:val="00702637"/>
    <w:rsid w:val="007040BE"/>
    <w:rsid w:val="007049BC"/>
    <w:rsid w:val="00713174"/>
    <w:rsid w:val="00717D90"/>
    <w:rsid w:val="007219DB"/>
    <w:rsid w:val="00721E83"/>
    <w:rsid w:val="00721F15"/>
    <w:rsid w:val="00722191"/>
    <w:rsid w:val="00727CD4"/>
    <w:rsid w:val="00730143"/>
    <w:rsid w:val="00730D88"/>
    <w:rsid w:val="007324E7"/>
    <w:rsid w:val="00732515"/>
    <w:rsid w:val="00732607"/>
    <w:rsid w:val="007334E6"/>
    <w:rsid w:val="00735386"/>
    <w:rsid w:val="00735E6F"/>
    <w:rsid w:val="00736C83"/>
    <w:rsid w:val="00741B5A"/>
    <w:rsid w:val="007452B0"/>
    <w:rsid w:val="00746C29"/>
    <w:rsid w:val="00746FCB"/>
    <w:rsid w:val="00751A4A"/>
    <w:rsid w:val="00751E30"/>
    <w:rsid w:val="00752AE5"/>
    <w:rsid w:val="00753F23"/>
    <w:rsid w:val="0075418F"/>
    <w:rsid w:val="00757525"/>
    <w:rsid w:val="00763287"/>
    <w:rsid w:val="00763A95"/>
    <w:rsid w:val="007711AD"/>
    <w:rsid w:val="00771948"/>
    <w:rsid w:val="00773B88"/>
    <w:rsid w:val="007763BC"/>
    <w:rsid w:val="007777BD"/>
    <w:rsid w:val="00777C67"/>
    <w:rsid w:val="0078658B"/>
    <w:rsid w:val="00786E14"/>
    <w:rsid w:val="0078730C"/>
    <w:rsid w:val="00793897"/>
    <w:rsid w:val="007A3471"/>
    <w:rsid w:val="007A49F3"/>
    <w:rsid w:val="007A59FB"/>
    <w:rsid w:val="007A712F"/>
    <w:rsid w:val="007B3D46"/>
    <w:rsid w:val="007B6A50"/>
    <w:rsid w:val="007C0625"/>
    <w:rsid w:val="007C0A5D"/>
    <w:rsid w:val="007C34A6"/>
    <w:rsid w:val="007C469E"/>
    <w:rsid w:val="007D1A2D"/>
    <w:rsid w:val="007D3EED"/>
    <w:rsid w:val="007D5CF7"/>
    <w:rsid w:val="007D7C79"/>
    <w:rsid w:val="007E0414"/>
    <w:rsid w:val="007E1F4E"/>
    <w:rsid w:val="007E3315"/>
    <w:rsid w:val="007E3E1C"/>
    <w:rsid w:val="007E5C5B"/>
    <w:rsid w:val="007E7EAE"/>
    <w:rsid w:val="007F0758"/>
    <w:rsid w:val="007F3887"/>
    <w:rsid w:val="007F41C3"/>
    <w:rsid w:val="007F4911"/>
    <w:rsid w:val="007F688C"/>
    <w:rsid w:val="007F7015"/>
    <w:rsid w:val="00800740"/>
    <w:rsid w:val="00800E28"/>
    <w:rsid w:val="0080190A"/>
    <w:rsid w:val="008063FE"/>
    <w:rsid w:val="00806559"/>
    <w:rsid w:val="00806F25"/>
    <w:rsid w:val="008101C1"/>
    <w:rsid w:val="00810E6D"/>
    <w:rsid w:val="008114EA"/>
    <w:rsid w:val="00812495"/>
    <w:rsid w:val="00816416"/>
    <w:rsid w:val="00821371"/>
    <w:rsid w:val="008334D9"/>
    <w:rsid w:val="00835D15"/>
    <w:rsid w:val="008400F4"/>
    <w:rsid w:val="008429EE"/>
    <w:rsid w:val="008442A3"/>
    <w:rsid w:val="00845000"/>
    <w:rsid w:val="00846F29"/>
    <w:rsid w:val="008537B8"/>
    <w:rsid w:val="00854249"/>
    <w:rsid w:val="00854E1C"/>
    <w:rsid w:val="00855173"/>
    <w:rsid w:val="00855434"/>
    <w:rsid w:val="00856660"/>
    <w:rsid w:val="00860FE9"/>
    <w:rsid w:val="008613A6"/>
    <w:rsid w:val="0086415A"/>
    <w:rsid w:val="00865D5E"/>
    <w:rsid w:val="00867D12"/>
    <w:rsid w:val="00870D9A"/>
    <w:rsid w:val="00872D21"/>
    <w:rsid w:val="00874CF6"/>
    <w:rsid w:val="0087601D"/>
    <w:rsid w:val="00880E20"/>
    <w:rsid w:val="008831A9"/>
    <w:rsid w:val="008843B4"/>
    <w:rsid w:val="0088467F"/>
    <w:rsid w:val="00885D5A"/>
    <w:rsid w:val="00894F95"/>
    <w:rsid w:val="008A1251"/>
    <w:rsid w:val="008A203C"/>
    <w:rsid w:val="008A3260"/>
    <w:rsid w:val="008A3BB8"/>
    <w:rsid w:val="008A4769"/>
    <w:rsid w:val="008A6C0E"/>
    <w:rsid w:val="008B177A"/>
    <w:rsid w:val="008B2F1D"/>
    <w:rsid w:val="008B462C"/>
    <w:rsid w:val="008B7065"/>
    <w:rsid w:val="008C0994"/>
    <w:rsid w:val="008C0A53"/>
    <w:rsid w:val="008D0CF8"/>
    <w:rsid w:val="008D5180"/>
    <w:rsid w:val="008D59CF"/>
    <w:rsid w:val="008D5A47"/>
    <w:rsid w:val="008D67A1"/>
    <w:rsid w:val="008E1F66"/>
    <w:rsid w:val="008E51FE"/>
    <w:rsid w:val="008E6DCB"/>
    <w:rsid w:val="008E74AE"/>
    <w:rsid w:val="008F0DFF"/>
    <w:rsid w:val="00903810"/>
    <w:rsid w:val="009058D5"/>
    <w:rsid w:val="009073A9"/>
    <w:rsid w:val="0091027A"/>
    <w:rsid w:val="00914E8E"/>
    <w:rsid w:val="0092235D"/>
    <w:rsid w:val="009224C9"/>
    <w:rsid w:val="00923E60"/>
    <w:rsid w:val="0092422F"/>
    <w:rsid w:val="00924869"/>
    <w:rsid w:val="009256D8"/>
    <w:rsid w:val="00930264"/>
    <w:rsid w:val="00930A1A"/>
    <w:rsid w:val="009310AA"/>
    <w:rsid w:val="00932B90"/>
    <w:rsid w:val="0093321B"/>
    <w:rsid w:val="0093369B"/>
    <w:rsid w:val="00940E59"/>
    <w:rsid w:val="009411E7"/>
    <w:rsid w:val="00943395"/>
    <w:rsid w:val="0094364F"/>
    <w:rsid w:val="009438CE"/>
    <w:rsid w:val="0094478A"/>
    <w:rsid w:val="009459F2"/>
    <w:rsid w:val="009479C8"/>
    <w:rsid w:val="009507C9"/>
    <w:rsid w:val="009524C2"/>
    <w:rsid w:val="00954125"/>
    <w:rsid w:val="0095586A"/>
    <w:rsid w:val="00961D3F"/>
    <w:rsid w:val="00966C16"/>
    <w:rsid w:val="0096766F"/>
    <w:rsid w:val="009703DE"/>
    <w:rsid w:val="00973065"/>
    <w:rsid w:val="00973103"/>
    <w:rsid w:val="00973C15"/>
    <w:rsid w:val="00973FA1"/>
    <w:rsid w:val="0097403E"/>
    <w:rsid w:val="0097558D"/>
    <w:rsid w:val="009766E1"/>
    <w:rsid w:val="00976801"/>
    <w:rsid w:val="009811EC"/>
    <w:rsid w:val="00982048"/>
    <w:rsid w:val="00982D7D"/>
    <w:rsid w:val="00984337"/>
    <w:rsid w:val="0098445E"/>
    <w:rsid w:val="00987B74"/>
    <w:rsid w:val="00987F9C"/>
    <w:rsid w:val="00991298"/>
    <w:rsid w:val="009B08E1"/>
    <w:rsid w:val="009B0936"/>
    <w:rsid w:val="009B161B"/>
    <w:rsid w:val="009C02CD"/>
    <w:rsid w:val="009C0415"/>
    <w:rsid w:val="009C2D91"/>
    <w:rsid w:val="009C4D83"/>
    <w:rsid w:val="009C50E4"/>
    <w:rsid w:val="009C582C"/>
    <w:rsid w:val="009C6CDF"/>
    <w:rsid w:val="009C6F7D"/>
    <w:rsid w:val="009D0C77"/>
    <w:rsid w:val="009D1B37"/>
    <w:rsid w:val="009E3C32"/>
    <w:rsid w:val="009E5873"/>
    <w:rsid w:val="009E664B"/>
    <w:rsid w:val="009E795F"/>
    <w:rsid w:val="009F12B7"/>
    <w:rsid w:val="009F2527"/>
    <w:rsid w:val="009F2A02"/>
    <w:rsid w:val="009F4727"/>
    <w:rsid w:val="00A0089E"/>
    <w:rsid w:val="00A02593"/>
    <w:rsid w:val="00A04B41"/>
    <w:rsid w:val="00A064B3"/>
    <w:rsid w:val="00A1184E"/>
    <w:rsid w:val="00A1362A"/>
    <w:rsid w:val="00A15E8F"/>
    <w:rsid w:val="00A16951"/>
    <w:rsid w:val="00A172EF"/>
    <w:rsid w:val="00A17CCF"/>
    <w:rsid w:val="00A2059C"/>
    <w:rsid w:val="00A2472B"/>
    <w:rsid w:val="00A24F14"/>
    <w:rsid w:val="00A31B99"/>
    <w:rsid w:val="00A35854"/>
    <w:rsid w:val="00A37691"/>
    <w:rsid w:val="00A37C70"/>
    <w:rsid w:val="00A417BF"/>
    <w:rsid w:val="00A43502"/>
    <w:rsid w:val="00A4533D"/>
    <w:rsid w:val="00A45CFF"/>
    <w:rsid w:val="00A54232"/>
    <w:rsid w:val="00A5486B"/>
    <w:rsid w:val="00A55C49"/>
    <w:rsid w:val="00A60BAD"/>
    <w:rsid w:val="00A60D33"/>
    <w:rsid w:val="00A61E6D"/>
    <w:rsid w:val="00A62E84"/>
    <w:rsid w:val="00A63705"/>
    <w:rsid w:val="00A67BC2"/>
    <w:rsid w:val="00A73AA0"/>
    <w:rsid w:val="00A76E27"/>
    <w:rsid w:val="00A81C49"/>
    <w:rsid w:val="00A86930"/>
    <w:rsid w:val="00A86E7B"/>
    <w:rsid w:val="00A90132"/>
    <w:rsid w:val="00A93783"/>
    <w:rsid w:val="00A94F8F"/>
    <w:rsid w:val="00A96BBD"/>
    <w:rsid w:val="00AA3821"/>
    <w:rsid w:val="00AA3D57"/>
    <w:rsid w:val="00AA3F49"/>
    <w:rsid w:val="00AA4633"/>
    <w:rsid w:val="00AA46A3"/>
    <w:rsid w:val="00AA4C71"/>
    <w:rsid w:val="00AA5A52"/>
    <w:rsid w:val="00AA6967"/>
    <w:rsid w:val="00AB0851"/>
    <w:rsid w:val="00AB0FF1"/>
    <w:rsid w:val="00AB4156"/>
    <w:rsid w:val="00AB5A90"/>
    <w:rsid w:val="00AB76F5"/>
    <w:rsid w:val="00AB7817"/>
    <w:rsid w:val="00AC16C5"/>
    <w:rsid w:val="00AC186E"/>
    <w:rsid w:val="00AC4AA8"/>
    <w:rsid w:val="00AC69F0"/>
    <w:rsid w:val="00AC7980"/>
    <w:rsid w:val="00AD1469"/>
    <w:rsid w:val="00AD1490"/>
    <w:rsid w:val="00AD16AA"/>
    <w:rsid w:val="00AD673D"/>
    <w:rsid w:val="00AE35AA"/>
    <w:rsid w:val="00AE393E"/>
    <w:rsid w:val="00AE3997"/>
    <w:rsid w:val="00AE6436"/>
    <w:rsid w:val="00AE70F6"/>
    <w:rsid w:val="00AF204B"/>
    <w:rsid w:val="00AF25D4"/>
    <w:rsid w:val="00AF47E0"/>
    <w:rsid w:val="00AF6B65"/>
    <w:rsid w:val="00B00E4C"/>
    <w:rsid w:val="00B058AE"/>
    <w:rsid w:val="00B12DDC"/>
    <w:rsid w:val="00B12F2F"/>
    <w:rsid w:val="00B12F50"/>
    <w:rsid w:val="00B168E6"/>
    <w:rsid w:val="00B16FCC"/>
    <w:rsid w:val="00B17229"/>
    <w:rsid w:val="00B17CFD"/>
    <w:rsid w:val="00B20453"/>
    <w:rsid w:val="00B23DB6"/>
    <w:rsid w:val="00B27A18"/>
    <w:rsid w:val="00B30233"/>
    <w:rsid w:val="00B332C4"/>
    <w:rsid w:val="00B37C9C"/>
    <w:rsid w:val="00B42BFB"/>
    <w:rsid w:val="00B44B0D"/>
    <w:rsid w:val="00B4587B"/>
    <w:rsid w:val="00B5176F"/>
    <w:rsid w:val="00B51900"/>
    <w:rsid w:val="00B52C48"/>
    <w:rsid w:val="00B61C56"/>
    <w:rsid w:val="00B63A69"/>
    <w:rsid w:val="00B64FCC"/>
    <w:rsid w:val="00B6735F"/>
    <w:rsid w:val="00B67F1D"/>
    <w:rsid w:val="00B715B5"/>
    <w:rsid w:val="00B72C38"/>
    <w:rsid w:val="00B75472"/>
    <w:rsid w:val="00B821D7"/>
    <w:rsid w:val="00B84286"/>
    <w:rsid w:val="00B84553"/>
    <w:rsid w:val="00B84A4E"/>
    <w:rsid w:val="00B85D2D"/>
    <w:rsid w:val="00B87A88"/>
    <w:rsid w:val="00B91AB3"/>
    <w:rsid w:val="00B921A3"/>
    <w:rsid w:val="00B92F5C"/>
    <w:rsid w:val="00B959A7"/>
    <w:rsid w:val="00B978AF"/>
    <w:rsid w:val="00B97F6C"/>
    <w:rsid w:val="00BA06B6"/>
    <w:rsid w:val="00BA5A76"/>
    <w:rsid w:val="00BA78E1"/>
    <w:rsid w:val="00BB0F5F"/>
    <w:rsid w:val="00BB2BA8"/>
    <w:rsid w:val="00BB3FC8"/>
    <w:rsid w:val="00BC1E43"/>
    <w:rsid w:val="00BC2329"/>
    <w:rsid w:val="00BC53A6"/>
    <w:rsid w:val="00BC7219"/>
    <w:rsid w:val="00BC753E"/>
    <w:rsid w:val="00BC7959"/>
    <w:rsid w:val="00BD0A56"/>
    <w:rsid w:val="00BD5038"/>
    <w:rsid w:val="00BD5810"/>
    <w:rsid w:val="00BD6F0A"/>
    <w:rsid w:val="00BD7504"/>
    <w:rsid w:val="00BE2323"/>
    <w:rsid w:val="00BE32CE"/>
    <w:rsid w:val="00BE4913"/>
    <w:rsid w:val="00BF17E1"/>
    <w:rsid w:val="00C00230"/>
    <w:rsid w:val="00C024F8"/>
    <w:rsid w:val="00C074D6"/>
    <w:rsid w:val="00C0754E"/>
    <w:rsid w:val="00C100D3"/>
    <w:rsid w:val="00C10920"/>
    <w:rsid w:val="00C147F6"/>
    <w:rsid w:val="00C16232"/>
    <w:rsid w:val="00C219EB"/>
    <w:rsid w:val="00C25C57"/>
    <w:rsid w:val="00C26A70"/>
    <w:rsid w:val="00C30224"/>
    <w:rsid w:val="00C30F61"/>
    <w:rsid w:val="00C31231"/>
    <w:rsid w:val="00C358FE"/>
    <w:rsid w:val="00C36E88"/>
    <w:rsid w:val="00C413D5"/>
    <w:rsid w:val="00C421F6"/>
    <w:rsid w:val="00C4582F"/>
    <w:rsid w:val="00C47935"/>
    <w:rsid w:val="00C47A7B"/>
    <w:rsid w:val="00C51A8A"/>
    <w:rsid w:val="00C52CDC"/>
    <w:rsid w:val="00C56B83"/>
    <w:rsid w:val="00C57499"/>
    <w:rsid w:val="00C57728"/>
    <w:rsid w:val="00C57D5B"/>
    <w:rsid w:val="00C6331F"/>
    <w:rsid w:val="00C6748E"/>
    <w:rsid w:val="00C674E4"/>
    <w:rsid w:val="00C6755E"/>
    <w:rsid w:val="00C702AC"/>
    <w:rsid w:val="00C759A3"/>
    <w:rsid w:val="00C85D97"/>
    <w:rsid w:val="00C86059"/>
    <w:rsid w:val="00CB03C3"/>
    <w:rsid w:val="00CB2440"/>
    <w:rsid w:val="00CB29A5"/>
    <w:rsid w:val="00CC04C2"/>
    <w:rsid w:val="00CC10FA"/>
    <w:rsid w:val="00CC152D"/>
    <w:rsid w:val="00CC1E71"/>
    <w:rsid w:val="00CC23B1"/>
    <w:rsid w:val="00CC2412"/>
    <w:rsid w:val="00CC2AB5"/>
    <w:rsid w:val="00CC48FA"/>
    <w:rsid w:val="00CD0058"/>
    <w:rsid w:val="00CD06E8"/>
    <w:rsid w:val="00CD13B7"/>
    <w:rsid w:val="00CD14B8"/>
    <w:rsid w:val="00CE0182"/>
    <w:rsid w:val="00CE307D"/>
    <w:rsid w:val="00CE4940"/>
    <w:rsid w:val="00CE65E1"/>
    <w:rsid w:val="00CE68CE"/>
    <w:rsid w:val="00CE7A82"/>
    <w:rsid w:val="00CF66DC"/>
    <w:rsid w:val="00CF6D4B"/>
    <w:rsid w:val="00D0002A"/>
    <w:rsid w:val="00D00C1B"/>
    <w:rsid w:val="00D0121D"/>
    <w:rsid w:val="00D01B0A"/>
    <w:rsid w:val="00D01F13"/>
    <w:rsid w:val="00D0263B"/>
    <w:rsid w:val="00D05DED"/>
    <w:rsid w:val="00D07B51"/>
    <w:rsid w:val="00D10806"/>
    <w:rsid w:val="00D12349"/>
    <w:rsid w:val="00D12D8C"/>
    <w:rsid w:val="00D147D4"/>
    <w:rsid w:val="00D213CF"/>
    <w:rsid w:val="00D21950"/>
    <w:rsid w:val="00D22E39"/>
    <w:rsid w:val="00D24B30"/>
    <w:rsid w:val="00D324B4"/>
    <w:rsid w:val="00D32C5D"/>
    <w:rsid w:val="00D34428"/>
    <w:rsid w:val="00D3762B"/>
    <w:rsid w:val="00D37FE4"/>
    <w:rsid w:val="00D41FFA"/>
    <w:rsid w:val="00D43BC3"/>
    <w:rsid w:val="00D45E83"/>
    <w:rsid w:val="00D50748"/>
    <w:rsid w:val="00D52DA7"/>
    <w:rsid w:val="00D61F52"/>
    <w:rsid w:val="00D642B5"/>
    <w:rsid w:val="00D655FC"/>
    <w:rsid w:val="00D66BCE"/>
    <w:rsid w:val="00D674FF"/>
    <w:rsid w:val="00D70FD4"/>
    <w:rsid w:val="00D72337"/>
    <w:rsid w:val="00D73A40"/>
    <w:rsid w:val="00D74985"/>
    <w:rsid w:val="00D75098"/>
    <w:rsid w:val="00D76F7F"/>
    <w:rsid w:val="00D8727C"/>
    <w:rsid w:val="00D90753"/>
    <w:rsid w:val="00D951AF"/>
    <w:rsid w:val="00DA0546"/>
    <w:rsid w:val="00DA3AD2"/>
    <w:rsid w:val="00DA4B73"/>
    <w:rsid w:val="00DA6B6B"/>
    <w:rsid w:val="00DA79C0"/>
    <w:rsid w:val="00DA7CE0"/>
    <w:rsid w:val="00DB3D4C"/>
    <w:rsid w:val="00DB4E74"/>
    <w:rsid w:val="00DB5519"/>
    <w:rsid w:val="00DB7041"/>
    <w:rsid w:val="00DB727A"/>
    <w:rsid w:val="00DB7CFC"/>
    <w:rsid w:val="00DC0AB6"/>
    <w:rsid w:val="00DC1DED"/>
    <w:rsid w:val="00DC4FA2"/>
    <w:rsid w:val="00DD2663"/>
    <w:rsid w:val="00DD4633"/>
    <w:rsid w:val="00DD53CF"/>
    <w:rsid w:val="00DD5ED1"/>
    <w:rsid w:val="00DD62E3"/>
    <w:rsid w:val="00DD6EDF"/>
    <w:rsid w:val="00DE207D"/>
    <w:rsid w:val="00DF05E0"/>
    <w:rsid w:val="00DF13E1"/>
    <w:rsid w:val="00DF2098"/>
    <w:rsid w:val="00DF459E"/>
    <w:rsid w:val="00E060A0"/>
    <w:rsid w:val="00E06120"/>
    <w:rsid w:val="00E10165"/>
    <w:rsid w:val="00E1461B"/>
    <w:rsid w:val="00E147D7"/>
    <w:rsid w:val="00E1567D"/>
    <w:rsid w:val="00E20228"/>
    <w:rsid w:val="00E206FF"/>
    <w:rsid w:val="00E23BD5"/>
    <w:rsid w:val="00E24FB4"/>
    <w:rsid w:val="00E257FD"/>
    <w:rsid w:val="00E26A96"/>
    <w:rsid w:val="00E26BB0"/>
    <w:rsid w:val="00E271F7"/>
    <w:rsid w:val="00E2789E"/>
    <w:rsid w:val="00E27CBA"/>
    <w:rsid w:val="00E30471"/>
    <w:rsid w:val="00E316F7"/>
    <w:rsid w:val="00E3204F"/>
    <w:rsid w:val="00E32C66"/>
    <w:rsid w:val="00E332DD"/>
    <w:rsid w:val="00E33585"/>
    <w:rsid w:val="00E341C3"/>
    <w:rsid w:val="00E36029"/>
    <w:rsid w:val="00E37F97"/>
    <w:rsid w:val="00E400D0"/>
    <w:rsid w:val="00E4230C"/>
    <w:rsid w:val="00E43781"/>
    <w:rsid w:val="00E44CA8"/>
    <w:rsid w:val="00E45EDB"/>
    <w:rsid w:val="00E5580B"/>
    <w:rsid w:val="00E55897"/>
    <w:rsid w:val="00E606E1"/>
    <w:rsid w:val="00E60720"/>
    <w:rsid w:val="00E62CD5"/>
    <w:rsid w:val="00E646A4"/>
    <w:rsid w:val="00E64B12"/>
    <w:rsid w:val="00E71479"/>
    <w:rsid w:val="00E721AE"/>
    <w:rsid w:val="00E73DE7"/>
    <w:rsid w:val="00E76916"/>
    <w:rsid w:val="00E80867"/>
    <w:rsid w:val="00E81957"/>
    <w:rsid w:val="00E82B82"/>
    <w:rsid w:val="00E836B8"/>
    <w:rsid w:val="00E84405"/>
    <w:rsid w:val="00E86DE0"/>
    <w:rsid w:val="00E92E98"/>
    <w:rsid w:val="00E96004"/>
    <w:rsid w:val="00E9734E"/>
    <w:rsid w:val="00EA1C31"/>
    <w:rsid w:val="00EA1ED2"/>
    <w:rsid w:val="00EA5A14"/>
    <w:rsid w:val="00EB093F"/>
    <w:rsid w:val="00EB488E"/>
    <w:rsid w:val="00EB502E"/>
    <w:rsid w:val="00EB7519"/>
    <w:rsid w:val="00EC0946"/>
    <w:rsid w:val="00EC3170"/>
    <w:rsid w:val="00EC40F3"/>
    <w:rsid w:val="00EC7B9B"/>
    <w:rsid w:val="00ED1710"/>
    <w:rsid w:val="00ED1FB8"/>
    <w:rsid w:val="00ED7F6E"/>
    <w:rsid w:val="00EE2433"/>
    <w:rsid w:val="00EE355C"/>
    <w:rsid w:val="00EE3F73"/>
    <w:rsid w:val="00EE4D41"/>
    <w:rsid w:val="00EE7097"/>
    <w:rsid w:val="00EE7559"/>
    <w:rsid w:val="00EF2905"/>
    <w:rsid w:val="00EF37F5"/>
    <w:rsid w:val="00EF3FC9"/>
    <w:rsid w:val="00EF481A"/>
    <w:rsid w:val="00EF6405"/>
    <w:rsid w:val="00EF73C7"/>
    <w:rsid w:val="00F00E32"/>
    <w:rsid w:val="00F01C89"/>
    <w:rsid w:val="00F028DB"/>
    <w:rsid w:val="00F03F09"/>
    <w:rsid w:val="00F05443"/>
    <w:rsid w:val="00F0575B"/>
    <w:rsid w:val="00F05933"/>
    <w:rsid w:val="00F06315"/>
    <w:rsid w:val="00F06E66"/>
    <w:rsid w:val="00F138B1"/>
    <w:rsid w:val="00F1739C"/>
    <w:rsid w:val="00F229FF"/>
    <w:rsid w:val="00F25284"/>
    <w:rsid w:val="00F26B73"/>
    <w:rsid w:val="00F304F7"/>
    <w:rsid w:val="00F315FF"/>
    <w:rsid w:val="00F347BE"/>
    <w:rsid w:val="00F377C3"/>
    <w:rsid w:val="00F41202"/>
    <w:rsid w:val="00F47709"/>
    <w:rsid w:val="00F507A2"/>
    <w:rsid w:val="00F52EB8"/>
    <w:rsid w:val="00F53DE2"/>
    <w:rsid w:val="00F56342"/>
    <w:rsid w:val="00F56BB7"/>
    <w:rsid w:val="00F61BA0"/>
    <w:rsid w:val="00F63E1E"/>
    <w:rsid w:val="00F659B4"/>
    <w:rsid w:val="00F66069"/>
    <w:rsid w:val="00F7006C"/>
    <w:rsid w:val="00F7544A"/>
    <w:rsid w:val="00F75DAB"/>
    <w:rsid w:val="00F767C1"/>
    <w:rsid w:val="00F835C7"/>
    <w:rsid w:val="00F85BE0"/>
    <w:rsid w:val="00F86B7C"/>
    <w:rsid w:val="00F87572"/>
    <w:rsid w:val="00F8763F"/>
    <w:rsid w:val="00F91123"/>
    <w:rsid w:val="00F91720"/>
    <w:rsid w:val="00F92DB1"/>
    <w:rsid w:val="00F93F72"/>
    <w:rsid w:val="00F94277"/>
    <w:rsid w:val="00FA045B"/>
    <w:rsid w:val="00FA0FD7"/>
    <w:rsid w:val="00FA33DC"/>
    <w:rsid w:val="00FA5306"/>
    <w:rsid w:val="00FA5466"/>
    <w:rsid w:val="00FA6F18"/>
    <w:rsid w:val="00FB02B5"/>
    <w:rsid w:val="00FB3C0B"/>
    <w:rsid w:val="00FC12E1"/>
    <w:rsid w:val="00FC1EFE"/>
    <w:rsid w:val="00FC4663"/>
    <w:rsid w:val="00FC4AFC"/>
    <w:rsid w:val="00FC4B1C"/>
    <w:rsid w:val="00FC59ED"/>
    <w:rsid w:val="00FC666C"/>
    <w:rsid w:val="00FC6CC2"/>
    <w:rsid w:val="00FC7177"/>
    <w:rsid w:val="00FC7840"/>
    <w:rsid w:val="00FD580C"/>
    <w:rsid w:val="00FD61EB"/>
    <w:rsid w:val="00FD6E45"/>
    <w:rsid w:val="00FD7DFC"/>
    <w:rsid w:val="00FE15FA"/>
    <w:rsid w:val="00FE44A7"/>
    <w:rsid w:val="00FE4FBD"/>
    <w:rsid w:val="00FF171F"/>
    <w:rsid w:val="00FF3A44"/>
    <w:rsid w:val="00FF4F5F"/>
    <w:rsid w:val="00FF65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3AC6ED1B"/>
  <w15:docId w15:val="{695887EA-0FBB-4CE4-91D8-ED18C43DC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D6038"/>
    <w:pPr>
      <w:widowControl w:val="0"/>
      <w:jc w:val="both"/>
    </w:pPr>
    <w:rPr>
      <w:rFonts w:ascii="Times New Roman" w:eastAsia="宋体" w:hAnsi="Times New Roman" w:cs="Times New Roman"/>
      <w:szCs w:val="24"/>
    </w:rPr>
  </w:style>
  <w:style w:type="paragraph" w:styleId="1">
    <w:name w:val="heading 1"/>
    <w:basedOn w:val="a"/>
    <w:next w:val="a"/>
    <w:link w:val="10"/>
    <w:qFormat/>
    <w:rsid w:val="006D4315"/>
    <w:pPr>
      <w:keepNext/>
      <w:keepLines/>
      <w:spacing w:before="340" w:after="330" w:line="578" w:lineRule="auto"/>
      <w:outlineLvl w:val="0"/>
    </w:pPr>
    <w:rPr>
      <w:b/>
      <w:bCs/>
      <w:kern w:val="44"/>
      <w:sz w:val="44"/>
      <w:szCs w:val="44"/>
    </w:rPr>
  </w:style>
  <w:style w:type="paragraph" w:styleId="2">
    <w:name w:val="heading 2"/>
    <w:basedOn w:val="a"/>
    <w:next w:val="a"/>
    <w:link w:val="20"/>
    <w:qFormat/>
    <w:rsid w:val="004D6038"/>
    <w:pPr>
      <w:keepNext/>
      <w:keepLines/>
      <w:spacing w:before="260" w:after="260" w:line="413" w:lineRule="auto"/>
      <w:outlineLvl w:val="1"/>
    </w:pPr>
    <w:rPr>
      <w:rFonts w:ascii="Arial" w:eastAsia="黑体" w:hAnsi="Arial"/>
      <w:b/>
      <w:bCs/>
      <w:sz w:val="32"/>
      <w:szCs w:val="32"/>
    </w:rPr>
  </w:style>
  <w:style w:type="paragraph" w:styleId="3">
    <w:name w:val="heading 3"/>
    <w:basedOn w:val="a"/>
    <w:next w:val="a"/>
    <w:link w:val="30"/>
    <w:qFormat/>
    <w:rsid w:val="004D6038"/>
    <w:pPr>
      <w:keepNext/>
      <w:keepLines/>
      <w:spacing w:before="260" w:after="260" w:line="413" w:lineRule="auto"/>
      <w:outlineLvl w:val="2"/>
    </w:pPr>
    <w:rPr>
      <w:b/>
      <w:bCs/>
      <w:sz w:val="32"/>
      <w:szCs w:val="32"/>
    </w:rPr>
  </w:style>
  <w:style w:type="paragraph" w:styleId="4">
    <w:name w:val="heading 4"/>
    <w:basedOn w:val="a"/>
    <w:next w:val="a"/>
    <w:link w:val="40"/>
    <w:unhideWhenUsed/>
    <w:qFormat/>
    <w:rsid w:val="006D4315"/>
    <w:pPr>
      <w:keepNext/>
      <w:keepLines/>
      <w:spacing w:before="280" w:after="290" w:line="376" w:lineRule="auto"/>
      <w:outlineLvl w:val="3"/>
    </w:pPr>
    <w:rPr>
      <w:rFonts w:ascii="Cambria" w:hAnsi="Cambria"/>
      <w:b/>
      <w:bCs/>
      <w:sz w:val="28"/>
      <w:szCs w:val="28"/>
    </w:rPr>
  </w:style>
  <w:style w:type="paragraph" w:styleId="5">
    <w:name w:val="heading 5"/>
    <w:basedOn w:val="a"/>
    <w:next w:val="a"/>
    <w:link w:val="50"/>
    <w:unhideWhenUsed/>
    <w:qFormat/>
    <w:rsid w:val="006D4315"/>
    <w:pPr>
      <w:keepNext/>
      <w:keepLines/>
      <w:spacing w:before="280" w:after="290" w:line="376" w:lineRule="auto"/>
      <w:outlineLvl w:val="4"/>
    </w:pPr>
    <w:rPr>
      <w:b/>
      <w:bCs/>
      <w:sz w:val="28"/>
      <w:szCs w:val="28"/>
    </w:rPr>
  </w:style>
  <w:style w:type="paragraph" w:styleId="6">
    <w:name w:val="heading 6"/>
    <w:basedOn w:val="a"/>
    <w:next w:val="a"/>
    <w:link w:val="60"/>
    <w:unhideWhenUsed/>
    <w:qFormat/>
    <w:rsid w:val="006D4315"/>
    <w:pPr>
      <w:keepNext/>
      <w:keepLines/>
      <w:spacing w:before="240" w:after="64" w:line="320" w:lineRule="auto"/>
      <w:outlineLvl w:val="5"/>
    </w:pPr>
    <w:rPr>
      <w:rFonts w:ascii="Cambria" w:hAnsi="Cambria"/>
      <w:b/>
      <w:bCs/>
      <w:sz w:val="24"/>
    </w:rPr>
  </w:style>
  <w:style w:type="paragraph" w:styleId="7">
    <w:name w:val="heading 7"/>
    <w:basedOn w:val="a"/>
    <w:next w:val="a"/>
    <w:link w:val="70"/>
    <w:uiPriority w:val="9"/>
    <w:unhideWhenUsed/>
    <w:qFormat/>
    <w:rsid w:val="00F63E1E"/>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6D4315"/>
    <w:rPr>
      <w:rFonts w:ascii="Times New Roman" w:eastAsia="宋体" w:hAnsi="Times New Roman" w:cs="Times New Roman"/>
      <w:b/>
      <w:bCs/>
      <w:kern w:val="44"/>
      <w:sz w:val="44"/>
      <w:szCs w:val="44"/>
    </w:rPr>
  </w:style>
  <w:style w:type="character" w:customStyle="1" w:styleId="20">
    <w:name w:val="标题 2 字符"/>
    <w:basedOn w:val="a0"/>
    <w:link w:val="2"/>
    <w:rsid w:val="004D6038"/>
    <w:rPr>
      <w:rFonts w:ascii="Arial" w:eastAsia="黑体" w:hAnsi="Arial" w:cs="Times New Roman"/>
      <w:b/>
      <w:bCs/>
      <w:sz w:val="32"/>
      <w:szCs w:val="32"/>
    </w:rPr>
  </w:style>
  <w:style w:type="character" w:customStyle="1" w:styleId="30">
    <w:name w:val="标题 3 字符"/>
    <w:basedOn w:val="a0"/>
    <w:link w:val="3"/>
    <w:rsid w:val="004D6038"/>
    <w:rPr>
      <w:rFonts w:ascii="Times New Roman" w:eastAsia="宋体" w:hAnsi="Times New Roman" w:cs="Times New Roman"/>
      <w:b/>
      <w:bCs/>
      <w:sz w:val="32"/>
      <w:szCs w:val="32"/>
    </w:rPr>
  </w:style>
  <w:style w:type="character" w:customStyle="1" w:styleId="40">
    <w:name w:val="标题 4 字符"/>
    <w:basedOn w:val="a0"/>
    <w:link w:val="4"/>
    <w:rsid w:val="006D4315"/>
    <w:rPr>
      <w:rFonts w:ascii="Cambria" w:eastAsia="宋体" w:hAnsi="Cambria" w:cs="Times New Roman"/>
      <w:b/>
      <w:bCs/>
      <w:sz w:val="28"/>
      <w:szCs w:val="28"/>
    </w:rPr>
  </w:style>
  <w:style w:type="character" w:customStyle="1" w:styleId="50">
    <w:name w:val="标题 5 字符"/>
    <w:basedOn w:val="a0"/>
    <w:link w:val="5"/>
    <w:rsid w:val="006D4315"/>
    <w:rPr>
      <w:rFonts w:ascii="Times New Roman" w:eastAsia="宋体" w:hAnsi="Times New Roman" w:cs="Times New Roman"/>
      <w:b/>
      <w:bCs/>
      <w:sz w:val="28"/>
      <w:szCs w:val="28"/>
    </w:rPr>
  </w:style>
  <w:style w:type="character" w:customStyle="1" w:styleId="60">
    <w:name w:val="标题 6 字符"/>
    <w:basedOn w:val="a0"/>
    <w:link w:val="6"/>
    <w:rsid w:val="006D4315"/>
    <w:rPr>
      <w:rFonts w:ascii="Cambria" w:eastAsia="宋体" w:hAnsi="Cambria" w:cs="Times New Roman"/>
      <w:b/>
      <w:bCs/>
      <w:sz w:val="24"/>
      <w:szCs w:val="24"/>
    </w:rPr>
  </w:style>
  <w:style w:type="character" w:customStyle="1" w:styleId="70">
    <w:name w:val="标题 7 字符"/>
    <w:basedOn w:val="a0"/>
    <w:link w:val="7"/>
    <w:uiPriority w:val="9"/>
    <w:rsid w:val="00F63E1E"/>
    <w:rPr>
      <w:rFonts w:ascii="Times New Roman" w:eastAsia="宋体" w:hAnsi="Times New Roman" w:cs="Times New Roman"/>
      <w:b/>
      <w:bCs/>
      <w:sz w:val="24"/>
      <w:szCs w:val="24"/>
    </w:rPr>
  </w:style>
  <w:style w:type="character" w:customStyle="1" w:styleId="a3">
    <w:name w:val="页脚 字符"/>
    <w:basedOn w:val="a0"/>
    <w:link w:val="a4"/>
    <w:uiPriority w:val="99"/>
    <w:rsid w:val="004D6038"/>
    <w:rPr>
      <w:sz w:val="18"/>
      <w:szCs w:val="18"/>
    </w:rPr>
  </w:style>
  <w:style w:type="paragraph" w:styleId="a4">
    <w:name w:val="footer"/>
    <w:basedOn w:val="a"/>
    <w:link w:val="a3"/>
    <w:uiPriority w:val="99"/>
    <w:rsid w:val="004D6038"/>
    <w:pPr>
      <w:tabs>
        <w:tab w:val="center" w:pos="4153"/>
        <w:tab w:val="right" w:pos="8306"/>
      </w:tabs>
      <w:snapToGrid w:val="0"/>
      <w:jc w:val="left"/>
    </w:pPr>
    <w:rPr>
      <w:rFonts w:asciiTheme="minorHAnsi" w:eastAsiaTheme="minorEastAsia" w:hAnsiTheme="minorHAnsi" w:cstheme="minorBidi"/>
      <w:sz w:val="18"/>
      <w:szCs w:val="18"/>
    </w:rPr>
  </w:style>
  <w:style w:type="character" w:styleId="a5">
    <w:name w:val="page number"/>
    <w:basedOn w:val="a0"/>
    <w:rsid w:val="004D6038"/>
  </w:style>
  <w:style w:type="character" w:styleId="a6">
    <w:name w:val="Hyperlink"/>
    <w:basedOn w:val="a0"/>
    <w:uiPriority w:val="99"/>
    <w:rsid w:val="004D6038"/>
    <w:rPr>
      <w:color w:val="0000FF"/>
      <w:u w:val="single"/>
    </w:rPr>
  </w:style>
  <w:style w:type="paragraph" w:styleId="21">
    <w:name w:val="toc 2"/>
    <w:basedOn w:val="a"/>
    <w:next w:val="a"/>
    <w:uiPriority w:val="39"/>
    <w:qFormat/>
    <w:rsid w:val="004D6038"/>
    <w:pPr>
      <w:ind w:leftChars="200" w:left="420"/>
    </w:pPr>
  </w:style>
  <w:style w:type="paragraph" w:styleId="a7">
    <w:name w:val="header"/>
    <w:basedOn w:val="a"/>
    <w:link w:val="a8"/>
    <w:uiPriority w:val="99"/>
    <w:rsid w:val="004D6038"/>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4D6038"/>
    <w:rPr>
      <w:rFonts w:ascii="Times New Roman" w:eastAsia="宋体" w:hAnsi="Times New Roman" w:cs="Times New Roman"/>
      <w:sz w:val="18"/>
      <w:szCs w:val="18"/>
    </w:rPr>
  </w:style>
  <w:style w:type="paragraph" w:styleId="31">
    <w:name w:val="toc 3"/>
    <w:basedOn w:val="a"/>
    <w:next w:val="a"/>
    <w:uiPriority w:val="39"/>
    <w:qFormat/>
    <w:rsid w:val="004D6038"/>
    <w:pPr>
      <w:ind w:leftChars="400" w:left="840"/>
    </w:pPr>
  </w:style>
  <w:style w:type="character" w:customStyle="1" w:styleId="FooterChar1">
    <w:name w:val="Footer Char1"/>
    <w:basedOn w:val="a0"/>
    <w:uiPriority w:val="99"/>
    <w:semiHidden/>
    <w:rsid w:val="004D6038"/>
    <w:rPr>
      <w:rFonts w:ascii="Times New Roman" w:eastAsia="宋体" w:hAnsi="Times New Roman" w:cs="Times New Roman"/>
      <w:sz w:val="18"/>
      <w:szCs w:val="18"/>
    </w:rPr>
  </w:style>
  <w:style w:type="paragraph" w:styleId="a9">
    <w:name w:val="No Spacing"/>
    <w:link w:val="aa"/>
    <w:uiPriority w:val="1"/>
    <w:qFormat/>
    <w:rsid w:val="004D6038"/>
    <w:rPr>
      <w:rFonts w:ascii="Calibri" w:eastAsia="宋体" w:hAnsi="Calibri" w:cs="Times New Roman"/>
      <w:kern w:val="0"/>
      <w:sz w:val="22"/>
    </w:rPr>
  </w:style>
  <w:style w:type="character" w:customStyle="1" w:styleId="aa">
    <w:name w:val="无间隔 字符"/>
    <w:basedOn w:val="a0"/>
    <w:link w:val="a9"/>
    <w:uiPriority w:val="1"/>
    <w:rsid w:val="004D6038"/>
    <w:rPr>
      <w:rFonts w:ascii="Calibri" w:eastAsia="宋体" w:hAnsi="Calibri" w:cs="Times New Roman"/>
      <w:kern w:val="0"/>
      <w:sz w:val="22"/>
    </w:rPr>
  </w:style>
  <w:style w:type="table" w:styleId="ab">
    <w:name w:val="Table Grid"/>
    <w:basedOn w:val="a1"/>
    <w:uiPriority w:val="59"/>
    <w:rsid w:val="004D6038"/>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unhideWhenUsed/>
    <w:rsid w:val="004D6038"/>
    <w:rPr>
      <w:sz w:val="16"/>
      <w:szCs w:val="16"/>
    </w:rPr>
  </w:style>
  <w:style w:type="character" w:customStyle="1" w:styleId="ad">
    <w:name w:val="批注框文本 字符"/>
    <w:basedOn w:val="a0"/>
    <w:link w:val="ac"/>
    <w:uiPriority w:val="99"/>
    <w:rsid w:val="004D6038"/>
    <w:rPr>
      <w:rFonts w:ascii="Times New Roman" w:eastAsia="宋体" w:hAnsi="Times New Roman" w:cs="Times New Roman"/>
      <w:sz w:val="16"/>
      <w:szCs w:val="16"/>
    </w:rPr>
  </w:style>
  <w:style w:type="paragraph" w:styleId="ae">
    <w:name w:val="table of authorities"/>
    <w:basedOn w:val="a"/>
    <w:next w:val="a"/>
    <w:uiPriority w:val="99"/>
    <w:semiHidden/>
    <w:unhideWhenUsed/>
    <w:rsid w:val="006D4315"/>
    <w:pPr>
      <w:spacing w:line="360" w:lineRule="auto"/>
      <w:ind w:leftChars="200" w:left="420"/>
    </w:pPr>
    <w:rPr>
      <w:sz w:val="24"/>
    </w:rPr>
  </w:style>
  <w:style w:type="paragraph" w:styleId="11">
    <w:name w:val="toc 1"/>
    <w:basedOn w:val="a"/>
    <w:next w:val="a"/>
    <w:autoRedefine/>
    <w:uiPriority w:val="39"/>
    <w:unhideWhenUsed/>
    <w:qFormat/>
    <w:rsid w:val="006D4315"/>
    <w:pPr>
      <w:widowControl/>
      <w:spacing w:after="100" w:line="276" w:lineRule="auto"/>
      <w:jc w:val="left"/>
    </w:pPr>
    <w:rPr>
      <w:rFonts w:ascii="Calibri" w:hAnsi="Calibri"/>
      <w:kern w:val="0"/>
      <w:sz w:val="22"/>
      <w:szCs w:val="22"/>
    </w:rPr>
  </w:style>
  <w:style w:type="paragraph" w:styleId="af">
    <w:name w:val="caption"/>
    <w:basedOn w:val="a"/>
    <w:next w:val="a"/>
    <w:unhideWhenUsed/>
    <w:qFormat/>
    <w:rsid w:val="006D4315"/>
    <w:pPr>
      <w:spacing w:line="360" w:lineRule="auto"/>
    </w:pPr>
    <w:rPr>
      <w:rFonts w:ascii="Cambria" w:eastAsia="黑体" w:hAnsi="Cambria"/>
      <w:sz w:val="20"/>
      <w:szCs w:val="20"/>
    </w:rPr>
  </w:style>
  <w:style w:type="paragraph" w:styleId="af0">
    <w:name w:val="Title"/>
    <w:basedOn w:val="a"/>
    <w:next w:val="a"/>
    <w:link w:val="af1"/>
    <w:qFormat/>
    <w:rsid w:val="006D4315"/>
    <w:pPr>
      <w:spacing w:before="240" w:after="60" w:line="360" w:lineRule="auto"/>
      <w:jc w:val="center"/>
      <w:outlineLvl w:val="0"/>
    </w:pPr>
    <w:rPr>
      <w:rFonts w:ascii="Cambria" w:hAnsi="Cambria"/>
      <w:b/>
      <w:bCs/>
      <w:sz w:val="52"/>
      <w:szCs w:val="32"/>
    </w:rPr>
  </w:style>
  <w:style w:type="character" w:customStyle="1" w:styleId="af1">
    <w:name w:val="标题 字符"/>
    <w:basedOn w:val="a0"/>
    <w:link w:val="af0"/>
    <w:rsid w:val="006D4315"/>
    <w:rPr>
      <w:rFonts w:ascii="Cambria" w:eastAsia="宋体" w:hAnsi="Cambria" w:cs="Times New Roman"/>
      <w:b/>
      <w:bCs/>
      <w:sz w:val="52"/>
      <w:szCs w:val="32"/>
    </w:rPr>
  </w:style>
  <w:style w:type="paragraph" w:styleId="af2">
    <w:name w:val="Subtitle"/>
    <w:basedOn w:val="a"/>
    <w:next w:val="a"/>
    <w:link w:val="af3"/>
    <w:qFormat/>
    <w:rsid w:val="006D4315"/>
    <w:pPr>
      <w:spacing w:before="240" w:after="60" w:line="312" w:lineRule="auto"/>
      <w:jc w:val="left"/>
      <w:outlineLvl w:val="1"/>
    </w:pPr>
    <w:rPr>
      <w:rFonts w:ascii="Cambria" w:eastAsia="仿宋_GB2312" w:hAnsi="Cambria"/>
      <w:b/>
      <w:bCs/>
      <w:color w:val="002060"/>
      <w:kern w:val="28"/>
      <w:sz w:val="32"/>
      <w:szCs w:val="32"/>
    </w:rPr>
  </w:style>
  <w:style w:type="character" w:customStyle="1" w:styleId="af3">
    <w:name w:val="副标题 字符"/>
    <w:basedOn w:val="a0"/>
    <w:link w:val="af2"/>
    <w:rsid w:val="006D4315"/>
    <w:rPr>
      <w:rFonts w:ascii="Cambria" w:eastAsia="仿宋_GB2312" w:hAnsi="Cambria" w:cs="Times New Roman"/>
      <w:b/>
      <w:bCs/>
      <w:color w:val="002060"/>
      <w:kern w:val="28"/>
      <w:sz w:val="32"/>
      <w:szCs w:val="32"/>
    </w:rPr>
  </w:style>
  <w:style w:type="character" w:styleId="af4">
    <w:name w:val="Strong"/>
    <w:uiPriority w:val="22"/>
    <w:qFormat/>
    <w:rsid w:val="006D4315"/>
    <w:rPr>
      <w:b/>
      <w:bCs/>
    </w:rPr>
  </w:style>
  <w:style w:type="character" w:styleId="af5">
    <w:name w:val="Emphasis"/>
    <w:uiPriority w:val="20"/>
    <w:qFormat/>
    <w:rsid w:val="006D4315"/>
    <w:rPr>
      <w:i/>
      <w:iCs/>
    </w:rPr>
  </w:style>
  <w:style w:type="paragraph" w:styleId="af6">
    <w:name w:val="List Paragraph"/>
    <w:basedOn w:val="a"/>
    <w:qFormat/>
    <w:rsid w:val="006D4315"/>
    <w:pPr>
      <w:spacing w:line="360" w:lineRule="auto"/>
      <w:ind w:firstLineChars="200" w:firstLine="420"/>
    </w:pPr>
    <w:rPr>
      <w:sz w:val="24"/>
    </w:rPr>
  </w:style>
  <w:style w:type="paragraph" w:styleId="TOC">
    <w:name w:val="TOC Heading"/>
    <w:basedOn w:val="1"/>
    <w:next w:val="a"/>
    <w:uiPriority w:val="39"/>
    <w:semiHidden/>
    <w:unhideWhenUsed/>
    <w:qFormat/>
    <w:rsid w:val="006D4315"/>
    <w:pPr>
      <w:widowControl/>
      <w:spacing w:before="480" w:after="0" w:line="276" w:lineRule="auto"/>
      <w:ind w:rightChars="100" w:right="100"/>
      <w:jc w:val="left"/>
      <w:outlineLvl w:val="9"/>
    </w:pPr>
    <w:rPr>
      <w:rFonts w:ascii="Cambria" w:hAnsi="Cambria"/>
      <w:color w:val="365F91"/>
      <w:kern w:val="0"/>
      <w:sz w:val="28"/>
      <w:szCs w:val="28"/>
    </w:rPr>
  </w:style>
  <w:style w:type="paragraph" w:styleId="af7">
    <w:name w:val="Document Map"/>
    <w:basedOn w:val="a"/>
    <w:link w:val="af8"/>
    <w:uiPriority w:val="99"/>
    <w:semiHidden/>
    <w:unhideWhenUsed/>
    <w:rsid w:val="006D4315"/>
    <w:pPr>
      <w:spacing w:line="360" w:lineRule="auto"/>
    </w:pPr>
    <w:rPr>
      <w:rFonts w:ascii="宋体"/>
      <w:sz w:val="18"/>
      <w:szCs w:val="18"/>
    </w:rPr>
  </w:style>
  <w:style w:type="character" w:customStyle="1" w:styleId="af8">
    <w:name w:val="文档结构图 字符"/>
    <w:basedOn w:val="a0"/>
    <w:link w:val="af7"/>
    <w:uiPriority w:val="99"/>
    <w:rsid w:val="006D4315"/>
    <w:rPr>
      <w:rFonts w:ascii="宋体" w:eastAsia="宋体" w:hAnsi="Times New Roman" w:cs="Times New Roman"/>
      <w:sz w:val="18"/>
      <w:szCs w:val="18"/>
    </w:rPr>
  </w:style>
  <w:style w:type="character" w:styleId="af9">
    <w:name w:val="Intense Emphasis"/>
    <w:uiPriority w:val="21"/>
    <w:qFormat/>
    <w:rsid w:val="006D4315"/>
    <w:rPr>
      <w:b/>
      <w:bCs/>
      <w:i/>
      <w:iCs/>
      <w:color w:val="4F81BD"/>
    </w:rPr>
  </w:style>
  <w:style w:type="character" w:styleId="afa">
    <w:name w:val="Subtle Emphasis"/>
    <w:uiPriority w:val="19"/>
    <w:qFormat/>
    <w:rsid w:val="006D4315"/>
    <w:rPr>
      <w:i/>
      <w:iCs/>
      <w:color w:val="808080"/>
    </w:rPr>
  </w:style>
  <w:style w:type="paragraph" w:styleId="afb">
    <w:name w:val="Quote"/>
    <w:basedOn w:val="a"/>
    <w:next w:val="a"/>
    <w:link w:val="afc"/>
    <w:uiPriority w:val="29"/>
    <w:qFormat/>
    <w:rsid w:val="006D4315"/>
    <w:pPr>
      <w:spacing w:line="360" w:lineRule="auto"/>
    </w:pPr>
    <w:rPr>
      <w:i/>
      <w:iCs/>
      <w:color w:val="000000"/>
      <w:sz w:val="24"/>
    </w:rPr>
  </w:style>
  <w:style w:type="character" w:customStyle="1" w:styleId="afc">
    <w:name w:val="引用 字符"/>
    <w:basedOn w:val="a0"/>
    <w:link w:val="afb"/>
    <w:uiPriority w:val="29"/>
    <w:rsid w:val="006D4315"/>
    <w:rPr>
      <w:rFonts w:ascii="Times New Roman" w:eastAsia="宋体" w:hAnsi="Times New Roman" w:cs="Times New Roman"/>
      <w:i/>
      <w:iCs/>
      <w:color w:val="000000"/>
      <w:sz w:val="24"/>
      <w:szCs w:val="24"/>
    </w:rPr>
  </w:style>
  <w:style w:type="paragraph" w:styleId="afd">
    <w:name w:val="Normal (Web)"/>
    <w:basedOn w:val="a"/>
    <w:uiPriority w:val="99"/>
    <w:semiHidden/>
    <w:unhideWhenUsed/>
    <w:rsid w:val="006D4315"/>
    <w:pPr>
      <w:widowControl/>
      <w:spacing w:before="100" w:beforeAutospacing="1" w:after="100" w:afterAutospacing="1" w:line="360" w:lineRule="auto"/>
      <w:jc w:val="left"/>
    </w:pPr>
    <w:rPr>
      <w:rFonts w:ascii="宋体" w:hAnsi="宋体" w:cs="宋体"/>
      <w:kern w:val="0"/>
      <w:sz w:val="24"/>
    </w:rPr>
  </w:style>
  <w:style w:type="paragraph" w:styleId="afe">
    <w:name w:val="Date"/>
    <w:basedOn w:val="a"/>
    <w:next w:val="a"/>
    <w:link w:val="aff"/>
    <w:uiPriority w:val="99"/>
    <w:semiHidden/>
    <w:unhideWhenUsed/>
    <w:rsid w:val="006D4315"/>
    <w:pPr>
      <w:spacing w:line="360" w:lineRule="auto"/>
      <w:ind w:leftChars="2500" w:left="100"/>
    </w:pPr>
    <w:rPr>
      <w:sz w:val="24"/>
    </w:rPr>
  </w:style>
  <w:style w:type="character" w:customStyle="1" w:styleId="aff">
    <w:name w:val="日期 字符"/>
    <w:basedOn w:val="a0"/>
    <w:link w:val="afe"/>
    <w:uiPriority w:val="99"/>
    <w:rsid w:val="006D4315"/>
    <w:rPr>
      <w:rFonts w:ascii="Times New Roman" w:eastAsia="宋体" w:hAnsi="Times New Roman" w:cs="Times New Roman"/>
      <w:sz w:val="24"/>
      <w:szCs w:val="24"/>
    </w:rPr>
  </w:style>
  <w:style w:type="paragraph" w:styleId="aff0">
    <w:name w:val="Normal Indent"/>
    <w:basedOn w:val="a"/>
    <w:semiHidden/>
    <w:rsid w:val="006D4315"/>
    <w:pPr>
      <w:spacing w:line="360" w:lineRule="auto"/>
      <w:ind w:firstLine="420"/>
    </w:pPr>
    <w:rPr>
      <w:sz w:val="24"/>
      <w:szCs w:val="20"/>
    </w:rPr>
  </w:style>
  <w:style w:type="character" w:customStyle="1" w:styleId="22Char">
    <w:name w:val="样式 左侧:  2 字符 首行缩进:  2 字符 Char"/>
    <w:basedOn w:val="a0"/>
    <w:link w:val="22"/>
    <w:locked/>
    <w:rsid w:val="006D4315"/>
    <w:rPr>
      <w:rFonts w:ascii="Verdana" w:hAnsi="Verdana" w:cs="宋体"/>
    </w:rPr>
  </w:style>
  <w:style w:type="paragraph" w:customStyle="1" w:styleId="22">
    <w:name w:val="样式 左侧:  2 字符 首行缩进:  2 字符"/>
    <w:basedOn w:val="a"/>
    <w:link w:val="22Char"/>
    <w:rsid w:val="006D4315"/>
    <w:pPr>
      <w:ind w:leftChars="200" w:left="200" w:firstLineChars="200" w:firstLine="200"/>
    </w:pPr>
    <w:rPr>
      <w:rFonts w:ascii="Verdana" w:eastAsiaTheme="minorEastAsia" w:hAnsi="Verdana" w:cs="宋体"/>
      <w:szCs w:val="22"/>
    </w:rPr>
  </w:style>
  <w:style w:type="paragraph" w:styleId="41">
    <w:name w:val="toc 4"/>
    <w:basedOn w:val="a"/>
    <w:next w:val="a"/>
    <w:autoRedefine/>
    <w:uiPriority w:val="39"/>
    <w:unhideWhenUsed/>
    <w:rsid w:val="00D73A40"/>
    <w:pPr>
      <w:ind w:leftChars="600" w:left="1260"/>
    </w:pPr>
  </w:style>
  <w:style w:type="paragraph" w:styleId="51">
    <w:name w:val="toc 5"/>
    <w:basedOn w:val="a"/>
    <w:next w:val="a"/>
    <w:autoRedefine/>
    <w:uiPriority w:val="39"/>
    <w:unhideWhenUsed/>
    <w:rsid w:val="003F7A72"/>
    <w:pPr>
      <w:ind w:leftChars="800" w:left="1680"/>
    </w:pPr>
  </w:style>
  <w:style w:type="paragraph" w:styleId="61">
    <w:name w:val="toc 6"/>
    <w:basedOn w:val="a"/>
    <w:next w:val="a"/>
    <w:autoRedefine/>
    <w:uiPriority w:val="39"/>
    <w:unhideWhenUsed/>
    <w:rsid w:val="003F7A72"/>
    <w:pPr>
      <w:ind w:leftChars="1000" w:left="2100"/>
    </w:pPr>
  </w:style>
  <w:style w:type="character" w:customStyle="1" w:styleId="12">
    <w:name w:val="明显强调1"/>
    <w:rsid w:val="00003846"/>
    <w:rPr>
      <w:b/>
      <w:bCs/>
      <w:i/>
      <w:iCs/>
      <w:color w:val="4F81BD"/>
    </w:rPr>
  </w:style>
  <w:style w:type="character" w:customStyle="1" w:styleId="13">
    <w:name w:val="不明显强调1"/>
    <w:rsid w:val="00003846"/>
    <w:rPr>
      <w:i/>
      <w:iCs/>
      <w:color w:val="808080"/>
    </w:rPr>
  </w:style>
  <w:style w:type="character" w:customStyle="1" w:styleId="aff1">
    <w:name w:val="文本块 字符"/>
    <w:link w:val="aff2"/>
    <w:rsid w:val="00003846"/>
    <w:rPr>
      <w:i/>
      <w:iCs/>
      <w:color w:val="000000"/>
      <w:sz w:val="24"/>
      <w:szCs w:val="24"/>
    </w:rPr>
  </w:style>
  <w:style w:type="paragraph" w:styleId="aff2">
    <w:name w:val="Block Text"/>
    <w:basedOn w:val="a"/>
    <w:next w:val="a"/>
    <w:link w:val="aff1"/>
    <w:rsid w:val="00003846"/>
    <w:pPr>
      <w:spacing w:line="360" w:lineRule="auto"/>
    </w:pPr>
    <w:rPr>
      <w:rFonts w:asciiTheme="minorHAnsi" w:eastAsiaTheme="minorEastAsia" w:hAnsiTheme="minorHAnsi" w:cstheme="minorBidi"/>
      <w:i/>
      <w:iCs/>
      <w:color w:val="000000"/>
      <w:sz w:val="24"/>
    </w:rPr>
  </w:style>
  <w:style w:type="paragraph" w:customStyle="1" w:styleId="14">
    <w:name w:val="引文目录1"/>
    <w:basedOn w:val="a"/>
    <w:next w:val="a"/>
    <w:rsid w:val="00003846"/>
    <w:pPr>
      <w:spacing w:line="360" w:lineRule="auto"/>
      <w:ind w:leftChars="200" w:left="420"/>
    </w:pPr>
    <w:rPr>
      <w:sz w:val="24"/>
    </w:rPr>
  </w:style>
  <w:style w:type="paragraph" w:customStyle="1" w:styleId="15">
    <w:name w:val="列出段落1"/>
    <w:basedOn w:val="a"/>
    <w:rsid w:val="00003846"/>
    <w:pPr>
      <w:spacing w:line="360" w:lineRule="auto"/>
      <w:ind w:firstLineChars="200" w:firstLine="420"/>
    </w:pPr>
    <w:rPr>
      <w:sz w:val="24"/>
    </w:rPr>
  </w:style>
  <w:style w:type="paragraph" w:customStyle="1" w:styleId="16">
    <w:name w:val="文档结构图1"/>
    <w:basedOn w:val="a"/>
    <w:rsid w:val="00003846"/>
    <w:pPr>
      <w:spacing w:line="360" w:lineRule="auto"/>
    </w:pPr>
    <w:rPr>
      <w:rFonts w:ascii="宋体"/>
      <w:sz w:val="18"/>
      <w:szCs w:val="18"/>
    </w:rPr>
  </w:style>
  <w:style w:type="paragraph" w:customStyle="1" w:styleId="TOC1">
    <w:name w:val="TOC 标题1"/>
    <w:basedOn w:val="1"/>
    <w:next w:val="a"/>
    <w:rsid w:val="00003846"/>
    <w:pPr>
      <w:widowControl/>
      <w:spacing w:before="480" w:after="0" w:line="276" w:lineRule="auto"/>
      <w:ind w:rightChars="100" w:right="100"/>
      <w:jc w:val="left"/>
      <w:outlineLvl w:val="9"/>
    </w:pPr>
    <w:rPr>
      <w:rFonts w:ascii="Cambria" w:hAnsi="Cambria"/>
      <w:color w:val="365F91"/>
      <w:kern w:val="0"/>
      <w:sz w:val="28"/>
      <w:szCs w:val="28"/>
    </w:rPr>
  </w:style>
  <w:style w:type="paragraph" w:customStyle="1" w:styleId="17">
    <w:name w:val="无间隔1"/>
    <w:rsid w:val="00003846"/>
    <w:pPr>
      <w:widowControl w:val="0"/>
      <w:jc w:val="both"/>
    </w:pPr>
    <w:rPr>
      <w:rFonts w:ascii="Times New Roman" w:eastAsia="宋体" w:hAnsi="Times New Roman" w:cs="Times New Roman"/>
      <w:sz w:val="24"/>
      <w:szCs w:val="24"/>
    </w:rPr>
  </w:style>
  <w:style w:type="paragraph" w:customStyle="1" w:styleId="18">
    <w:name w:val="普通(网站)1"/>
    <w:basedOn w:val="a"/>
    <w:rsid w:val="00003846"/>
    <w:pPr>
      <w:widowControl/>
      <w:spacing w:before="100" w:beforeAutospacing="1" w:after="100" w:afterAutospacing="1" w:line="360" w:lineRule="auto"/>
      <w:jc w:val="left"/>
    </w:pPr>
    <w:rPr>
      <w:rFonts w:ascii="宋体" w:hAnsi="宋体" w:cs="宋体"/>
      <w:kern w:val="0"/>
      <w:sz w:val="24"/>
    </w:rPr>
  </w:style>
  <w:style w:type="paragraph" w:customStyle="1" w:styleId="19">
    <w:name w:val="日期1"/>
    <w:basedOn w:val="a"/>
    <w:next w:val="a"/>
    <w:rsid w:val="00003846"/>
    <w:pPr>
      <w:spacing w:line="360" w:lineRule="auto"/>
      <w:ind w:leftChars="2500" w:left="100"/>
    </w:pPr>
    <w:rPr>
      <w:sz w:val="24"/>
    </w:rPr>
  </w:style>
  <w:style w:type="paragraph" w:customStyle="1" w:styleId="1a">
    <w:name w:val="正文缩进1"/>
    <w:basedOn w:val="a"/>
    <w:rsid w:val="00003846"/>
    <w:pPr>
      <w:spacing w:line="360" w:lineRule="auto"/>
      <w:ind w:firstLine="420"/>
    </w:pPr>
    <w:rPr>
      <w:sz w:val="24"/>
      <w:szCs w:val="20"/>
    </w:rPr>
  </w:style>
  <w:style w:type="character" w:customStyle="1" w:styleId="Char1">
    <w:name w:val="文档结构图 Char1"/>
    <w:basedOn w:val="a0"/>
    <w:uiPriority w:val="99"/>
    <w:semiHidden/>
    <w:rsid w:val="00003846"/>
    <w:rPr>
      <w:rFonts w:ascii="宋体"/>
      <w:kern w:val="2"/>
      <w:sz w:val="18"/>
      <w:szCs w:val="18"/>
    </w:rPr>
  </w:style>
  <w:style w:type="character" w:customStyle="1" w:styleId="z-label1">
    <w:name w:val="z-label1"/>
    <w:basedOn w:val="a0"/>
    <w:rsid w:val="00003846"/>
    <w:rPr>
      <w:rFonts w:ascii="Arial" w:hAnsi="Arial" w:cs="Arial" w:hint="default"/>
      <w:b w:val="0"/>
      <w:bCs w:val="0"/>
      <w:sz w:val="18"/>
      <w:szCs w:val="18"/>
    </w:rPr>
  </w:style>
  <w:style w:type="paragraph" w:styleId="71">
    <w:name w:val="toc 7"/>
    <w:basedOn w:val="a"/>
    <w:next w:val="a"/>
    <w:autoRedefine/>
    <w:uiPriority w:val="39"/>
    <w:unhideWhenUsed/>
    <w:rsid w:val="0050365A"/>
    <w:pPr>
      <w:ind w:leftChars="1200" w:left="2520"/>
    </w:pPr>
    <w:rPr>
      <w:rFonts w:asciiTheme="minorHAnsi" w:eastAsiaTheme="minorEastAsia" w:hAnsiTheme="minorHAnsi" w:cstheme="minorBidi"/>
      <w:szCs w:val="22"/>
    </w:rPr>
  </w:style>
  <w:style w:type="paragraph" w:styleId="8">
    <w:name w:val="toc 8"/>
    <w:basedOn w:val="a"/>
    <w:next w:val="a"/>
    <w:autoRedefine/>
    <w:uiPriority w:val="39"/>
    <w:unhideWhenUsed/>
    <w:rsid w:val="0050365A"/>
    <w:pPr>
      <w:ind w:leftChars="1400" w:left="2940"/>
    </w:pPr>
    <w:rPr>
      <w:rFonts w:asciiTheme="minorHAnsi" w:eastAsiaTheme="minorEastAsia" w:hAnsiTheme="minorHAnsi" w:cstheme="minorBidi"/>
      <w:szCs w:val="22"/>
    </w:rPr>
  </w:style>
  <w:style w:type="paragraph" w:styleId="9">
    <w:name w:val="toc 9"/>
    <w:basedOn w:val="a"/>
    <w:next w:val="a"/>
    <w:autoRedefine/>
    <w:uiPriority w:val="39"/>
    <w:unhideWhenUsed/>
    <w:rsid w:val="0050365A"/>
    <w:pPr>
      <w:ind w:leftChars="1600" w:left="336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002621">
      <w:bodyDiv w:val="1"/>
      <w:marLeft w:val="0"/>
      <w:marRight w:val="0"/>
      <w:marTop w:val="0"/>
      <w:marBottom w:val="0"/>
      <w:divBdr>
        <w:top w:val="none" w:sz="0" w:space="0" w:color="auto"/>
        <w:left w:val="none" w:sz="0" w:space="0" w:color="auto"/>
        <w:bottom w:val="none" w:sz="0" w:space="0" w:color="auto"/>
        <w:right w:val="none" w:sz="0" w:space="0" w:color="auto"/>
      </w:divBdr>
    </w:div>
    <w:div w:id="74010003">
      <w:bodyDiv w:val="1"/>
      <w:marLeft w:val="0"/>
      <w:marRight w:val="0"/>
      <w:marTop w:val="0"/>
      <w:marBottom w:val="0"/>
      <w:divBdr>
        <w:top w:val="none" w:sz="0" w:space="0" w:color="auto"/>
        <w:left w:val="none" w:sz="0" w:space="0" w:color="auto"/>
        <w:bottom w:val="none" w:sz="0" w:space="0" w:color="auto"/>
        <w:right w:val="none" w:sz="0" w:space="0" w:color="auto"/>
      </w:divBdr>
    </w:div>
    <w:div w:id="168561966">
      <w:bodyDiv w:val="1"/>
      <w:marLeft w:val="0"/>
      <w:marRight w:val="0"/>
      <w:marTop w:val="0"/>
      <w:marBottom w:val="0"/>
      <w:divBdr>
        <w:top w:val="none" w:sz="0" w:space="0" w:color="auto"/>
        <w:left w:val="none" w:sz="0" w:space="0" w:color="auto"/>
        <w:bottom w:val="none" w:sz="0" w:space="0" w:color="auto"/>
        <w:right w:val="none" w:sz="0" w:space="0" w:color="auto"/>
      </w:divBdr>
    </w:div>
    <w:div w:id="229389144">
      <w:bodyDiv w:val="1"/>
      <w:marLeft w:val="0"/>
      <w:marRight w:val="0"/>
      <w:marTop w:val="0"/>
      <w:marBottom w:val="0"/>
      <w:divBdr>
        <w:top w:val="none" w:sz="0" w:space="0" w:color="auto"/>
        <w:left w:val="none" w:sz="0" w:space="0" w:color="auto"/>
        <w:bottom w:val="none" w:sz="0" w:space="0" w:color="auto"/>
        <w:right w:val="none" w:sz="0" w:space="0" w:color="auto"/>
      </w:divBdr>
    </w:div>
    <w:div w:id="272712993">
      <w:bodyDiv w:val="1"/>
      <w:marLeft w:val="0"/>
      <w:marRight w:val="0"/>
      <w:marTop w:val="0"/>
      <w:marBottom w:val="0"/>
      <w:divBdr>
        <w:top w:val="none" w:sz="0" w:space="0" w:color="auto"/>
        <w:left w:val="none" w:sz="0" w:space="0" w:color="auto"/>
        <w:bottom w:val="none" w:sz="0" w:space="0" w:color="auto"/>
        <w:right w:val="none" w:sz="0" w:space="0" w:color="auto"/>
      </w:divBdr>
    </w:div>
    <w:div w:id="331564401">
      <w:bodyDiv w:val="1"/>
      <w:marLeft w:val="0"/>
      <w:marRight w:val="0"/>
      <w:marTop w:val="0"/>
      <w:marBottom w:val="0"/>
      <w:divBdr>
        <w:top w:val="none" w:sz="0" w:space="0" w:color="auto"/>
        <w:left w:val="none" w:sz="0" w:space="0" w:color="auto"/>
        <w:bottom w:val="none" w:sz="0" w:space="0" w:color="auto"/>
        <w:right w:val="none" w:sz="0" w:space="0" w:color="auto"/>
      </w:divBdr>
    </w:div>
    <w:div w:id="347101764">
      <w:bodyDiv w:val="1"/>
      <w:marLeft w:val="0"/>
      <w:marRight w:val="0"/>
      <w:marTop w:val="0"/>
      <w:marBottom w:val="0"/>
      <w:divBdr>
        <w:top w:val="none" w:sz="0" w:space="0" w:color="auto"/>
        <w:left w:val="none" w:sz="0" w:space="0" w:color="auto"/>
        <w:bottom w:val="none" w:sz="0" w:space="0" w:color="auto"/>
        <w:right w:val="none" w:sz="0" w:space="0" w:color="auto"/>
      </w:divBdr>
    </w:div>
    <w:div w:id="435177414">
      <w:bodyDiv w:val="1"/>
      <w:marLeft w:val="0"/>
      <w:marRight w:val="0"/>
      <w:marTop w:val="0"/>
      <w:marBottom w:val="0"/>
      <w:divBdr>
        <w:top w:val="none" w:sz="0" w:space="0" w:color="auto"/>
        <w:left w:val="none" w:sz="0" w:space="0" w:color="auto"/>
        <w:bottom w:val="none" w:sz="0" w:space="0" w:color="auto"/>
        <w:right w:val="none" w:sz="0" w:space="0" w:color="auto"/>
      </w:divBdr>
    </w:div>
    <w:div w:id="558829534">
      <w:bodyDiv w:val="1"/>
      <w:marLeft w:val="0"/>
      <w:marRight w:val="0"/>
      <w:marTop w:val="0"/>
      <w:marBottom w:val="0"/>
      <w:divBdr>
        <w:top w:val="none" w:sz="0" w:space="0" w:color="auto"/>
        <w:left w:val="none" w:sz="0" w:space="0" w:color="auto"/>
        <w:bottom w:val="none" w:sz="0" w:space="0" w:color="auto"/>
        <w:right w:val="none" w:sz="0" w:space="0" w:color="auto"/>
      </w:divBdr>
    </w:div>
    <w:div w:id="618026940">
      <w:bodyDiv w:val="1"/>
      <w:marLeft w:val="0"/>
      <w:marRight w:val="0"/>
      <w:marTop w:val="0"/>
      <w:marBottom w:val="0"/>
      <w:divBdr>
        <w:top w:val="none" w:sz="0" w:space="0" w:color="auto"/>
        <w:left w:val="none" w:sz="0" w:space="0" w:color="auto"/>
        <w:bottom w:val="none" w:sz="0" w:space="0" w:color="auto"/>
        <w:right w:val="none" w:sz="0" w:space="0" w:color="auto"/>
      </w:divBdr>
    </w:div>
    <w:div w:id="640816293">
      <w:bodyDiv w:val="1"/>
      <w:marLeft w:val="0"/>
      <w:marRight w:val="0"/>
      <w:marTop w:val="0"/>
      <w:marBottom w:val="0"/>
      <w:divBdr>
        <w:top w:val="none" w:sz="0" w:space="0" w:color="auto"/>
        <w:left w:val="none" w:sz="0" w:space="0" w:color="auto"/>
        <w:bottom w:val="none" w:sz="0" w:space="0" w:color="auto"/>
        <w:right w:val="none" w:sz="0" w:space="0" w:color="auto"/>
      </w:divBdr>
    </w:div>
    <w:div w:id="646323166">
      <w:bodyDiv w:val="1"/>
      <w:marLeft w:val="0"/>
      <w:marRight w:val="0"/>
      <w:marTop w:val="0"/>
      <w:marBottom w:val="0"/>
      <w:divBdr>
        <w:top w:val="none" w:sz="0" w:space="0" w:color="auto"/>
        <w:left w:val="none" w:sz="0" w:space="0" w:color="auto"/>
        <w:bottom w:val="none" w:sz="0" w:space="0" w:color="auto"/>
        <w:right w:val="none" w:sz="0" w:space="0" w:color="auto"/>
      </w:divBdr>
    </w:div>
    <w:div w:id="654184672">
      <w:bodyDiv w:val="1"/>
      <w:marLeft w:val="0"/>
      <w:marRight w:val="0"/>
      <w:marTop w:val="0"/>
      <w:marBottom w:val="0"/>
      <w:divBdr>
        <w:top w:val="none" w:sz="0" w:space="0" w:color="auto"/>
        <w:left w:val="none" w:sz="0" w:space="0" w:color="auto"/>
        <w:bottom w:val="none" w:sz="0" w:space="0" w:color="auto"/>
        <w:right w:val="none" w:sz="0" w:space="0" w:color="auto"/>
      </w:divBdr>
    </w:div>
    <w:div w:id="692651782">
      <w:bodyDiv w:val="1"/>
      <w:marLeft w:val="0"/>
      <w:marRight w:val="0"/>
      <w:marTop w:val="0"/>
      <w:marBottom w:val="0"/>
      <w:divBdr>
        <w:top w:val="none" w:sz="0" w:space="0" w:color="auto"/>
        <w:left w:val="none" w:sz="0" w:space="0" w:color="auto"/>
        <w:bottom w:val="none" w:sz="0" w:space="0" w:color="auto"/>
        <w:right w:val="none" w:sz="0" w:space="0" w:color="auto"/>
      </w:divBdr>
    </w:div>
    <w:div w:id="787163105">
      <w:bodyDiv w:val="1"/>
      <w:marLeft w:val="0"/>
      <w:marRight w:val="0"/>
      <w:marTop w:val="0"/>
      <w:marBottom w:val="0"/>
      <w:divBdr>
        <w:top w:val="none" w:sz="0" w:space="0" w:color="auto"/>
        <w:left w:val="none" w:sz="0" w:space="0" w:color="auto"/>
        <w:bottom w:val="none" w:sz="0" w:space="0" w:color="auto"/>
        <w:right w:val="none" w:sz="0" w:space="0" w:color="auto"/>
      </w:divBdr>
    </w:div>
    <w:div w:id="934244956">
      <w:bodyDiv w:val="1"/>
      <w:marLeft w:val="0"/>
      <w:marRight w:val="0"/>
      <w:marTop w:val="0"/>
      <w:marBottom w:val="0"/>
      <w:divBdr>
        <w:top w:val="none" w:sz="0" w:space="0" w:color="auto"/>
        <w:left w:val="none" w:sz="0" w:space="0" w:color="auto"/>
        <w:bottom w:val="none" w:sz="0" w:space="0" w:color="auto"/>
        <w:right w:val="none" w:sz="0" w:space="0" w:color="auto"/>
      </w:divBdr>
    </w:div>
    <w:div w:id="976299895">
      <w:bodyDiv w:val="1"/>
      <w:marLeft w:val="0"/>
      <w:marRight w:val="0"/>
      <w:marTop w:val="0"/>
      <w:marBottom w:val="0"/>
      <w:divBdr>
        <w:top w:val="none" w:sz="0" w:space="0" w:color="auto"/>
        <w:left w:val="none" w:sz="0" w:space="0" w:color="auto"/>
        <w:bottom w:val="none" w:sz="0" w:space="0" w:color="auto"/>
        <w:right w:val="none" w:sz="0" w:space="0" w:color="auto"/>
      </w:divBdr>
    </w:div>
    <w:div w:id="1003320897">
      <w:bodyDiv w:val="1"/>
      <w:marLeft w:val="0"/>
      <w:marRight w:val="0"/>
      <w:marTop w:val="0"/>
      <w:marBottom w:val="0"/>
      <w:divBdr>
        <w:top w:val="none" w:sz="0" w:space="0" w:color="auto"/>
        <w:left w:val="none" w:sz="0" w:space="0" w:color="auto"/>
        <w:bottom w:val="none" w:sz="0" w:space="0" w:color="auto"/>
        <w:right w:val="none" w:sz="0" w:space="0" w:color="auto"/>
      </w:divBdr>
    </w:div>
    <w:div w:id="1087458916">
      <w:bodyDiv w:val="1"/>
      <w:marLeft w:val="0"/>
      <w:marRight w:val="0"/>
      <w:marTop w:val="0"/>
      <w:marBottom w:val="0"/>
      <w:divBdr>
        <w:top w:val="none" w:sz="0" w:space="0" w:color="auto"/>
        <w:left w:val="none" w:sz="0" w:space="0" w:color="auto"/>
        <w:bottom w:val="none" w:sz="0" w:space="0" w:color="auto"/>
        <w:right w:val="none" w:sz="0" w:space="0" w:color="auto"/>
      </w:divBdr>
    </w:div>
    <w:div w:id="1097217215">
      <w:bodyDiv w:val="1"/>
      <w:marLeft w:val="0"/>
      <w:marRight w:val="0"/>
      <w:marTop w:val="0"/>
      <w:marBottom w:val="0"/>
      <w:divBdr>
        <w:top w:val="none" w:sz="0" w:space="0" w:color="auto"/>
        <w:left w:val="none" w:sz="0" w:space="0" w:color="auto"/>
        <w:bottom w:val="none" w:sz="0" w:space="0" w:color="auto"/>
        <w:right w:val="none" w:sz="0" w:space="0" w:color="auto"/>
      </w:divBdr>
    </w:div>
    <w:div w:id="1176381859">
      <w:bodyDiv w:val="1"/>
      <w:marLeft w:val="0"/>
      <w:marRight w:val="0"/>
      <w:marTop w:val="0"/>
      <w:marBottom w:val="0"/>
      <w:divBdr>
        <w:top w:val="none" w:sz="0" w:space="0" w:color="auto"/>
        <w:left w:val="none" w:sz="0" w:space="0" w:color="auto"/>
        <w:bottom w:val="none" w:sz="0" w:space="0" w:color="auto"/>
        <w:right w:val="none" w:sz="0" w:space="0" w:color="auto"/>
      </w:divBdr>
    </w:div>
    <w:div w:id="1305306641">
      <w:bodyDiv w:val="1"/>
      <w:marLeft w:val="0"/>
      <w:marRight w:val="0"/>
      <w:marTop w:val="0"/>
      <w:marBottom w:val="0"/>
      <w:divBdr>
        <w:top w:val="none" w:sz="0" w:space="0" w:color="auto"/>
        <w:left w:val="none" w:sz="0" w:space="0" w:color="auto"/>
        <w:bottom w:val="none" w:sz="0" w:space="0" w:color="auto"/>
        <w:right w:val="none" w:sz="0" w:space="0" w:color="auto"/>
      </w:divBdr>
      <w:divsChild>
        <w:div w:id="100496244">
          <w:marLeft w:val="0"/>
          <w:marRight w:val="0"/>
          <w:marTop w:val="0"/>
          <w:marBottom w:val="0"/>
          <w:divBdr>
            <w:top w:val="none" w:sz="0" w:space="0" w:color="auto"/>
            <w:left w:val="none" w:sz="0" w:space="0" w:color="auto"/>
            <w:bottom w:val="none" w:sz="0" w:space="0" w:color="auto"/>
            <w:right w:val="none" w:sz="0" w:space="0" w:color="auto"/>
          </w:divBdr>
        </w:div>
      </w:divsChild>
    </w:div>
    <w:div w:id="1317881587">
      <w:bodyDiv w:val="1"/>
      <w:marLeft w:val="0"/>
      <w:marRight w:val="0"/>
      <w:marTop w:val="0"/>
      <w:marBottom w:val="0"/>
      <w:divBdr>
        <w:top w:val="none" w:sz="0" w:space="0" w:color="auto"/>
        <w:left w:val="none" w:sz="0" w:space="0" w:color="auto"/>
        <w:bottom w:val="none" w:sz="0" w:space="0" w:color="auto"/>
        <w:right w:val="none" w:sz="0" w:space="0" w:color="auto"/>
      </w:divBdr>
    </w:div>
    <w:div w:id="1393891516">
      <w:bodyDiv w:val="1"/>
      <w:marLeft w:val="0"/>
      <w:marRight w:val="0"/>
      <w:marTop w:val="0"/>
      <w:marBottom w:val="0"/>
      <w:divBdr>
        <w:top w:val="none" w:sz="0" w:space="0" w:color="auto"/>
        <w:left w:val="none" w:sz="0" w:space="0" w:color="auto"/>
        <w:bottom w:val="none" w:sz="0" w:space="0" w:color="auto"/>
        <w:right w:val="none" w:sz="0" w:space="0" w:color="auto"/>
      </w:divBdr>
    </w:div>
    <w:div w:id="1420129758">
      <w:bodyDiv w:val="1"/>
      <w:marLeft w:val="0"/>
      <w:marRight w:val="0"/>
      <w:marTop w:val="0"/>
      <w:marBottom w:val="0"/>
      <w:divBdr>
        <w:top w:val="none" w:sz="0" w:space="0" w:color="auto"/>
        <w:left w:val="none" w:sz="0" w:space="0" w:color="auto"/>
        <w:bottom w:val="none" w:sz="0" w:space="0" w:color="auto"/>
        <w:right w:val="none" w:sz="0" w:space="0" w:color="auto"/>
      </w:divBdr>
      <w:divsChild>
        <w:div w:id="1889605305">
          <w:marLeft w:val="0"/>
          <w:marRight w:val="0"/>
          <w:marTop w:val="0"/>
          <w:marBottom w:val="0"/>
          <w:divBdr>
            <w:top w:val="none" w:sz="0" w:space="0" w:color="auto"/>
            <w:left w:val="none" w:sz="0" w:space="0" w:color="auto"/>
            <w:bottom w:val="none" w:sz="0" w:space="0" w:color="auto"/>
            <w:right w:val="none" w:sz="0" w:space="0" w:color="auto"/>
          </w:divBdr>
        </w:div>
      </w:divsChild>
    </w:div>
    <w:div w:id="1488790419">
      <w:bodyDiv w:val="1"/>
      <w:marLeft w:val="0"/>
      <w:marRight w:val="0"/>
      <w:marTop w:val="0"/>
      <w:marBottom w:val="0"/>
      <w:divBdr>
        <w:top w:val="none" w:sz="0" w:space="0" w:color="auto"/>
        <w:left w:val="none" w:sz="0" w:space="0" w:color="auto"/>
        <w:bottom w:val="none" w:sz="0" w:space="0" w:color="auto"/>
        <w:right w:val="none" w:sz="0" w:space="0" w:color="auto"/>
      </w:divBdr>
    </w:div>
    <w:div w:id="1492670830">
      <w:bodyDiv w:val="1"/>
      <w:marLeft w:val="0"/>
      <w:marRight w:val="0"/>
      <w:marTop w:val="0"/>
      <w:marBottom w:val="0"/>
      <w:divBdr>
        <w:top w:val="none" w:sz="0" w:space="0" w:color="auto"/>
        <w:left w:val="none" w:sz="0" w:space="0" w:color="auto"/>
        <w:bottom w:val="none" w:sz="0" w:space="0" w:color="auto"/>
        <w:right w:val="none" w:sz="0" w:space="0" w:color="auto"/>
      </w:divBdr>
    </w:div>
    <w:div w:id="1516652154">
      <w:bodyDiv w:val="1"/>
      <w:marLeft w:val="0"/>
      <w:marRight w:val="0"/>
      <w:marTop w:val="0"/>
      <w:marBottom w:val="0"/>
      <w:divBdr>
        <w:top w:val="none" w:sz="0" w:space="0" w:color="auto"/>
        <w:left w:val="none" w:sz="0" w:space="0" w:color="auto"/>
        <w:bottom w:val="none" w:sz="0" w:space="0" w:color="auto"/>
        <w:right w:val="none" w:sz="0" w:space="0" w:color="auto"/>
      </w:divBdr>
    </w:div>
    <w:div w:id="1532568241">
      <w:bodyDiv w:val="1"/>
      <w:marLeft w:val="0"/>
      <w:marRight w:val="0"/>
      <w:marTop w:val="0"/>
      <w:marBottom w:val="0"/>
      <w:divBdr>
        <w:top w:val="none" w:sz="0" w:space="0" w:color="auto"/>
        <w:left w:val="none" w:sz="0" w:space="0" w:color="auto"/>
        <w:bottom w:val="none" w:sz="0" w:space="0" w:color="auto"/>
        <w:right w:val="none" w:sz="0" w:space="0" w:color="auto"/>
      </w:divBdr>
    </w:div>
    <w:div w:id="1556041949">
      <w:bodyDiv w:val="1"/>
      <w:marLeft w:val="0"/>
      <w:marRight w:val="0"/>
      <w:marTop w:val="0"/>
      <w:marBottom w:val="0"/>
      <w:divBdr>
        <w:top w:val="none" w:sz="0" w:space="0" w:color="auto"/>
        <w:left w:val="none" w:sz="0" w:space="0" w:color="auto"/>
        <w:bottom w:val="none" w:sz="0" w:space="0" w:color="auto"/>
        <w:right w:val="none" w:sz="0" w:space="0" w:color="auto"/>
      </w:divBdr>
    </w:div>
    <w:div w:id="1558467896">
      <w:bodyDiv w:val="1"/>
      <w:marLeft w:val="0"/>
      <w:marRight w:val="0"/>
      <w:marTop w:val="0"/>
      <w:marBottom w:val="0"/>
      <w:divBdr>
        <w:top w:val="none" w:sz="0" w:space="0" w:color="auto"/>
        <w:left w:val="none" w:sz="0" w:space="0" w:color="auto"/>
        <w:bottom w:val="none" w:sz="0" w:space="0" w:color="auto"/>
        <w:right w:val="none" w:sz="0" w:space="0" w:color="auto"/>
      </w:divBdr>
    </w:div>
    <w:div w:id="1698002861">
      <w:bodyDiv w:val="1"/>
      <w:marLeft w:val="0"/>
      <w:marRight w:val="0"/>
      <w:marTop w:val="0"/>
      <w:marBottom w:val="0"/>
      <w:divBdr>
        <w:top w:val="none" w:sz="0" w:space="0" w:color="auto"/>
        <w:left w:val="none" w:sz="0" w:space="0" w:color="auto"/>
        <w:bottom w:val="none" w:sz="0" w:space="0" w:color="auto"/>
        <w:right w:val="none" w:sz="0" w:space="0" w:color="auto"/>
      </w:divBdr>
    </w:div>
    <w:div w:id="1733888277">
      <w:bodyDiv w:val="1"/>
      <w:marLeft w:val="0"/>
      <w:marRight w:val="0"/>
      <w:marTop w:val="0"/>
      <w:marBottom w:val="0"/>
      <w:divBdr>
        <w:top w:val="none" w:sz="0" w:space="0" w:color="auto"/>
        <w:left w:val="none" w:sz="0" w:space="0" w:color="auto"/>
        <w:bottom w:val="none" w:sz="0" w:space="0" w:color="auto"/>
        <w:right w:val="none" w:sz="0" w:space="0" w:color="auto"/>
      </w:divBdr>
    </w:div>
    <w:div w:id="1797605783">
      <w:bodyDiv w:val="1"/>
      <w:marLeft w:val="0"/>
      <w:marRight w:val="0"/>
      <w:marTop w:val="0"/>
      <w:marBottom w:val="0"/>
      <w:divBdr>
        <w:top w:val="none" w:sz="0" w:space="0" w:color="auto"/>
        <w:left w:val="none" w:sz="0" w:space="0" w:color="auto"/>
        <w:bottom w:val="none" w:sz="0" w:space="0" w:color="auto"/>
        <w:right w:val="none" w:sz="0" w:space="0" w:color="auto"/>
      </w:divBdr>
    </w:div>
    <w:div w:id="1827816291">
      <w:bodyDiv w:val="1"/>
      <w:marLeft w:val="0"/>
      <w:marRight w:val="0"/>
      <w:marTop w:val="0"/>
      <w:marBottom w:val="0"/>
      <w:divBdr>
        <w:top w:val="none" w:sz="0" w:space="0" w:color="auto"/>
        <w:left w:val="none" w:sz="0" w:space="0" w:color="auto"/>
        <w:bottom w:val="none" w:sz="0" w:space="0" w:color="auto"/>
        <w:right w:val="none" w:sz="0" w:space="0" w:color="auto"/>
      </w:divBdr>
      <w:divsChild>
        <w:div w:id="1814179132">
          <w:marLeft w:val="0"/>
          <w:marRight w:val="0"/>
          <w:marTop w:val="0"/>
          <w:marBottom w:val="0"/>
          <w:divBdr>
            <w:top w:val="none" w:sz="0" w:space="0" w:color="auto"/>
            <w:left w:val="none" w:sz="0" w:space="0" w:color="auto"/>
            <w:bottom w:val="none" w:sz="0" w:space="0" w:color="auto"/>
            <w:right w:val="none" w:sz="0" w:space="0" w:color="auto"/>
          </w:divBdr>
        </w:div>
      </w:divsChild>
    </w:div>
    <w:div w:id="1880313899">
      <w:bodyDiv w:val="1"/>
      <w:marLeft w:val="0"/>
      <w:marRight w:val="0"/>
      <w:marTop w:val="0"/>
      <w:marBottom w:val="0"/>
      <w:divBdr>
        <w:top w:val="none" w:sz="0" w:space="0" w:color="auto"/>
        <w:left w:val="none" w:sz="0" w:space="0" w:color="auto"/>
        <w:bottom w:val="none" w:sz="0" w:space="0" w:color="auto"/>
        <w:right w:val="none" w:sz="0" w:space="0" w:color="auto"/>
      </w:divBdr>
      <w:divsChild>
        <w:div w:id="627050553">
          <w:marLeft w:val="0"/>
          <w:marRight w:val="0"/>
          <w:marTop w:val="0"/>
          <w:marBottom w:val="0"/>
          <w:divBdr>
            <w:top w:val="none" w:sz="0" w:space="0" w:color="auto"/>
            <w:left w:val="none" w:sz="0" w:space="0" w:color="auto"/>
            <w:bottom w:val="none" w:sz="0" w:space="0" w:color="auto"/>
            <w:right w:val="none" w:sz="0" w:space="0" w:color="auto"/>
          </w:divBdr>
          <w:divsChild>
            <w:div w:id="339163201">
              <w:marLeft w:val="0"/>
              <w:marRight w:val="0"/>
              <w:marTop w:val="0"/>
              <w:marBottom w:val="0"/>
              <w:divBdr>
                <w:top w:val="none" w:sz="0" w:space="0" w:color="auto"/>
                <w:left w:val="none" w:sz="0" w:space="0" w:color="auto"/>
                <w:bottom w:val="none" w:sz="0" w:space="0" w:color="auto"/>
                <w:right w:val="none" w:sz="0" w:space="0" w:color="auto"/>
              </w:divBdr>
              <w:divsChild>
                <w:div w:id="166928240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93176871">
      <w:bodyDiv w:val="1"/>
      <w:marLeft w:val="0"/>
      <w:marRight w:val="0"/>
      <w:marTop w:val="0"/>
      <w:marBottom w:val="0"/>
      <w:divBdr>
        <w:top w:val="none" w:sz="0" w:space="0" w:color="auto"/>
        <w:left w:val="none" w:sz="0" w:space="0" w:color="auto"/>
        <w:bottom w:val="none" w:sz="0" w:space="0" w:color="auto"/>
        <w:right w:val="none" w:sz="0" w:space="0" w:color="auto"/>
      </w:divBdr>
      <w:divsChild>
        <w:div w:id="1311056464">
          <w:marLeft w:val="0"/>
          <w:marRight w:val="0"/>
          <w:marTop w:val="0"/>
          <w:marBottom w:val="0"/>
          <w:divBdr>
            <w:top w:val="none" w:sz="0" w:space="0" w:color="auto"/>
            <w:left w:val="none" w:sz="0" w:space="0" w:color="auto"/>
            <w:bottom w:val="none" w:sz="0" w:space="0" w:color="auto"/>
            <w:right w:val="none" w:sz="0" w:space="0" w:color="auto"/>
          </w:divBdr>
        </w:div>
      </w:divsChild>
    </w:div>
    <w:div w:id="2020499461">
      <w:bodyDiv w:val="1"/>
      <w:marLeft w:val="0"/>
      <w:marRight w:val="0"/>
      <w:marTop w:val="0"/>
      <w:marBottom w:val="0"/>
      <w:divBdr>
        <w:top w:val="none" w:sz="0" w:space="0" w:color="auto"/>
        <w:left w:val="none" w:sz="0" w:space="0" w:color="auto"/>
        <w:bottom w:val="none" w:sz="0" w:space="0" w:color="auto"/>
        <w:right w:val="none" w:sz="0" w:space="0" w:color="auto"/>
      </w:divBdr>
    </w:div>
    <w:div w:id="2027704712">
      <w:bodyDiv w:val="1"/>
      <w:marLeft w:val="0"/>
      <w:marRight w:val="0"/>
      <w:marTop w:val="0"/>
      <w:marBottom w:val="0"/>
      <w:divBdr>
        <w:top w:val="none" w:sz="0" w:space="0" w:color="auto"/>
        <w:left w:val="none" w:sz="0" w:space="0" w:color="auto"/>
        <w:bottom w:val="none" w:sz="0" w:space="0" w:color="auto"/>
        <w:right w:val="none" w:sz="0" w:space="0" w:color="auto"/>
      </w:divBdr>
    </w:div>
    <w:div w:id="2032411366">
      <w:bodyDiv w:val="1"/>
      <w:marLeft w:val="0"/>
      <w:marRight w:val="0"/>
      <w:marTop w:val="0"/>
      <w:marBottom w:val="0"/>
      <w:divBdr>
        <w:top w:val="none" w:sz="0" w:space="0" w:color="auto"/>
        <w:left w:val="none" w:sz="0" w:space="0" w:color="auto"/>
        <w:bottom w:val="none" w:sz="0" w:space="0" w:color="auto"/>
        <w:right w:val="none" w:sz="0" w:space="0" w:color="auto"/>
      </w:divBdr>
    </w:div>
    <w:div w:id="2068021181">
      <w:bodyDiv w:val="1"/>
      <w:marLeft w:val="0"/>
      <w:marRight w:val="0"/>
      <w:marTop w:val="0"/>
      <w:marBottom w:val="0"/>
      <w:divBdr>
        <w:top w:val="none" w:sz="0" w:space="0" w:color="auto"/>
        <w:left w:val="none" w:sz="0" w:space="0" w:color="auto"/>
        <w:bottom w:val="none" w:sz="0" w:space="0" w:color="auto"/>
        <w:right w:val="none" w:sz="0" w:space="0" w:color="auto"/>
      </w:divBdr>
    </w:div>
    <w:div w:id="214716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4.gif"/><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2" Type="http://schemas.openxmlformats.org/officeDocument/2006/relationships/image" Target="media/image24.gif"/><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179879-CBC9-412E-A43C-A11D3C13D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1250</TotalTime>
  <Pages>19</Pages>
  <Words>1697</Words>
  <Characters>9677</Characters>
  <Application>Microsoft Office Word</Application>
  <DocSecurity>0</DocSecurity>
  <Lines>80</Lines>
  <Paragraphs>22</Paragraphs>
  <ScaleCrop>false</ScaleCrop>
  <Company>Oracle Corporation</Company>
  <LinksUpToDate>false</LinksUpToDate>
  <CharactersWithSpaces>11352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QIANG YANG</dc:creator>
  <cp:lastModifiedBy>Govern94</cp:lastModifiedBy>
  <cp:revision>280</cp:revision>
  <cp:lastPrinted>2012-04-25T02:49:00Z</cp:lastPrinted>
  <dcterms:created xsi:type="dcterms:W3CDTF">2013-08-19T16:35:00Z</dcterms:created>
  <dcterms:modified xsi:type="dcterms:W3CDTF">2017-11-14T11:31:00Z</dcterms:modified>
</cp:coreProperties>
</file>